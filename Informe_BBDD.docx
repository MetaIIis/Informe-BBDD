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8B5AAAD" w14:textId="77777777" w:rsidR="007B0B36" w:rsidRDefault="007B0B36">
      <w:pPr>
        <w:rPr>
          <w:rFonts w:ascii="Galliard BT" w:hAnsi="Galliard BT" w:cs="Arial"/>
          <w:sz w:val="40"/>
          <w:szCs w:val="40"/>
        </w:rPr>
      </w:pPr>
    </w:p>
    <w:p w14:paraId="3C6160D4" w14:textId="77777777" w:rsidR="007B0B36" w:rsidRDefault="007B0B36">
      <w:pPr>
        <w:rPr>
          <w:rFonts w:ascii="Galliard BT" w:hAnsi="Galliard BT" w:cs="Arial"/>
          <w:sz w:val="40"/>
          <w:szCs w:val="40"/>
        </w:rPr>
      </w:pPr>
      <w:r>
        <w:rPr>
          <w:rFonts w:ascii="Galliard BT" w:hAnsi="Galliard BT" w:cs="Arial"/>
          <w:sz w:val="40"/>
          <w:szCs w:val="40"/>
        </w:rPr>
        <w:t>UNIVERSIDAD ARTURO PRAT</w:t>
      </w:r>
    </w:p>
    <w:p w14:paraId="7ECC7567" w14:textId="77777777" w:rsidR="007B0B36" w:rsidRDefault="00945979">
      <w:pPr>
        <w:rPr>
          <w:rFonts w:ascii="Galliard BT" w:hAnsi="Galliard BT" w:cs="Arial"/>
          <w:sz w:val="20"/>
          <w:szCs w:val="20"/>
        </w:rPr>
      </w:pPr>
      <w:r>
        <w:rPr>
          <w:rFonts w:ascii="Galliard BT" w:hAnsi="Galliard BT" w:cs="Arial"/>
          <w:sz w:val="20"/>
          <w:szCs w:val="20"/>
        </w:rPr>
        <w:t xml:space="preserve">FACULTAD </w:t>
      </w:r>
      <w:r w:rsidR="00D85484">
        <w:rPr>
          <w:rFonts w:ascii="Galliard BT" w:hAnsi="Galliard BT" w:cs="Arial"/>
          <w:sz w:val="20"/>
          <w:szCs w:val="20"/>
        </w:rPr>
        <w:t>DE INGENIERÍ</w:t>
      </w:r>
      <w:r w:rsidR="007B0B36">
        <w:rPr>
          <w:rFonts w:ascii="Galliard BT" w:hAnsi="Galliard BT" w:cs="Arial"/>
          <w:sz w:val="20"/>
          <w:szCs w:val="20"/>
        </w:rPr>
        <w:t>A</w:t>
      </w:r>
      <w:r>
        <w:rPr>
          <w:rFonts w:ascii="Galliard BT" w:hAnsi="Galliard BT" w:cs="Arial"/>
          <w:sz w:val="20"/>
          <w:szCs w:val="20"/>
        </w:rPr>
        <w:t xml:space="preserve"> Y ARQUITECTURA</w:t>
      </w:r>
      <w:r w:rsidR="00F80835">
        <w:rPr>
          <w:rFonts w:ascii="Galliard BT" w:hAnsi="Galliard BT" w:cs="Arial"/>
          <w:sz w:val="20"/>
          <w:szCs w:val="20"/>
        </w:rPr>
        <w:t>|</w:t>
      </w:r>
    </w:p>
    <w:p w14:paraId="04C0DD84" w14:textId="77777777" w:rsidR="007B0B36" w:rsidRDefault="00D85484">
      <w:pPr>
        <w:rPr>
          <w:rFonts w:ascii="Galliard BT" w:hAnsi="Galliard BT" w:cs="Arial"/>
          <w:sz w:val="20"/>
          <w:szCs w:val="20"/>
        </w:rPr>
      </w:pPr>
      <w:r>
        <w:rPr>
          <w:rFonts w:ascii="Galliard BT" w:hAnsi="Galliard BT" w:cs="Arial"/>
          <w:sz w:val="20"/>
          <w:szCs w:val="20"/>
        </w:rPr>
        <w:t>INGENIERÍA CIVIL EN COMPUTACIÓN E INFORMÁ</w:t>
      </w:r>
      <w:r w:rsidR="007B0B36">
        <w:rPr>
          <w:rFonts w:ascii="Galliard BT" w:hAnsi="Galliard BT" w:cs="Arial"/>
          <w:sz w:val="20"/>
          <w:szCs w:val="20"/>
        </w:rPr>
        <w:t>TICA</w:t>
      </w:r>
    </w:p>
    <w:p w14:paraId="75FED669" w14:textId="77777777" w:rsidR="007B0B36" w:rsidRDefault="007B0B36">
      <w:pPr>
        <w:rPr>
          <w:rFonts w:ascii="Galliard BT" w:hAnsi="Galliard BT" w:cs="Arial"/>
          <w:sz w:val="20"/>
          <w:szCs w:val="20"/>
        </w:rPr>
      </w:pPr>
    </w:p>
    <w:p w14:paraId="4C746298" w14:textId="77777777" w:rsidR="007B0B36" w:rsidRDefault="007B0B36">
      <w:pPr>
        <w:rPr>
          <w:rFonts w:ascii="Galliard BT" w:hAnsi="Galliard BT" w:cs="Arial"/>
          <w:sz w:val="20"/>
          <w:szCs w:val="20"/>
        </w:rPr>
      </w:pPr>
    </w:p>
    <w:p w14:paraId="27F74327" w14:textId="77777777" w:rsidR="007B0B36" w:rsidRDefault="007B0B36">
      <w:pPr>
        <w:rPr>
          <w:rFonts w:ascii="Galliard BT" w:hAnsi="Galliard BT" w:cs="Arial"/>
          <w:sz w:val="20"/>
          <w:szCs w:val="20"/>
        </w:rPr>
      </w:pPr>
    </w:p>
    <w:p w14:paraId="53D7F227" w14:textId="77777777" w:rsidR="007B0B36" w:rsidRDefault="007B0B36">
      <w:pPr>
        <w:rPr>
          <w:rFonts w:ascii="Galliard BT" w:hAnsi="Galliard BT" w:cs="Arial"/>
          <w:sz w:val="20"/>
          <w:szCs w:val="20"/>
        </w:rPr>
      </w:pPr>
    </w:p>
    <w:p w14:paraId="1E71AAD8" w14:textId="77777777" w:rsidR="007B0B36" w:rsidRDefault="0048173E">
      <w:pPr>
        <w:rPr>
          <w:rFonts w:ascii="Galliard BT" w:hAnsi="Galliard BT" w:cs="Arial"/>
          <w:sz w:val="20"/>
          <w:szCs w:val="20"/>
        </w:rPr>
      </w:pPr>
      <w:r>
        <w:rPr>
          <w:rFonts w:ascii="Galliard BT" w:hAnsi="Galliard BT" w:cs="Arial"/>
          <w:b/>
          <w:sz w:val="28"/>
          <w:szCs w:val="28"/>
          <w:lang w:val="es-ES"/>
        </w:rPr>
        <w:pict w14:anchorId="2515D4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 o:spid="_x0000_i1025" type="#_x0000_t75" style="width:93pt;height:74.25pt;visibility:visible">
            <v:imagedata r:id="rId8" o:title=""/>
          </v:shape>
        </w:pict>
      </w:r>
    </w:p>
    <w:p w14:paraId="09B3F0CC" w14:textId="77777777" w:rsidR="007B0B36" w:rsidRDefault="007B0B36">
      <w:pPr>
        <w:rPr>
          <w:rFonts w:ascii="Galliard BT" w:hAnsi="Galliard BT" w:cs="Arial"/>
          <w:sz w:val="20"/>
          <w:szCs w:val="20"/>
          <w:lang w:val="es-CL"/>
        </w:rPr>
      </w:pPr>
    </w:p>
    <w:p w14:paraId="57296ACB" w14:textId="77777777" w:rsidR="007B0B36" w:rsidRDefault="007B0B36">
      <w:pPr>
        <w:rPr>
          <w:rFonts w:ascii="Galliard BT" w:hAnsi="Galliard BT" w:cs="Arial"/>
          <w:sz w:val="20"/>
          <w:szCs w:val="20"/>
        </w:rPr>
      </w:pPr>
    </w:p>
    <w:p w14:paraId="6AF2DFC9" w14:textId="77777777" w:rsidR="007B0B36" w:rsidRDefault="007B0B36">
      <w:pPr>
        <w:rPr>
          <w:rFonts w:ascii="Galliard BT" w:hAnsi="Galliard BT" w:cs="Arial"/>
          <w:sz w:val="20"/>
          <w:szCs w:val="20"/>
        </w:rPr>
      </w:pPr>
    </w:p>
    <w:p w14:paraId="02800D65" w14:textId="77777777" w:rsidR="007B0B36" w:rsidRDefault="0048173E">
      <w:pPr>
        <w:rPr>
          <w:rFonts w:ascii="Galliard BT" w:hAnsi="Galliard BT" w:cs="Arial"/>
          <w:sz w:val="20"/>
          <w:szCs w:val="20"/>
        </w:rPr>
      </w:pPr>
      <w:r>
        <w:pict w14:anchorId="569E2F5D">
          <v:shape id="Imagen 12" o:spid="_x0000_s1026" type="#_x0000_t75" style="position:absolute;left:0;text-align:left;margin-left:26.45pt;margin-top:9.7pt;width:111.5pt;height:48.9pt;z-index:1;visibility:visible;mso-wrap-edited:f">
            <v:imagedata r:id="rId9" o:title=""/>
          </v:shape>
        </w:pict>
      </w:r>
    </w:p>
    <w:p w14:paraId="058E9A69" w14:textId="77777777" w:rsidR="003928C5" w:rsidRDefault="00D85484">
      <w:pPr>
        <w:rPr>
          <w:rFonts w:ascii="Galliard BT" w:hAnsi="Galliard BT" w:cs="Arial"/>
          <w:b/>
          <w:sz w:val="28"/>
          <w:szCs w:val="28"/>
        </w:rPr>
      </w:pPr>
      <w:r>
        <w:rPr>
          <w:rFonts w:ascii="Galliard BT" w:hAnsi="Galliard BT" w:cs="Arial"/>
          <w:b/>
          <w:sz w:val="28"/>
          <w:szCs w:val="28"/>
          <w:lang w:val="es-ES"/>
        </w:rPr>
        <w:tab/>
      </w:r>
      <w:r>
        <w:rPr>
          <w:rFonts w:ascii="Galliard BT" w:hAnsi="Galliard BT" w:cs="Arial"/>
          <w:b/>
          <w:sz w:val="28"/>
          <w:szCs w:val="28"/>
          <w:lang w:val="es-ES"/>
        </w:rPr>
        <w:tab/>
      </w:r>
      <w:r>
        <w:rPr>
          <w:rFonts w:ascii="Galliard BT" w:hAnsi="Galliard BT" w:cs="Arial"/>
          <w:b/>
          <w:sz w:val="28"/>
          <w:szCs w:val="28"/>
          <w:lang w:val="es-ES"/>
        </w:rPr>
        <w:tab/>
      </w:r>
      <w:r>
        <w:rPr>
          <w:rFonts w:ascii="Galliard BT" w:hAnsi="Galliard BT" w:cs="Arial"/>
          <w:b/>
          <w:sz w:val="28"/>
          <w:szCs w:val="28"/>
          <w:lang w:val="es-ES"/>
        </w:rPr>
        <w:tab/>
      </w:r>
      <w:r>
        <w:rPr>
          <w:rFonts w:ascii="Galliard BT" w:hAnsi="Galliard BT" w:cs="Arial"/>
          <w:b/>
          <w:sz w:val="28"/>
          <w:szCs w:val="28"/>
          <w:lang w:val="es-ES"/>
        </w:rPr>
        <w:tab/>
      </w:r>
      <w:r w:rsidR="00AC2CC7">
        <w:rPr>
          <w:rFonts w:ascii="Galliard BT" w:hAnsi="Galliard BT" w:cs="Arial"/>
          <w:b/>
          <w:sz w:val="28"/>
          <w:szCs w:val="28"/>
          <w:lang w:val="es-ES"/>
        </w:rPr>
        <w:t xml:space="preserve">                               </w:t>
      </w:r>
      <w:r w:rsidR="0048173E">
        <w:rPr>
          <w:rFonts w:ascii="Galliard BT" w:hAnsi="Galliard BT" w:cs="Arial"/>
          <w:b/>
          <w:sz w:val="28"/>
          <w:szCs w:val="28"/>
        </w:rPr>
        <w:pict w14:anchorId="5179A600">
          <v:shape id="Imagen 1" o:spid="_x0000_i1026" type="#_x0000_t75" style="width:123.75pt;height:45pt;visibility:visible">
            <v:imagedata r:id="rId10" o:title=""/>
          </v:shape>
        </w:pict>
      </w:r>
      <w:r>
        <w:rPr>
          <w:rFonts w:ascii="Galliard BT" w:hAnsi="Galliard BT" w:cs="Arial"/>
          <w:b/>
          <w:sz w:val="28"/>
          <w:szCs w:val="28"/>
          <w:lang w:val="es-ES"/>
        </w:rPr>
        <w:tab/>
      </w:r>
    </w:p>
    <w:p w14:paraId="4AC662E5" w14:textId="77777777" w:rsidR="003928C5" w:rsidRDefault="003928C5">
      <w:pPr>
        <w:rPr>
          <w:rFonts w:ascii="Galliard BT" w:hAnsi="Galliard BT" w:cs="Arial"/>
          <w:b/>
          <w:sz w:val="28"/>
          <w:szCs w:val="28"/>
        </w:rPr>
      </w:pPr>
    </w:p>
    <w:p w14:paraId="37CCD73B" w14:textId="77777777" w:rsidR="003928C5" w:rsidRDefault="003928C5">
      <w:pPr>
        <w:rPr>
          <w:rFonts w:ascii="Galliard BT" w:hAnsi="Galliard BT" w:cs="Arial"/>
          <w:b/>
          <w:sz w:val="28"/>
          <w:szCs w:val="28"/>
        </w:rPr>
      </w:pPr>
    </w:p>
    <w:p w14:paraId="4869BA24" w14:textId="77777777" w:rsidR="00E1043E" w:rsidRDefault="00E1043E">
      <w:pPr>
        <w:rPr>
          <w:rFonts w:ascii="Galliard BT" w:hAnsi="Galliard BT" w:cs="Arial"/>
          <w:b/>
          <w:sz w:val="28"/>
          <w:szCs w:val="28"/>
        </w:rPr>
      </w:pPr>
    </w:p>
    <w:p w14:paraId="1B16CA67" w14:textId="77777777" w:rsidR="00E1043E" w:rsidRDefault="00E1043E">
      <w:pPr>
        <w:rPr>
          <w:rFonts w:ascii="Galliard BT" w:hAnsi="Galliard BT" w:cs="Arial"/>
          <w:b/>
          <w:sz w:val="28"/>
          <w:szCs w:val="28"/>
        </w:rPr>
      </w:pPr>
    </w:p>
    <w:p w14:paraId="545F844B" w14:textId="77777777" w:rsidR="003928C5" w:rsidRDefault="003928C5">
      <w:pPr>
        <w:rPr>
          <w:rFonts w:ascii="Galliard BT" w:hAnsi="Galliard BT" w:cs="Arial"/>
          <w:b/>
          <w:sz w:val="28"/>
          <w:szCs w:val="28"/>
        </w:rPr>
      </w:pPr>
    </w:p>
    <w:p w14:paraId="6F6317E5" w14:textId="58C58F11" w:rsidR="007B0B36" w:rsidRDefault="00B41A49">
      <w:pPr>
        <w:rPr>
          <w:rFonts w:ascii="Galliard BT" w:hAnsi="Galliard BT" w:cs="Arial"/>
          <w:b/>
          <w:sz w:val="28"/>
          <w:szCs w:val="28"/>
        </w:rPr>
      </w:pPr>
      <w:r>
        <w:rPr>
          <w:rFonts w:ascii="Galliard BT" w:hAnsi="Galliard BT" w:cs="Arial"/>
          <w:b/>
          <w:sz w:val="28"/>
          <w:szCs w:val="28"/>
        </w:rPr>
        <w:t xml:space="preserve">INFORME </w:t>
      </w:r>
      <w:r w:rsidR="002F6607">
        <w:rPr>
          <w:rFonts w:ascii="Galliard BT" w:hAnsi="Galliard BT" w:cs="Arial"/>
          <w:b/>
          <w:sz w:val="28"/>
          <w:szCs w:val="28"/>
        </w:rPr>
        <w:t>DE BASE DE DATOS</w:t>
      </w:r>
      <w:r w:rsidR="000A04F4">
        <w:rPr>
          <w:rFonts w:ascii="Galliard BT" w:hAnsi="Galliard BT" w:cs="Arial"/>
          <w:b/>
          <w:sz w:val="28"/>
          <w:szCs w:val="28"/>
        </w:rPr>
        <w:t xml:space="preserve"> CLINICA EUKONUVA</w:t>
      </w:r>
    </w:p>
    <w:p w14:paraId="4798A68D" w14:textId="77777777" w:rsidR="007B0B36" w:rsidRDefault="007B0B36">
      <w:pPr>
        <w:rPr>
          <w:rFonts w:ascii="Galliard BT" w:hAnsi="Galliard BT" w:cs="Arial"/>
          <w:sz w:val="20"/>
          <w:szCs w:val="20"/>
        </w:rPr>
      </w:pPr>
    </w:p>
    <w:p w14:paraId="463A3A87" w14:textId="77777777" w:rsidR="007B0B36" w:rsidRDefault="007B0B36">
      <w:pPr>
        <w:rPr>
          <w:rFonts w:ascii="Galliard BT" w:hAnsi="Galliard BT" w:cs="Arial"/>
          <w:sz w:val="20"/>
          <w:szCs w:val="20"/>
        </w:rPr>
      </w:pPr>
    </w:p>
    <w:p w14:paraId="42E41593" w14:textId="77777777" w:rsidR="007B0B36" w:rsidRDefault="007B0B36">
      <w:pPr>
        <w:rPr>
          <w:rFonts w:ascii="Galliard BT" w:hAnsi="Galliard BT" w:cs="Arial"/>
          <w:sz w:val="20"/>
          <w:szCs w:val="20"/>
        </w:rPr>
      </w:pPr>
    </w:p>
    <w:p w14:paraId="431C7BA6" w14:textId="77777777" w:rsidR="007B0B36" w:rsidRDefault="007B0B36">
      <w:pPr>
        <w:rPr>
          <w:rFonts w:ascii="Galliard BT" w:hAnsi="Galliard BT" w:cs="Arial"/>
          <w:sz w:val="20"/>
          <w:szCs w:val="20"/>
        </w:rPr>
      </w:pPr>
    </w:p>
    <w:p w14:paraId="36C06194" w14:textId="77777777" w:rsidR="007B0B36" w:rsidRDefault="007B0B36">
      <w:pPr>
        <w:rPr>
          <w:rFonts w:ascii="Galliard BT" w:hAnsi="Galliard BT" w:cs="Arial"/>
          <w:sz w:val="20"/>
          <w:szCs w:val="20"/>
        </w:rPr>
      </w:pPr>
    </w:p>
    <w:p w14:paraId="0D6C2F2E" w14:textId="77777777" w:rsidR="007B0B36" w:rsidRDefault="007B0B36">
      <w:pPr>
        <w:rPr>
          <w:rFonts w:ascii="Galliard BT" w:hAnsi="Galliard BT" w:cs="Arial"/>
          <w:sz w:val="20"/>
          <w:szCs w:val="20"/>
        </w:rPr>
      </w:pPr>
    </w:p>
    <w:p w14:paraId="0A5AA4F9" w14:textId="77777777" w:rsidR="007B0B36" w:rsidRDefault="007B0B36">
      <w:pPr>
        <w:rPr>
          <w:rFonts w:ascii="Galliard BT" w:hAnsi="Galliard BT" w:cs="Arial"/>
          <w:sz w:val="20"/>
          <w:szCs w:val="20"/>
        </w:rPr>
      </w:pPr>
    </w:p>
    <w:p w14:paraId="52778CD8" w14:textId="77777777" w:rsidR="007B0B36" w:rsidRDefault="007B0B36">
      <w:pPr>
        <w:jc w:val="both"/>
        <w:rPr>
          <w:rFonts w:ascii="Galliard BT" w:hAnsi="Galliard BT" w:cs="Arial"/>
          <w:sz w:val="20"/>
          <w:szCs w:val="20"/>
        </w:rPr>
      </w:pPr>
    </w:p>
    <w:p w14:paraId="4F6310A3" w14:textId="77777777" w:rsidR="007B0B36" w:rsidRDefault="007B0B36">
      <w:pPr>
        <w:rPr>
          <w:rFonts w:ascii="Galliard BT" w:hAnsi="Galliard BT" w:cs="Arial"/>
          <w:sz w:val="20"/>
          <w:szCs w:val="20"/>
        </w:rPr>
      </w:pPr>
    </w:p>
    <w:p w14:paraId="268212B6" w14:textId="77777777" w:rsidR="007B0B36" w:rsidRDefault="007B0B36">
      <w:pPr>
        <w:rPr>
          <w:rFonts w:ascii="Galliard BT" w:hAnsi="Galliard BT" w:cs="Arial"/>
          <w:sz w:val="20"/>
          <w:szCs w:val="20"/>
        </w:rPr>
      </w:pPr>
    </w:p>
    <w:p w14:paraId="67148D42" w14:textId="77777777" w:rsidR="007B0B36" w:rsidRDefault="007B0B36">
      <w:pPr>
        <w:rPr>
          <w:rFonts w:ascii="Galliard BT" w:hAnsi="Galliard BT" w:cs="Arial"/>
          <w:sz w:val="20"/>
          <w:szCs w:val="20"/>
        </w:rPr>
      </w:pPr>
    </w:p>
    <w:p w14:paraId="1A7BFF36" w14:textId="77777777" w:rsidR="007B0B36" w:rsidRDefault="007B0B36">
      <w:pPr>
        <w:rPr>
          <w:rFonts w:ascii="Galliard BT" w:hAnsi="Galliard BT" w:cs="Arial"/>
          <w:sz w:val="20"/>
          <w:szCs w:val="20"/>
        </w:rPr>
      </w:pPr>
    </w:p>
    <w:p w14:paraId="4EB27F9F" w14:textId="77777777" w:rsidR="001830DD" w:rsidRDefault="007B0B36" w:rsidP="001830DD">
      <w:pPr>
        <w:ind w:left="708" w:firstLine="708"/>
        <w:jc w:val="right"/>
        <w:rPr>
          <w:rFonts w:ascii="Galliard BT" w:hAnsi="Galliard BT" w:cs="Arial"/>
          <w:b/>
          <w:sz w:val="20"/>
          <w:szCs w:val="20"/>
        </w:rPr>
      </w:pPr>
      <w:r>
        <w:rPr>
          <w:rFonts w:ascii="Galliard BT" w:hAnsi="Galliard BT" w:cs="Arial"/>
          <w:b/>
          <w:sz w:val="20"/>
          <w:szCs w:val="20"/>
        </w:rPr>
        <w:t>INTEGRANTES</w:t>
      </w:r>
      <w:r w:rsidR="00D85484">
        <w:rPr>
          <w:rFonts w:ascii="Galliard BT" w:hAnsi="Galliard BT" w:cs="Arial"/>
          <w:b/>
          <w:sz w:val="20"/>
          <w:szCs w:val="20"/>
        </w:rPr>
        <w:t>:</w:t>
      </w:r>
      <w:r w:rsidR="001830DD" w:rsidRPr="001830DD">
        <w:rPr>
          <w:rFonts w:ascii="Galliard BT" w:hAnsi="Galliard BT" w:cs="Arial"/>
          <w:b/>
          <w:sz w:val="20"/>
          <w:szCs w:val="20"/>
        </w:rPr>
        <w:t xml:space="preserve"> </w:t>
      </w:r>
    </w:p>
    <w:p w14:paraId="3F8B6D66" w14:textId="77777777" w:rsidR="001830DD" w:rsidRDefault="001830DD" w:rsidP="001830DD">
      <w:pPr>
        <w:ind w:left="708" w:firstLine="708"/>
        <w:jc w:val="right"/>
        <w:rPr>
          <w:rFonts w:ascii="Galliard BT" w:hAnsi="Galliard BT" w:cs="Arial"/>
          <w:b/>
          <w:sz w:val="20"/>
          <w:szCs w:val="20"/>
        </w:rPr>
      </w:pPr>
    </w:p>
    <w:p w14:paraId="1F2A4DF2" w14:textId="30D6E7E8" w:rsidR="001830DD" w:rsidRPr="001830DD" w:rsidRDefault="001830DD" w:rsidP="001830DD">
      <w:pPr>
        <w:ind w:left="708" w:firstLine="708"/>
        <w:jc w:val="right"/>
        <w:rPr>
          <w:rFonts w:ascii="Galliard BT" w:hAnsi="Galliard BT" w:cs="Arial"/>
          <w:b/>
        </w:rPr>
      </w:pPr>
      <w:r w:rsidRPr="001830DD">
        <w:rPr>
          <w:rFonts w:ascii="Galliard BT" w:hAnsi="Galliard BT" w:cs="Arial"/>
          <w:b/>
        </w:rPr>
        <w:t xml:space="preserve">Sebastian Carvajal </w:t>
      </w:r>
    </w:p>
    <w:p w14:paraId="21FA731E" w14:textId="3C979B36" w:rsidR="007B0B36" w:rsidRPr="001830DD" w:rsidRDefault="001830DD" w:rsidP="001830DD">
      <w:pPr>
        <w:ind w:left="708" w:firstLine="708"/>
        <w:jc w:val="right"/>
        <w:rPr>
          <w:rFonts w:ascii="Galliard BT" w:hAnsi="Galliard BT" w:cs="Arial"/>
          <w:b/>
        </w:rPr>
      </w:pPr>
      <w:r w:rsidRPr="001830DD">
        <w:rPr>
          <w:rFonts w:ascii="Galliard BT" w:hAnsi="Galliard BT" w:cs="Arial"/>
          <w:b/>
        </w:rPr>
        <w:t>Diego Rojas</w:t>
      </w:r>
    </w:p>
    <w:p w14:paraId="065B4EFD" w14:textId="6ACBB159" w:rsidR="001830DD" w:rsidRPr="001830DD" w:rsidRDefault="001830DD" w:rsidP="001830DD">
      <w:pPr>
        <w:ind w:left="708" w:firstLine="708"/>
        <w:jc w:val="right"/>
        <w:rPr>
          <w:rFonts w:ascii="Galliard BT" w:hAnsi="Galliard BT" w:cs="Arial"/>
          <w:b/>
        </w:rPr>
      </w:pPr>
      <w:r w:rsidRPr="001830DD">
        <w:rPr>
          <w:rFonts w:ascii="Galliard BT" w:hAnsi="Galliard BT" w:cs="Arial"/>
          <w:b/>
        </w:rPr>
        <w:t>Jorge Vera</w:t>
      </w:r>
    </w:p>
    <w:p w14:paraId="201EF7BA" w14:textId="77777777" w:rsidR="007B0B36" w:rsidRDefault="007B0B36">
      <w:pPr>
        <w:jc w:val="right"/>
        <w:rPr>
          <w:rFonts w:ascii="Galliard BT" w:hAnsi="Galliard BT" w:cs="Arial"/>
          <w:sz w:val="20"/>
          <w:szCs w:val="20"/>
        </w:rPr>
      </w:pPr>
      <w:r>
        <w:rPr>
          <w:rFonts w:ascii="Galliard BT" w:hAnsi="Galliard BT" w:cs="Arial"/>
          <w:sz w:val="20"/>
          <w:szCs w:val="20"/>
        </w:rPr>
        <w:t>.</w:t>
      </w:r>
    </w:p>
    <w:p w14:paraId="5F126C64" w14:textId="77777777" w:rsidR="007B0B36" w:rsidRDefault="007B0B36">
      <w:pPr>
        <w:rPr>
          <w:rFonts w:ascii="Galliard BT" w:hAnsi="Galliard BT" w:cs="Arial"/>
          <w:sz w:val="20"/>
          <w:szCs w:val="20"/>
        </w:rPr>
      </w:pPr>
    </w:p>
    <w:p w14:paraId="60D51FA7" w14:textId="77777777" w:rsidR="007B0B36" w:rsidRDefault="007B0B36">
      <w:pPr>
        <w:rPr>
          <w:rFonts w:ascii="Galliard BT" w:hAnsi="Galliard BT" w:cs="Arial"/>
          <w:sz w:val="20"/>
          <w:szCs w:val="20"/>
        </w:rPr>
      </w:pPr>
    </w:p>
    <w:p w14:paraId="6B2C3603" w14:textId="77777777" w:rsidR="007B0B36" w:rsidRDefault="007B0B36">
      <w:pPr>
        <w:jc w:val="both"/>
        <w:rPr>
          <w:rFonts w:ascii="Galliard BT" w:hAnsi="Galliard BT" w:cs="Arial"/>
          <w:sz w:val="20"/>
          <w:szCs w:val="20"/>
        </w:rPr>
      </w:pPr>
    </w:p>
    <w:p w14:paraId="7FA19302" w14:textId="77777777" w:rsidR="007B0B36" w:rsidRDefault="007B0B36">
      <w:pPr>
        <w:rPr>
          <w:rFonts w:ascii="Galliard BT" w:hAnsi="Galliard BT" w:cs="Arial"/>
          <w:sz w:val="20"/>
          <w:szCs w:val="20"/>
        </w:rPr>
      </w:pPr>
    </w:p>
    <w:p w14:paraId="7491BF17" w14:textId="77777777" w:rsidR="007B0B36" w:rsidRDefault="007B0B36">
      <w:pPr>
        <w:rPr>
          <w:rFonts w:ascii="Galliard BT" w:hAnsi="Galliard BT" w:cs="Arial"/>
          <w:sz w:val="20"/>
          <w:szCs w:val="20"/>
        </w:rPr>
      </w:pPr>
      <w:r>
        <w:rPr>
          <w:rFonts w:ascii="Galliard BT" w:hAnsi="Galliard BT" w:cs="Arial"/>
          <w:sz w:val="20"/>
          <w:szCs w:val="20"/>
        </w:rPr>
        <w:t>IQUIQUE-CHILE</w:t>
      </w:r>
    </w:p>
    <w:p w14:paraId="165CCFDE" w14:textId="02777BA5" w:rsidR="007B0B36" w:rsidRDefault="003928C5">
      <w:pPr>
        <w:rPr>
          <w:rFonts w:ascii="Galliard BT" w:hAnsi="Galliard BT" w:cs="Arial"/>
          <w:sz w:val="20"/>
          <w:szCs w:val="20"/>
        </w:rPr>
        <w:sectPr w:rsidR="007B0B36">
          <w:footnotePr>
            <w:pos w:val="beneathText"/>
          </w:footnotePr>
          <w:pgSz w:w="12240" w:h="15840"/>
          <w:pgMar w:top="1077" w:right="1701" w:bottom="1258" w:left="1701" w:header="720" w:footer="720" w:gutter="0"/>
          <w:pgBorders>
            <w:top w:val="single" w:sz="4" w:space="29" w:color="000000"/>
            <w:left w:val="single" w:sz="4" w:space="31" w:color="000000"/>
            <w:bottom w:val="single" w:sz="4" w:space="31" w:color="000000"/>
            <w:right w:val="single" w:sz="4" w:space="31" w:color="000000"/>
          </w:pgBorders>
          <w:cols w:space="720"/>
          <w:docGrid w:linePitch="360"/>
        </w:sectPr>
      </w:pPr>
      <w:r>
        <w:rPr>
          <w:rFonts w:ascii="Galliard BT" w:hAnsi="Galliard BT" w:cs="Arial"/>
          <w:sz w:val="20"/>
          <w:szCs w:val="20"/>
        </w:rPr>
        <w:t>20</w:t>
      </w:r>
      <w:r w:rsidR="00F36519">
        <w:rPr>
          <w:rFonts w:ascii="Galliard BT" w:hAnsi="Galliard BT" w:cs="Arial"/>
          <w:sz w:val="20"/>
          <w:szCs w:val="20"/>
        </w:rPr>
        <w:t>21</w:t>
      </w:r>
    </w:p>
    <w:p w14:paraId="019F2A87" w14:textId="77777777" w:rsidR="007B0B36" w:rsidRDefault="007B0B36">
      <w:pPr>
        <w:pageBreakBefore/>
        <w:rPr>
          <w:rFonts w:ascii="Times New Roman" w:hAnsi="Times New Roman"/>
          <w:b/>
          <w:sz w:val="28"/>
          <w:szCs w:val="28"/>
          <w:u w:val="single"/>
        </w:rPr>
        <w:sectPr w:rsidR="007B0B36">
          <w:footerReference w:type="default" r:id="rId11"/>
          <w:footerReference w:type="first" r:id="rId12"/>
          <w:footnotePr>
            <w:pos w:val="beneathText"/>
          </w:footnotePr>
          <w:pgSz w:w="12240" w:h="15840"/>
          <w:pgMar w:top="1077" w:right="1701" w:bottom="1258" w:left="1701" w:header="720" w:footer="709" w:gutter="0"/>
          <w:cols w:space="720"/>
          <w:docGrid w:linePitch="360"/>
        </w:sectPr>
      </w:pPr>
      <w:r>
        <w:rPr>
          <w:rFonts w:ascii="Times New Roman" w:hAnsi="Times New Roman"/>
          <w:b/>
          <w:sz w:val="28"/>
          <w:szCs w:val="28"/>
          <w:u w:val="single"/>
        </w:rPr>
        <w:lastRenderedPageBreak/>
        <w:t>Índice de Contenidos</w:t>
      </w:r>
    </w:p>
    <w:p w14:paraId="522F3D55" w14:textId="77777777" w:rsidR="007B0B36" w:rsidRPr="00056233" w:rsidRDefault="007B0B36">
      <w:pPr>
        <w:pStyle w:val="Textoindependiente"/>
        <w:rPr>
          <w:sz w:val="20"/>
          <w:szCs w:val="20"/>
        </w:rPr>
        <w:sectPr w:rsidR="007B0B36" w:rsidRPr="00056233">
          <w:footerReference w:type="even" r:id="rId13"/>
          <w:footerReference w:type="default" r:id="rId14"/>
          <w:footerReference w:type="first" r:id="rId15"/>
          <w:footnotePr>
            <w:pos w:val="beneathText"/>
          </w:footnotePr>
          <w:type w:val="continuous"/>
          <w:pgSz w:w="12240" w:h="15840"/>
          <w:pgMar w:top="1077" w:right="1701" w:bottom="1258" w:left="1701" w:header="720" w:footer="709" w:gutter="0"/>
          <w:cols w:space="720"/>
          <w:docGrid w:linePitch="360"/>
        </w:sectPr>
      </w:pPr>
      <w:r w:rsidRPr="00056233">
        <w:rPr>
          <w:sz w:val="20"/>
          <w:szCs w:val="20"/>
        </w:rPr>
        <w:fldChar w:fldCharType="begin"/>
      </w:r>
      <w:r w:rsidRPr="00056233">
        <w:rPr>
          <w:sz w:val="20"/>
          <w:szCs w:val="20"/>
        </w:rPr>
        <w:instrText xml:space="preserve"> </w:instrText>
      </w:r>
      <w:r w:rsidR="00C05244" w:rsidRPr="00056233">
        <w:rPr>
          <w:sz w:val="20"/>
          <w:szCs w:val="20"/>
        </w:rPr>
        <w:instrText>TOC</w:instrText>
      </w:r>
      <w:r w:rsidRPr="00056233">
        <w:rPr>
          <w:sz w:val="20"/>
          <w:szCs w:val="20"/>
        </w:rPr>
        <w:instrText xml:space="preserve"> \o "1-9" \h</w:instrText>
      </w:r>
      <w:r w:rsidRPr="00056233">
        <w:rPr>
          <w:sz w:val="20"/>
          <w:szCs w:val="20"/>
        </w:rPr>
        <w:fldChar w:fldCharType="end"/>
      </w:r>
    </w:p>
    <w:p w14:paraId="7950B9DF" w14:textId="26DBD69E" w:rsidR="00893EB1" w:rsidRPr="0011168D" w:rsidRDefault="0011168D" w:rsidP="00893EB1">
      <w:pPr>
        <w:tabs>
          <w:tab w:val="right" w:leader="dot" w:pos="8830"/>
        </w:tabs>
        <w:spacing w:line="360" w:lineRule="auto"/>
        <w:jc w:val="left"/>
        <w:rPr>
          <w:rFonts w:ascii="Times New Roman" w:hAnsi="Times New Roman"/>
          <w:b/>
          <w:bCs/>
          <w:caps/>
          <w:noProof w:val="0"/>
          <w:sz w:val="20"/>
          <w:szCs w:val="20"/>
          <w:u w:val="single"/>
          <w:lang w:val="es-CL"/>
        </w:rPr>
      </w:pPr>
      <w:r w:rsidRPr="0011168D">
        <w:rPr>
          <w:rFonts w:ascii="Times New Roman" w:hAnsi="Times New Roman"/>
          <w:b/>
          <w:bCs/>
          <w:caps/>
          <w:noProof w:val="0"/>
          <w:sz w:val="20"/>
          <w:szCs w:val="20"/>
          <w:u w:val="single"/>
          <w:lang w:val="es-CL"/>
        </w:rPr>
        <w:t>INFORME:</w:t>
      </w:r>
    </w:p>
    <w:p w14:paraId="28F79D12" w14:textId="77777777" w:rsidR="00893EB1" w:rsidRDefault="00893EB1">
      <w:pPr>
        <w:tabs>
          <w:tab w:val="right" w:leader="dot" w:pos="8830"/>
        </w:tabs>
        <w:spacing w:line="360" w:lineRule="auto"/>
        <w:jc w:val="left"/>
        <w:rPr>
          <w:rFonts w:ascii="Times New Roman" w:hAnsi="Times New Roman"/>
          <w:b/>
          <w:bCs/>
          <w:caps/>
          <w:noProof w:val="0"/>
          <w:sz w:val="20"/>
          <w:szCs w:val="20"/>
          <w:lang w:val="es-CL"/>
        </w:rPr>
      </w:pPr>
    </w:p>
    <w:p w14:paraId="3E517529" w14:textId="32752649" w:rsidR="007B0B36" w:rsidRPr="001B28E1" w:rsidRDefault="007B0B36">
      <w:pPr>
        <w:tabs>
          <w:tab w:val="right" w:leader="dot" w:pos="8830"/>
        </w:tabs>
        <w:spacing w:line="360" w:lineRule="auto"/>
        <w:jc w:val="left"/>
        <w:rPr>
          <w:rFonts w:ascii="Times New Roman" w:hAnsi="Times New Roman"/>
          <w:b/>
          <w:bCs/>
          <w:caps/>
          <w:noProof w:val="0"/>
          <w:sz w:val="20"/>
          <w:szCs w:val="20"/>
          <w:lang w:val="es-CL"/>
        </w:rPr>
      </w:pPr>
      <w:r w:rsidRPr="001B28E1">
        <w:rPr>
          <w:rFonts w:ascii="Times New Roman" w:hAnsi="Times New Roman"/>
          <w:b/>
          <w:bCs/>
          <w:caps/>
          <w:noProof w:val="0"/>
          <w:sz w:val="20"/>
          <w:szCs w:val="20"/>
          <w:lang w:val="es-CL"/>
        </w:rPr>
        <w:t>1.  Introducción</w:t>
      </w:r>
      <w:r w:rsidR="00F024B8">
        <w:rPr>
          <w:rFonts w:ascii="Times New Roman" w:hAnsi="Times New Roman"/>
          <w:b/>
          <w:bCs/>
          <w:caps/>
          <w:noProof w:val="0"/>
          <w:sz w:val="20"/>
          <w:szCs w:val="20"/>
          <w:lang w:val="es-CL"/>
        </w:rPr>
        <w:t xml:space="preserve">   ------------------------------------------  pag 1</w:t>
      </w:r>
    </w:p>
    <w:p w14:paraId="56087385" w14:textId="593E13AD" w:rsidR="007B0B36" w:rsidRPr="001B28E1" w:rsidRDefault="007B0B36">
      <w:pPr>
        <w:tabs>
          <w:tab w:val="right" w:leader="dot" w:pos="8830"/>
        </w:tabs>
        <w:spacing w:line="360" w:lineRule="auto"/>
        <w:jc w:val="left"/>
        <w:rPr>
          <w:rFonts w:ascii="Times New Roman" w:hAnsi="Times New Roman"/>
          <w:b/>
          <w:bCs/>
          <w:caps/>
          <w:noProof w:val="0"/>
          <w:sz w:val="20"/>
          <w:szCs w:val="20"/>
          <w:lang w:val="es-CL"/>
        </w:rPr>
      </w:pPr>
      <w:r w:rsidRPr="001B28E1">
        <w:rPr>
          <w:rFonts w:ascii="Times New Roman" w:hAnsi="Times New Roman"/>
          <w:b/>
          <w:bCs/>
          <w:caps/>
          <w:noProof w:val="0"/>
          <w:sz w:val="20"/>
          <w:szCs w:val="20"/>
          <w:lang w:val="es-CL"/>
        </w:rPr>
        <w:t xml:space="preserve">2.  </w:t>
      </w:r>
      <w:r w:rsidR="00B41A49" w:rsidRPr="001B28E1">
        <w:rPr>
          <w:rFonts w:ascii="Times New Roman" w:hAnsi="Times New Roman"/>
          <w:b/>
          <w:bCs/>
          <w:caps/>
          <w:noProof w:val="0"/>
          <w:sz w:val="20"/>
          <w:szCs w:val="20"/>
          <w:lang w:val="es-CL"/>
        </w:rPr>
        <w:t>Descripción de la empresa</w:t>
      </w:r>
      <w:r w:rsidR="00F024B8">
        <w:rPr>
          <w:rFonts w:ascii="Times New Roman" w:hAnsi="Times New Roman"/>
          <w:b/>
          <w:bCs/>
          <w:caps/>
          <w:noProof w:val="0"/>
          <w:sz w:val="20"/>
          <w:szCs w:val="20"/>
          <w:lang w:val="es-CL"/>
        </w:rPr>
        <w:t xml:space="preserve"> ---------------------  pag 1</w:t>
      </w:r>
    </w:p>
    <w:p w14:paraId="1D44960D" w14:textId="258E2947" w:rsidR="00B41A49" w:rsidRPr="001B28E1" w:rsidRDefault="00B41A49" w:rsidP="00B41A49">
      <w:pPr>
        <w:tabs>
          <w:tab w:val="right" w:leader="dot" w:pos="8830"/>
        </w:tabs>
        <w:spacing w:line="360" w:lineRule="auto"/>
        <w:ind w:left="708"/>
        <w:jc w:val="left"/>
        <w:rPr>
          <w:rFonts w:ascii="Times New Roman" w:hAnsi="Times New Roman"/>
          <w:b/>
          <w:bCs/>
          <w:caps/>
          <w:noProof w:val="0"/>
          <w:sz w:val="20"/>
          <w:szCs w:val="20"/>
          <w:lang w:val="es-CL"/>
        </w:rPr>
      </w:pPr>
      <w:r w:rsidRPr="001B28E1">
        <w:rPr>
          <w:rFonts w:ascii="Times New Roman" w:hAnsi="Times New Roman"/>
          <w:b/>
          <w:bCs/>
          <w:caps/>
          <w:noProof w:val="0"/>
          <w:sz w:val="20"/>
          <w:szCs w:val="20"/>
          <w:lang w:val="es-CL"/>
        </w:rPr>
        <w:t>2.1 Contactos</w:t>
      </w:r>
      <w:r w:rsidR="00F024B8">
        <w:rPr>
          <w:rFonts w:ascii="Times New Roman" w:hAnsi="Times New Roman"/>
          <w:b/>
          <w:bCs/>
          <w:caps/>
          <w:noProof w:val="0"/>
          <w:sz w:val="20"/>
          <w:szCs w:val="20"/>
          <w:lang w:val="es-CL"/>
        </w:rPr>
        <w:t xml:space="preserve"> ------------------------------------- pag 2</w:t>
      </w:r>
    </w:p>
    <w:p w14:paraId="6B3D374E" w14:textId="579873A4" w:rsidR="00B41A49" w:rsidRPr="001B28E1" w:rsidRDefault="00B41A49" w:rsidP="00B41A49">
      <w:pPr>
        <w:tabs>
          <w:tab w:val="right" w:leader="dot" w:pos="8830"/>
        </w:tabs>
        <w:spacing w:line="360" w:lineRule="auto"/>
        <w:ind w:left="708"/>
        <w:jc w:val="left"/>
        <w:rPr>
          <w:rFonts w:ascii="Times New Roman" w:hAnsi="Times New Roman"/>
          <w:b/>
          <w:bCs/>
          <w:caps/>
          <w:noProof w:val="0"/>
          <w:sz w:val="20"/>
          <w:szCs w:val="20"/>
          <w:lang w:val="es-CL"/>
        </w:rPr>
      </w:pPr>
      <w:r w:rsidRPr="001B28E1">
        <w:rPr>
          <w:rFonts w:ascii="Times New Roman" w:hAnsi="Times New Roman"/>
          <w:b/>
          <w:bCs/>
          <w:caps/>
          <w:noProof w:val="0"/>
          <w:sz w:val="20"/>
          <w:szCs w:val="20"/>
          <w:lang w:val="es-CL"/>
        </w:rPr>
        <w:t>2.2 Historia de la empresa</w:t>
      </w:r>
      <w:r w:rsidR="00F024B8">
        <w:rPr>
          <w:rFonts w:ascii="Times New Roman" w:hAnsi="Times New Roman"/>
          <w:b/>
          <w:bCs/>
          <w:caps/>
          <w:noProof w:val="0"/>
          <w:sz w:val="20"/>
          <w:szCs w:val="20"/>
          <w:lang w:val="es-CL"/>
        </w:rPr>
        <w:t xml:space="preserve"> ---------------- pag 2</w:t>
      </w:r>
    </w:p>
    <w:p w14:paraId="267F8939" w14:textId="0E992E34" w:rsidR="00B41A49" w:rsidRPr="001B28E1" w:rsidRDefault="00B41A49" w:rsidP="00B41A49">
      <w:pPr>
        <w:tabs>
          <w:tab w:val="right" w:leader="dot" w:pos="8830"/>
        </w:tabs>
        <w:spacing w:line="360" w:lineRule="auto"/>
        <w:ind w:left="708"/>
        <w:jc w:val="left"/>
        <w:rPr>
          <w:rFonts w:ascii="Times New Roman" w:hAnsi="Times New Roman"/>
          <w:b/>
          <w:bCs/>
          <w:caps/>
          <w:noProof w:val="0"/>
          <w:sz w:val="20"/>
          <w:szCs w:val="20"/>
          <w:lang w:val="es-CL"/>
        </w:rPr>
      </w:pPr>
      <w:r w:rsidRPr="001B28E1">
        <w:rPr>
          <w:rFonts w:ascii="Times New Roman" w:hAnsi="Times New Roman"/>
          <w:b/>
          <w:bCs/>
          <w:caps/>
          <w:noProof w:val="0"/>
          <w:sz w:val="20"/>
          <w:szCs w:val="20"/>
          <w:lang w:val="es-CL"/>
        </w:rPr>
        <w:t>2.3 misión y visión</w:t>
      </w:r>
      <w:r w:rsidR="00F024B8">
        <w:rPr>
          <w:rFonts w:ascii="Times New Roman" w:hAnsi="Times New Roman"/>
          <w:b/>
          <w:bCs/>
          <w:caps/>
          <w:noProof w:val="0"/>
          <w:sz w:val="20"/>
          <w:szCs w:val="20"/>
          <w:lang w:val="es-CL"/>
        </w:rPr>
        <w:t xml:space="preserve"> ------------------------------ pag 2</w:t>
      </w:r>
    </w:p>
    <w:p w14:paraId="05C01A1D" w14:textId="2BCFA277" w:rsidR="00B41A49" w:rsidRPr="001B28E1" w:rsidRDefault="00B41A49" w:rsidP="00B41A49">
      <w:pPr>
        <w:tabs>
          <w:tab w:val="right" w:leader="dot" w:pos="8830"/>
        </w:tabs>
        <w:spacing w:line="360" w:lineRule="auto"/>
        <w:ind w:left="708"/>
        <w:jc w:val="left"/>
        <w:rPr>
          <w:rFonts w:ascii="Times New Roman" w:hAnsi="Times New Roman"/>
          <w:b/>
          <w:bCs/>
          <w:caps/>
          <w:noProof w:val="0"/>
          <w:sz w:val="20"/>
          <w:szCs w:val="20"/>
          <w:lang w:val="es-CL"/>
        </w:rPr>
      </w:pPr>
      <w:r w:rsidRPr="001B28E1">
        <w:rPr>
          <w:rFonts w:ascii="Times New Roman" w:hAnsi="Times New Roman"/>
          <w:b/>
          <w:bCs/>
          <w:caps/>
          <w:noProof w:val="0"/>
          <w:sz w:val="20"/>
          <w:szCs w:val="20"/>
          <w:lang w:val="es-CL"/>
        </w:rPr>
        <w:t>2.4 organigrama</w:t>
      </w:r>
      <w:r w:rsidR="00F024B8">
        <w:rPr>
          <w:rFonts w:ascii="Times New Roman" w:hAnsi="Times New Roman"/>
          <w:b/>
          <w:bCs/>
          <w:caps/>
          <w:noProof w:val="0"/>
          <w:sz w:val="20"/>
          <w:szCs w:val="20"/>
          <w:lang w:val="es-CL"/>
        </w:rPr>
        <w:t xml:space="preserve"> ------------------------------- pag 3</w:t>
      </w:r>
    </w:p>
    <w:p w14:paraId="35B68C2C" w14:textId="163C8BE6" w:rsidR="00B41A49" w:rsidRPr="001B28E1" w:rsidRDefault="00B41A49" w:rsidP="00B41A49">
      <w:pPr>
        <w:tabs>
          <w:tab w:val="right" w:leader="dot" w:pos="8830"/>
        </w:tabs>
        <w:spacing w:line="360" w:lineRule="auto"/>
        <w:ind w:left="708"/>
        <w:jc w:val="left"/>
        <w:rPr>
          <w:rFonts w:ascii="Times New Roman" w:hAnsi="Times New Roman"/>
          <w:b/>
          <w:bCs/>
          <w:caps/>
          <w:noProof w:val="0"/>
          <w:sz w:val="20"/>
          <w:szCs w:val="20"/>
          <w:lang w:val="es-CL"/>
        </w:rPr>
      </w:pPr>
      <w:r w:rsidRPr="001B28E1">
        <w:rPr>
          <w:rFonts w:ascii="Times New Roman" w:hAnsi="Times New Roman"/>
          <w:b/>
          <w:bCs/>
          <w:caps/>
          <w:noProof w:val="0"/>
          <w:sz w:val="20"/>
          <w:szCs w:val="20"/>
          <w:lang w:val="es-CL"/>
        </w:rPr>
        <w:t>2.5 servicios prestados</w:t>
      </w:r>
      <w:r w:rsidR="00F024B8">
        <w:rPr>
          <w:rFonts w:ascii="Times New Roman" w:hAnsi="Times New Roman"/>
          <w:b/>
          <w:bCs/>
          <w:caps/>
          <w:noProof w:val="0"/>
          <w:sz w:val="20"/>
          <w:szCs w:val="20"/>
          <w:lang w:val="es-CL"/>
        </w:rPr>
        <w:t xml:space="preserve"> -------------------  pag 3</w:t>
      </w:r>
    </w:p>
    <w:p w14:paraId="372C5252" w14:textId="5E92D79F" w:rsidR="00B41A49" w:rsidRPr="001B28E1" w:rsidRDefault="00B41A49" w:rsidP="00B41A49">
      <w:pPr>
        <w:tabs>
          <w:tab w:val="right" w:leader="dot" w:pos="8830"/>
        </w:tabs>
        <w:spacing w:line="360" w:lineRule="auto"/>
        <w:ind w:left="708"/>
        <w:jc w:val="left"/>
        <w:rPr>
          <w:rFonts w:ascii="Times New Roman" w:hAnsi="Times New Roman"/>
          <w:b/>
          <w:bCs/>
          <w:caps/>
          <w:noProof w:val="0"/>
          <w:sz w:val="20"/>
          <w:szCs w:val="20"/>
          <w:lang w:val="es-CL"/>
        </w:rPr>
      </w:pPr>
      <w:r w:rsidRPr="001B28E1">
        <w:rPr>
          <w:rFonts w:ascii="Times New Roman" w:hAnsi="Times New Roman"/>
          <w:b/>
          <w:bCs/>
          <w:caps/>
          <w:noProof w:val="0"/>
          <w:sz w:val="20"/>
          <w:szCs w:val="20"/>
          <w:lang w:val="es-CL"/>
        </w:rPr>
        <w:t>2.6 funciones detectadas</w:t>
      </w:r>
      <w:r w:rsidR="00D43F5B" w:rsidRPr="001B28E1">
        <w:rPr>
          <w:rFonts w:ascii="Times New Roman" w:hAnsi="Times New Roman"/>
          <w:b/>
          <w:bCs/>
          <w:caps/>
          <w:noProof w:val="0"/>
          <w:sz w:val="20"/>
          <w:szCs w:val="20"/>
          <w:lang w:val="es-CL"/>
        </w:rPr>
        <w:t xml:space="preserve"> (CADENA DEL VALOR)</w:t>
      </w:r>
      <w:r w:rsidR="00F024B8">
        <w:rPr>
          <w:rFonts w:ascii="Times New Roman" w:hAnsi="Times New Roman"/>
          <w:b/>
          <w:bCs/>
          <w:caps/>
          <w:noProof w:val="0"/>
          <w:sz w:val="20"/>
          <w:szCs w:val="20"/>
          <w:lang w:val="es-CL"/>
        </w:rPr>
        <w:t xml:space="preserve"> ------------ pag 3</w:t>
      </w:r>
    </w:p>
    <w:p w14:paraId="3A5EE191" w14:textId="6CBF0727" w:rsidR="00B41A49" w:rsidRPr="001B28E1" w:rsidRDefault="00B41A49" w:rsidP="00B41A49">
      <w:pPr>
        <w:tabs>
          <w:tab w:val="right" w:leader="dot" w:pos="8830"/>
        </w:tabs>
        <w:spacing w:line="360" w:lineRule="auto"/>
        <w:ind w:left="708"/>
        <w:jc w:val="left"/>
        <w:rPr>
          <w:rFonts w:ascii="Times New Roman" w:hAnsi="Times New Roman"/>
          <w:b/>
          <w:bCs/>
          <w:caps/>
          <w:noProof w:val="0"/>
          <w:sz w:val="20"/>
          <w:szCs w:val="20"/>
          <w:lang w:val="es-CL"/>
        </w:rPr>
      </w:pPr>
      <w:r w:rsidRPr="001B28E1">
        <w:rPr>
          <w:rFonts w:ascii="Times New Roman" w:hAnsi="Times New Roman"/>
          <w:b/>
          <w:bCs/>
          <w:caps/>
          <w:noProof w:val="0"/>
          <w:sz w:val="20"/>
          <w:szCs w:val="20"/>
          <w:lang w:val="es-CL"/>
        </w:rPr>
        <w:t>2.7 equipamiento tecnológico</w:t>
      </w:r>
      <w:r w:rsidR="00571774">
        <w:rPr>
          <w:rFonts w:ascii="Times New Roman" w:hAnsi="Times New Roman"/>
          <w:b/>
          <w:bCs/>
          <w:caps/>
          <w:noProof w:val="0"/>
          <w:sz w:val="20"/>
          <w:szCs w:val="20"/>
          <w:lang w:val="es-CL"/>
        </w:rPr>
        <w:t xml:space="preserve"> (SOFTWARE, HARDWARE, REDES)</w:t>
      </w:r>
      <w:r w:rsidR="00F024B8">
        <w:rPr>
          <w:rFonts w:ascii="Times New Roman" w:hAnsi="Times New Roman"/>
          <w:b/>
          <w:bCs/>
          <w:caps/>
          <w:noProof w:val="0"/>
          <w:sz w:val="20"/>
          <w:szCs w:val="20"/>
          <w:lang w:val="es-CL"/>
        </w:rPr>
        <w:t xml:space="preserve"> ---------- pag 4</w:t>
      </w:r>
    </w:p>
    <w:p w14:paraId="65003FFB" w14:textId="341EBCD3" w:rsidR="002F6607" w:rsidRDefault="00312B93">
      <w:pPr>
        <w:tabs>
          <w:tab w:val="right" w:leader="dot" w:pos="8830"/>
        </w:tabs>
        <w:spacing w:line="360" w:lineRule="auto"/>
        <w:jc w:val="left"/>
        <w:rPr>
          <w:rFonts w:ascii="Times New Roman" w:hAnsi="Times New Roman"/>
          <w:b/>
          <w:bCs/>
          <w:caps/>
          <w:noProof w:val="0"/>
          <w:sz w:val="20"/>
          <w:szCs w:val="20"/>
          <w:lang w:val="es-CL"/>
        </w:rPr>
      </w:pPr>
      <w:r w:rsidRPr="001B28E1">
        <w:rPr>
          <w:rFonts w:ascii="Times New Roman" w:hAnsi="Times New Roman"/>
          <w:b/>
          <w:bCs/>
          <w:caps/>
          <w:noProof w:val="0"/>
          <w:sz w:val="20"/>
          <w:szCs w:val="20"/>
          <w:lang w:val="es-CL"/>
        </w:rPr>
        <w:t>3.</w:t>
      </w:r>
      <w:r w:rsidR="002F6607">
        <w:rPr>
          <w:rFonts w:ascii="Times New Roman" w:hAnsi="Times New Roman"/>
          <w:b/>
          <w:bCs/>
          <w:caps/>
          <w:noProof w:val="0"/>
          <w:sz w:val="20"/>
          <w:szCs w:val="20"/>
          <w:lang w:val="es-CL"/>
        </w:rPr>
        <w:t xml:space="preserve"> DESCRIPCIÓN DE LA problemática</w:t>
      </w:r>
      <w:r w:rsidR="00F024B8">
        <w:rPr>
          <w:rFonts w:ascii="Times New Roman" w:hAnsi="Times New Roman"/>
          <w:b/>
          <w:bCs/>
          <w:caps/>
          <w:noProof w:val="0"/>
          <w:sz w:val="20"/>
          <w:szCs w:val="20"/>
          <w:lang w:val="es-CL"/>
        </w:rPr>
        <w:t xml:space="preserve"> -------------- pag 4</w:t>
      </w:r>
    </w:p>
    <w:p w14:paraId="51B16244" w14:textId="041DEA33" w:rsidR="006369E5" w:rsidRDefault="006369E5" w:rsidP="006369E5">
      <w:pPr>
        <w:tabs>
          <w:tab w:val="right" w:leader="dot" w:pos="8830"/>
        </w:tabs>
        <w:spacing w:line="360" w:lineRule="auto"/>
        <w:jc w:val="left"/>
        <w:rPr>
          <w:rFonts w:ascii="Times New Roman" w:hAnsi="Times New Roman"/>
          <w:b/>
          <w:bCs/>
          <w:caps/>
          <w:noProof w:val="0"/>
          <w:sz w:val="20"/>
          <w:szCs w:val="20"/>
          <w:lang w:val="es-CL"/>
        </w:rPr>
      </w:pPr>
      <w:r>
        <w:rPr>
          <w:rFonts w:ascii="Times New Roman" w:hAnsi="Times New Roman"/>
          <w:b/>
          <w:bCs/>
          <w:caps/>
          <w:noProof w:val="0"/>
          <w:sz w:val="20"/>
          <w:szCs w:val="20"/>
          <w:lang w:val="es-CL"/>
        </w:rPr>
        <w:t>4</w:t>
      </w:r>
      <w:r w:rsidRPr="001B28E1">
        <w:rPr>
          <w:rFonts w:ascii="Times New Roman" w:hAnsi="Times New Roman"/>
          <w:b/>
          <w:bCs/>
          <w:caps/>
          <w:noProof w:val="0"/>
          <w:sz w:val="20"/>
          <w:szCs w:val="20"/>
          <w:lang w:val="es-CL"/>
        </w:rPr>
        <w:t>.</w:t>
      </w:r>
      <w:r>
        <w:rPr>
          <w:rFonts w:ascii="Times New Roman" w:hAnsi="Times New Roman"/>
          <w:b/>
          <w:bCs/>
          <w:caps/>
          <w:noProof w:val="0"/>
          <w:sz w:val="20"/>
          <w:szCs w:val="20"/>
          <w:lang w:val="es-CL"/>
        </w:rPr>
        <w:t xml:space="preserve"> </w:t>
      </w:r>
      <w:r w:rsidR="00822CCB">
        <w:rPr>
          <w:rFonts w:ascii="Times New Roman" w:hAnsi="Times New Roman"/>
          <w:b/>
          <w:bCs/>
          <w:caps/>
          <w:noProof w:val="0"/>
          <w:sz w:val="20"/>
          <w:szCs w:val="20"/>
          <w:lang w:val="es-CL"/>
        </w:rPr>
        <w:t>REQUERIMIENTOS DE USUARIO (Listado con código, nombre y descripción)</w:t>
      </w:r>
      <w:r w:rsidR="00F024B8">
        <w:rPr>
          <w:rFonts w:ascii="Times New Roman" w:hAnsi="Times New Roman"/>
          <w:b/>
          <w:bCs/>
          <w:caps/>
          <w:noProof w:val="0"/>
          <w:sz w:val="20"/>
          <w:szCs w:val="20"/>
          <w:lang w:val="es-CL"/>
        </w:rPr>
        <w:t xml:space="preserve"> -- pag 5</w:t>
      </w:r>
    </w:p>
    <w:p w14:paraId="55A364E3" w14:textId="2C8B8C8C" w:rsidR="008E69E8" w:rsidRDefault="006369E5">
      <w:pPr>
        <w:tabs>
          <w:tab w:val="right" w:leader="dot" w:pos="8830"/>
        </w:tabs>
        <w:spacing w:line="360" w:lineRule="auto"/>
        <w:jc w:val="left"/>
        <w:rPr>
          <w:rFonts w:ascii="Times New Roman" w:hAnsi="Times New Roman"/>
          <w:b/>
          <w:bCs/>
          <w:caps/>
          <w:noProof w:val="0"/>
          <w:sz w:val="20"/>
          <w:szCs w:val="20"/>
          <w:lang w:val="es-CL"/>
        </w:rPr>
      </w:pPr>
      <w:r>
        <w:rPr>
          <w:rFonts w:ascii="Times New Roman" w:hAnsi="Times New Roman"/>
          <w:b/>
          <w:bCs/>
          <w:caps/>
          <w:noProof w:val="0"/>
          <w:sz w:val="20"/>
          <w:szCs w:val="20"/>
          <w:lang w:val="es-CL"/>
        </w:rPr>
        <w:t>5</w:t>
      </w:r>
      <w:r w:rsidR="002F6607">
        <w:rPr>
          <w:rFonts w:ascii="Times New Roman" w:hAnsi="Times New Roman"/>
          <w:b/>
          <w:bCs/>
          <w:caps/>
          <w:noProof w:val="0"/>
          <w:sz w:val="20"/>
          <w:szCs w:val="20"/>
          <w:lang w:val="es-CL"/>
        </w:rPr>
        <w:t>.</w:t>
      </w:r>
      <w:r w:rsidR="008E69E8">
        <w:rPr>
          <w:rFonts w:ascii="Times New Roman" w:hAnsi="Times New Roman"/>
          <w:b/>
          <w:bCs/>
          <w:caps/>
          <w:noProof w:val="0"/>
          <w:sz w:val="20"/>
          <w:szCs w:val="20"/>
          <w:lang w:val="es-CL"/>
        </w:rPr>
        <w:t xml:space="preserve"> MODELO CONCEPTUAL</w:t>
      </w:r>
      <w:r w:rsidR="00131BDF">
        <w:rPr>
          <w:rFonts w:ascii="Times New Roman" w:hAnsi="Times New Roman"/>
          <w:b/>
          <w:bCs/>
          <w:caps/>
          <w:noProof w:val="0"/>
          <w:sz w:val="20"/>
          <w:szCs w:val="20"/>
          <w:lang w:val="es-CL"/>
        </w:rPr>
        <w:t xml:space="preserve"> (ENTIDAD - RELACIÓN)</w:t>
      </w:r>
      <w:r w:rsidR="00F024B8">
        <w:rPr>
          <w:rFonts w:ascii="Times New Roman" w:hAnsi="Times New Roman"/>
          <w:b/>
          <w:bCs/>
          <w:caps/>
          <w:noProof w:val="0"/>
          <w:sz w:val="20"/>
          <w:szCs w:val="20"/>
          <w:lang w:val="es-CL"/>
        </w:rPr>
        <w:t xml:space="preserve"> ----------- pag 5</w:t>
      </w:r>
    </w:p>
    <w:p w14:paraId="7E1A965C" w14:textId="1A7E3E06" w:rsidR="00A40BEE" w:rsidRDefault="00A40BEE">
      <w:pPr>
        <w:tabs>
          <w:tab w:val="right" w:leader="dot" w:pos="8830"/>
        </w:tabs>
        <w:spacing w:line="360" w:lineRule="auto"/>
        <w:jc w:val="left"/>
        <w:rPr>
          <w:rFonts w:ascii="Times New Roman" w:hAnsi="Times New Roman"/>
          <w:b/>
          <w:bCs/>
          <w:caps/>
          <w:noProof w:val="0"/>
          <w:sz w:val="20"/>
          <w:szCs w:val="20"/>
          <w:lang w:val="es-CL"/>
        </w:rPr>
      </w:pPr>
      <w:r>
        <w:rPr>
          <w:rFonts w:ascii="Times New Roman" w:hAnsi="Times New Roman"/>
          <w:b/>
          <w:bCs/>
          <w:caps/>
          <w:noProof w:val="0"/>
          <w:sz w:val="20"/>
          <w:szCs w:val="20"/>
          <w:lang w:val="es-CL"/>
        </w:rPr>
        <w:t>6.</w:t>
      </w:r>
      <w:r w:rsidRPr="00A40BEE">
        <w:rPr>
          <w:rFonts w:ascii="Times New Roman" w:hAnsi="Times New Roman"/>
          <w:b/>
          <w:bCs/>
          <w:caps/>
          <w:noProof w:val="0"/>
          <w:sz w:val="20"/>
          <w:szCs w:val="20"/>
          <w:lang w:val="es-CL"/>
        </w:rPr>
        <w:t xml:space="preserve"> </w:t>
      </w:r>
      <w:r>
        <w:rPr>
          <w:rFonts w:ascii="Times New Roman" w:hAnsi="Times New Roman"/>
          <w:b/>
          <w:bCs/>
          <w:caps/>
          <w:noProof w:val="0"/>
          <w:sz w:val="20"/>
          <w:szCs w:val="20"/>
          <w:lang w:val="es-CL"/>
        </w:rPr>
        <w:t>MODELO Lógico (RELACIoNal)</w:t>
      </w:r>
      <w:r w:rsidR="00F024B8">
        <w:rPr>
          <w:rFonts w:ascii="Times New Roman" w:hAnsi="Times New Roman"/>
          <w:b/>
          <w:bCs/>
          <w:caps/>
          <w:noProof w:val="0"/>
          <w:sz w:val="20"/>
          <w:szCs w:val="20"/>
          <w:lang w:val="es-CL"/>
        </w:rPr>
        <w:t>----------- pag 6</w:t>
      </w:r>
    </w:p>
    <w:p w14:paraId="2D71E997" w14:textId="01EE705C" w:rsidR="00A40BEE" w:rsidRDefault="00A40BEE">
      <w:pPr>
        <w:tabs>
          <w:tab w:val="right" w:leader="dot" w:pos="8830"/>
        </w:tabs>
        <w:spacing w:line="360" w:lineRule="auto"/>
        <w:jc w:val="left"/>
        <w:rPr>
          <w:rFonts w:ascii="Times New Roman" w:hAnsi="Times New Roman"/>
          <w:b/>
          <w:bCs/>
          <w:caps/>
          <w:noProof w:val="0"/>
          <w:sz w:val="20"/>
          <w:szCs w:val="20"/>
          <w:lang w:val="es-CL"/>
        </w:rPr>
      </w:pPr>
      <w:r>
        <w:rPr>
          <w:rFonts w:ascii="Times New Roman" w:hAnsi="Times New Roman"/>
          <w:b/>
          <w:bCs/>
          <w:caps/>
          <w:noProof w:val="0"/>
          <w:sz w:val="20"/>
          <w:szCs w:val="20"/>
          <w:lang w:val="es-CL"/>
        </w:rPr>
        <w:t>7.Modelo Físico</w:t>
      </w:r>
      <w:r w:rsidR="00F024B8">
        <w:rPr>
          <w:rFonts w:ascii="Times New Roman" w:hAnsi="Times New Roman"/>
          <w:b/>
          <w:bCs/>
          <w:caps/>
          <w:noProof w:val="0"/>
          <w:sz w:val="20"/>
          <w:szCs w:val="20"/>
          <w:lang w:val="es-CL"/>
        </w:rPr>
        <w:t>------- pag 11</w:t>
      </w:r>
    </w:p>
    <w:p w14:paraId="68D9F381" w14:textId="5E1307C8" w:rsidR="00A40BEE" w:rsidRDefault="00A40BEE" w:rsidP="00A40BEE">
      <w:pPr>
        <w:tabs>
          <w:tab w:val="right" w:leader="dot" w:pos="8830"/>
        </w:tabs>
        <w:spacing w:line="360" w:lineRule="auto"/>
        <w:ind w:left="709"/>
        <w:jc w:val="left"/>
        <w:rPr>
          <w:rFonts w:ascii="Times New Roman" w:hAnsi="Times New Roman"/>
          <w:b/>
          <w:bCs/>
          <w:caps/>
          <w:noProof w:val="0"/>
          <w:sz w:val="20"/>
          <w:szCs w:val="20"/>
          <w:lang w:val="es-CL"/>
        </w:rPr>
      </w:pPr>
      <w:r>
        <w:rPr>
          <w:rFonts w:ascii="Times New Roman" w:hAnsi="Times New Roman"/>
          <w:b/>
          <w:bCs/>
          <w:caps/>
          <w:noProof w:val="0"/>
          <w:sz w:val="20"/>
          <w:szCs w:val="20"/>
          <w:lang w:val="es-CL"/>
        </w:rPr>
        <w:t>7.1 DDL SCRIPT</w:t>
      </w:r>
    </w:p>
    <w:p w14:paraId="1B1E7840" w14:textId="5BAB7084" w:rsidR="00A40BEE" w:rsidRDefault="00A40BEE" w:rsidP="00A40BEE">
      <w:pPr>
        <w:tabs>
          <w:tab w:val="right" w:leader="dot" w:pos="8830"/>
        </w:tabs>
        <w:spacing w:line="360" w:lineRule="auto"/>
        <w:ind w:left="709"/>
        <w:jc w:val="left"/>
        <w:rPr>
          <w:rFonts w:ascii="Times New Roman" w:hAnsi="Times New Roman"/>
          <w:b/>
          <w:bCs/>
          <w:caps/>
          <w:noProof w:val="0"/>
          <w:sz w:val="20"/>
          <w:szCs w:val="20"/>
          <w:lang w:val="es-CL"/>
        </w:rPr>
      </w:pPr>
      <w:r>
        <w:rPr>
          <w:rFonts w:ascii="Times New Roman" w:hAnsi="Times New Roman"/>
          <w:b/>
          <w:bCs/>
          <w:caps/>
          <w:noProof w:val="0"/>
          <w:sz w:val="20"/>
          <w:szCs w:val="20"/>
          <w:lang w:val="es-CL"/>
        </w:rPr>
        <w:t>7.2 PROCEDIMIENTOS ALMCENADOS</w:t>
      </w:r>
    </w:p>
    <w:p w14:paraId="5B085370" w14:textId="3085F4AF" w:rsidR="00A40BEE" w:rsidRDefault="00A40BEE" w:rsidP="00A40BEE">
      <w:pPr>
        <w:tabs>
          <w:tab w:val="right" w:leader="dot" w:pos="8830"/>
        </w:tabs>
        <w:spacing w:line="360" w:lineRule="auto"/>
        <w:ind w:left="709"/>
        <w:jc w:val="left"/>
        <w:rPr>
          <w:rFonts w:ascii="Times New Roman" w:hAnsi="Times New Roman"/>
          <w:b/>
          <w:bCs/>
          <w:caps/>
          <w:noProof w:val="0"/>
          <w:sz w:val="20"/>
          <w:szCs w:val="20"/>
          <w:lang w:val="es-CL"/>
        </w:rPr>
      </w:pPr>
      <w:r>
        <w:rPr>
          <w:rFonts w:ascii="Times New Roman" w:hAnsi="Times New Roman"/>
          <w:b/>
          <w:bCs/>
          <w:caps/>
          <w:noProof w:val="0"/>
          <w:sz w:val="20"/>
          <w:szCs w:val="20"/>
          <w:lang w:val="es-CL"/>
        </w:rPr>
        <w:t>7.3 TRIGGERS</w:t>
      </w:r>
    </w:p>
    <w:p w14:paraId="758C68E3" w14:textId="4DD9CC7A" w:rsidR="00A40BEE" w:rsidRDefault="00A40BEE">
      <w:pPr>
        <w:tabs>
          <w:tab w:val="right" w:leader="dot" w:pos="8830"/>
        </w:tabs>
        <w:spacing w:line="360" w:lineRule="auto"/>
        <w:jc w:val="left"/>
        <w:rPr>
          <w:rFonts w:ascii="Times New Roman" w:hAnsi="Times New Roman"/>
          <w:b/>
          <w:bCs/>
          <w:caps/>
          <w:noProof w:val="0"/>
          <w:sz w:val="20"/>
          <w:szCs w:val="20"/>
          <w:lang w:val="es-CL"/>
        </w:rPr>
      </w:pPr>
      <w:r>
        <w:rPr>
          <w:rFonts w:ascii="Times New Roman" w:hAnsi="Times New Roman"/>
          <w:b/>
          <w:bCs/>
          <w:caps/>
          <w:noProof w:val="0"/>
          <w:sz w:val="20"/>
          <w:szCs w:val="20"/>
          <w:lang w:val="es-CL"/>
        </w:rPr>
        <w:t>8.Diccionario de datos</w:t>
      </w:r>
      <w:r w:rsidR="00F024B8">
        <w:rPr>
          <w:rFonts w:ascii="Times New Roman" w:hAnsi="Times New Roman"/>
          <w:b/>
          <w:bCs/>
          <w:caps/>
          <w:noProof w:val="0"/>
          <w:sz w:val="20"/>
          <w:szCs w:val="20"/>
          <w:lang w:val="es-CL"/>
        </w:rPr>
        <w:t>-------- pag 12</w:t>
      </w:r>
    </w:p>
    <w:p w14:paraId="4E155ED4" w14:textId="3B775CA8" w:rsidR="00A40BEE" w:rsidRDefault="00A40BEE" w:rsidP="00F024B8">
      <w:pPr>
        <w:tabs>
          <w:tab w:val="right" w:leader="dot" w:pos="8830"/>
        </w:tabs>
        <w:spacing w:line="360" w:lineRule="auto"/>
        <w:jc w:val="left"/>
        <w:rPr>
          <w:rFonts w:ascii="Times New Roman" w:hAnsi="Times New Roman"/>
          <w:b/>
          <w:bCs/>
          <w:caps/>
          <w:noProof w:val="0"/>
          <w:sz w:val="20"/>
          <w:szCs w:val="20"/>
          <w:lang w:val="es-CL"/>
        </w:rPr>
      </w:pPr>
      <w:r>
        <w:rPr>
          <w:rFonts w:ascii="Times New Roman" w:hAnsi="Times New Roman"/>
          <w:b/>
          <w:bCs/>
          <w:caps/>
          <w:noProof w:val="0"/>
          <w:sz w:val="20"/>
          <w:szCs w:val="20"/>
          <w:lang w:val="es-CL"/>
        </w:rPr>
        <w:t>9.</w:t>
      </w:r>
      <w:bookmarkStart w:id="0" w:name="_Hlk69741855"/>
      <w:r w:rsidRPr="00A40BEE">
        <w:rPr>
          <w:rFonts w:ascii="Times New Roman" w:hAnsi="Times New Roman"/>
          <w:b/>
          <w:bCs/>
          <w:caps/>
          <w:noProof w:val="0"/>
          <w:sz w:val="20"/>
          <w:szCs w:val="20"/>
          <w:lang w:val="es-CL"/>
        </w:rPr>
        <w:t xml:space="preserve"> </w:t>
      </w:r>
      <w:r>
        <w:rPr>
          <w:rFonts w:ascii="Times New Roman" w:hAnsi="Times New Roman"/>
          <w:b/>
          <w:bCs/>
          <w:caps/>
          <w:noProof w:val="0"/>
          <w:sz w:val="20"/>
          <w:szCs w:val="20"/>
          <w:lang w:val="es-CL"/>
        </w:rPr>
        <w:t xml:space="preserve"> DIseño interfaz FOMULARIOS</w:t>
      </w:r>
      <w:bookmarkEnd w:id="0"/>
      <w:r w:rsidR="00F024B8">
        <w:rPr>
          <w:rFonts w:ascii="Times New Roman" w:hAnsi="Times New Roman"/>
          <w:b/>
          <w:bCs/>
          <w:caps/>
          <w:noProof w:val="0"/>
          <w:sz w:val="20"/>
          <w:szCs w:val="20"/>
          <w:lang w:val="es-CL"/>
        </w:rPr>
        <w:t xml:space="preserve"> ------- pag 16</w:t>
      </w:r>
    </w:p>
    <w:p w14:paraId="622BCD5E" w14:textId="1F88288F" w:rsidR="006369E5" w:rsidRDefault="00A40BEE" w:rsidP="006369E5">
      <w:pPr>
        <w:tabs>
          <w:tab w:val="right" w:leader="dot" w:pos="8830"/>
        </w:tabs>
        <w:spacing w:line="360" w:lineRule="auto"/>
        <w:jc w:val="left"/>
        <w:rPr>
          <w:rFonts w:ascii="Times New Roman" w:hAnsi="Times New Roman"/>
          <w:b/>
          <w:bCs/>
          <w:caps/>
          <w:noProof w:val="0"/>
          <w:sz w:val="20"/>
          <w:szCs w:val="20"/>
          <w:lang w:val="es-CL"/>
        </w:rPr>
      </w:pPr>
      <w:r>
        <w:rPr>
          <w:rFonts w:ascii="Times New Roman" w:hAnsi="Times New Roman"/>
          <w:b/>
          <w:bCs/>
          <w:caps/>
          <w:noProof w:val="0"/>
          <w:sz w:val="20"/>
          <w:szCs w:val="20"/>
          <w:lang w:val="es-CL"/>
        </w:rPr>
        <w:t>10</w:t>
      </w:r>
      <w:r w:rsidR="006369E5">
        <w:rPr>
          <w:rFonts w:ascii="Times New Roman" w:hAnsi="Times New Roman"/>
          <w:b/>
          <w:bCs/>
          <w:caps/>
          <w:noProof w:val="0"/>
          <w:sz w:val="20"/>
          <w:szCs w:val="20"/>
          <w:lang w:val="es-CL"/>
        </w:rPr>
        <w:t xml:space="preserve">. </w:t>
      </w:r>
      <w:r>
        <w:rPr>
          <w:rFonts w:ascii="Times New Roman" w:hAnsi="Times New Roman"/>
          <w:b/>
          <w:bCs/>
          <w:caps/>
          <w:noProof w:val="0"/>
          <w:sz w:val="20"/>
          <w:szCs w:val="20"/>
          <w:lang w:val="es-CL"/>
        </w:rPr>
        <w:t>CONCLUSIONES</w:t>
      </w:r>
      <w:r w:rsidR="00F024B8">
        <w:rPr>
          <w:rFonts w:ascii="Times New Roman" w:hAnsi="Times New Roman"/>
          <w:b/>
          <w:bCs/>
          <w:caps/>
          <w:noProof w:val="0"/>
          <w:sz w:val="20"/>
          <w:szCs w:val="20"/>
          <w:lang w:val="es-CL"/>
        </w:rPr>
        <w:t xml:space="preserve">   ------ pag 18</w:t>
      </w:r>
    </w:p>
    <w:p w14:paraId="037DC741" w14:textId="56F2A67A" w:rsidR="00A40BEE" w:rsidRPr="00F024B8" w:rsidRDefault="00A40BEE" w:rsidP="00A40BEE">
      <w:pPr>
        <w:tabs>
          <w:tab w:val="right" w:leader="dot" w:pos="8830"/>
        </w:tabs>
        <w:spacing w:line="360" w:lineRule="auto"/>
        <w:jc w:val="left"/>
        <w:rPr>
          <w:rFonts w:ascii="Times New Roman" w:hAnsi="Times New Roman"/>
          <w:b/>
          <w:bCs/>
          <w:caps/>
          <w:noProof w:val="0"/>
          <w:sz w:val="20"/>
          <w:szCs w:val="20"/>
          <w:u w:val="single"/>
          <w:lang w:val="es-CL"/>
        </w:rPr>
      </w:pPr>
      <w:r>
        <w:rPr>
          <w:rFonts w:ascii="Times New Roman" w:hAnsi="Times New Roman"/>
          <w:b/>
          <w:bCs/>
          <w:caps/>
          <w:noProof w:val="0"/>
          <w:sz w:val="20"/>
          <w:szCs w:val="20"/>
          <w:lang w:val="es-CL"/>
        </w:rPr>
        <w:t xml:space="preserve">11. </w:t>
      </w:r>
      <w:r w:rsidR="002F6607">
        <w:rPr>
          <w:rFonts w:ascii="Times New Roman" w:hAnsi="Times New Roman"/>
          <w:b/>
          <w:bCs/>
          <w:caps/>
          <w:noProof w:val="0"/>
          <w:sz w:val="20"/>
          <w:szCs w:val="20"/>
          <w:lang w:val="es-CL"/>
        </w:rPr>
        <w:t xml:space="preserve"> </w:t>
      </w:r>
      <w:r>
        <w:rPr>
          <w:rFonts w:ascii="Times New Roman" w:hAnsi="Times New Roman"/>
          <w:b/>
          <w:bCs/>
          <w:caps/>
          <w:noProof w:val="0"/>
          <w:sz w:val="20"/>
          <w:szCs w:val="20"/>
          <w:lang w:val="es-CL"/>
        </w:rPr>
        <w:t>anexos</w:t>
      </w:r>
      <w:r w:rsidR="00F024B8">
        <w:rPr>
          <w:rFonts w:ascii="Times New Roman" w:hAnsi="Times New Roman"/>
          <w:b/>
          <w:bCs/>
          <w:caps/>
          <w:noProof w:val="0"/>
          <w:sz w:val="20"/>
          <w:szCs w:val="20"/>
          <w:lang w:val="es-CL"/>
        </w:rPr>
        <w:t xml:space="preserve"> ----- pag 19</w:t>
      </w:r>
    </w:p>
    <w:p w14:paraId="79DE1B44" w14:textId="0B51B93F" w:rsidR="002F6607" w:rsidRDefault="002F6607" w:rsidP="00FB7F68">
      <w:pPr>
        <w:tabs>
          <w:tab w:val="right" w:leader="dot" w:pos="8830"/>
        </w:tabs>
        <w:spacing w:line="360" w:lineRule="auto"/>
        <w:jc w:val="left"/>
        <w:rPr>
          <w:rFonts w:ascii="Times New Roman" w:hAnsi="Times New Roman"/>
          <w:b/>
          <w:bCs/>
          <w:caps/>
          <w:noProof w:val="0"/>
          <w:sz w:val="20"/>
          <w:szCs w:val="20"/>
          <w:lang w:val="es-CL"/>
        </w:rPr>
      </w:pPr>
    </w:p>
    <w:p w14:paraId="0B294859" w14:textId="77777777" w:rsidR="00893EB1" w:rsidRDefault="00893EB1" w:rsidP="00893EB1">
      <w:pPr>
        <w:tabs>
          <w:tab w:val="right" w:leader="dot" w:pos="8830"/>
        </w:tabs>
        <w:spacing w:line="360" w:lineRule="auto"/>
        <w:jc w:val="left"/>
        <w:rPr>
          <w:rFonts w:ascii="Times New Roman" w:hAnsi="Times New Roman"/>
          <w:b/>
          <w:bCs/>
          <w:caps/>
          <w:noProof w:val="0"/>
          <w:sz w:val="20"/>
          <w:szCs w:val="20"/>
          <w:lang w:val="es-CL"/>
        </w:rPr>
      </w:pPr>
    </w:p>
    <w:p w14:paraId="49C924FF" w14:textId="77777777" w:rsidR="00F94B32" w:rsidRDefault="00F94B32" w:rsidP="00893EB1">
      <w:pPr>
        <w:tabs>
          <w:tab w:val="right" w:leader="dot" w:pos="8830"/>
        </w:tabs>
        <w:spacing w:line="360" w:lineRule="auto"/>
        <w:jc w:val="left"/>
        <w:rPr>
          <w:rFonts w:ascii="Times New Roman" w:hAnsi="Times New Roman"/>
          <w:b/>
          <w:bCs/>
          <w:caps/>
          <w:noProof w:val="0"/>
          <w:sz w:val="20"/>
          <w:szCs w:val="20"/>
          <w:u w:val="single"/>
          <w:lang w:val="es-CL"/>
        </w:rPr>
      </w:pPr>
    </w:p>
    <w:p w14:paraId="449D19FC" w14:textId="77777777" w:rsidR="00F94B32" w:rsidRDefault="00F94B32" w:rsidP="00893EB1">
      <w:pPr>
        <w:tabs>
          <w:tab w:val="right" w:leader="dot" w:pos="8830"/>
        </w:tabs>
        <w:spacing w:line="360" w:lineRule="auto"/>
        <w:jc w:val="left"/>
        <w:rPr>
          <w:rFonts w:ascii="Times New Roman" w:hAnsi="Times New Roman"/>
          <w:b/>
          <w:bCs/>
          <w:caps/>
          <w:noProof w:val="0"/>
          <w:sz w:val="20"/>
          <w:szCs w:val="20"/>
          <w:u w:val="single"/>
          <w:lang w:val="es-CL"/>
        </w:rPr>
      </w:pPr>
    </w:p>
    <w:p w14:paraId="59FAC019" w14:textId="77777777" w:rsidR="00F94B32" w:rsidRDefault="00F94B32" w:rsidP="00893EB1">
      <w:pPr>
        <w:tabs>
          <w:tab w:val="right" w:leader="dot" w:pos="8830"/>
        </w:tabs>
        <w:spacing w:line="360" w:lineRule="auto"/>
        <w:jc w:val="left"/>
        <w:rPr>
          <w:rFonts w:ascii="Times New Roman" w:hAnsi="Times New Roman"/>
          <w:b/>
          <w:bCs/>
          <w:caps/>
          <w:noProof w:val="0"/>
          <w:sz w:val="20"/>
          <w:szCs w:val="20"/>
          <w:u w:val="single"/>
          <w:lang w:val="es-CL"/>
        </w:rPr>
      </w:pPr>
    </w:p>
    <w:p w14:paraId="03A859F9" w14:textId="77777777" w:rsidR="00F94B32" w:rsidRDefault="00F94B32" w:rsidP="00893EB1">
      <w:pPr>
        <w:tabs>
          <w:tab w:val="right" w:leader="dot" w:pos="8830"/>
        </w:tabs>
        <w:spacing w:line="360" w:lineRule="auto"/>
        <w:jc w:val="left"/>
        <w:rPr>
          <w:rFonts w:ascii="Times New Roman" w:hAnsi="Times New Roman"/>
          <w:b/>
          <w:bCs/>
          <w:caps/>
          <w:noProof w:val="0"/>
          <w:sz w:val="20"/>
          <w:szCs w:val="20"/>
          <w:u w:val="single"/>
          <w:lang w:val="es-CL"/>
        </w:rPr>
      </w:pPr>
    </w:p>
    <w:p w14:paraId="6C906598" w14:textId="77777777" w:rsidR="00F94B32" w:rsidRDefault="00F94B32" w:rsidP="00893EB1">
      <w:pPr>
        <w:tabs>
          <w:tab w:val="right" w:leader="dot" w:pos="8830"/>
        </w:tabs>
        <w:spacing w:line="360" w:lineRule="auto"/>
        <w:jc w:val="left"/>
        <w:rPr>
          <w:rFonts w:ascii="Times New Roman" w:hAnsi="Times New Roman"/>
          <w:b/>
          <w:bCs/>
          <w:caps/>
          <w:noProof w:val="0"/>
          <w:sz w:val="20"/>
          <w:szCs w:val="20"/>
          <w:u w:val="single"/>
          <w:lang w:val="es-CL"/>
        </w:rPr>
      </w:pPr>
    </w:p>
    <w:p w14:paraId="7A9664A3" w14:textId="77777777" w:rsidR="00F94B32" w:rsidRDefault="00F94B32" w:rsidP="00893EB1">
      <w:pPr>
        <w:tabs>
          <w:tab w:val="right" w:leader="dot" w:pos="8830"/>
        </w:tabs>
        <w:spacing w:line="360" w:lineRule="auto"/>
        <w:jc w:val="left"/>
        <w:rPr>
          <w:rFonts w:ascii="Times New Roman" w:hAnsi="Times New Roman"/>
          <w:b/>
          <w:bCs/>
          <w:caps/>
          <w:noProof w:val="0"/>
          <w:sz w:val="20"/>
          <w:szCs w:val="20"/>
          <w:u w:val="single"/>
          <w:lang w:val="es-CL"/>
        </w:rPr>
      </w:pPr>
    </w:p>
    <w:p w14:paraId="769FBB1F" w14:textId="77777777" w:rsidR="00F94B32" w:rsidRDefault="00F94B32" w:rsidP="00893EB1">
      <w:pPr>
        <w:tabs>
          <w:tab w:val="right" w:leader="dot" w:pos="8830"/>
        </w:tabs>
        <w:spacing w:line="360" w:lineRule="auto"/>
        <w:jc w:val="left"/>
        <w:rPr>
          <w:rFonts w:ascii="Times New Roman" w:hAnsi="Times New Roman"/>
          <w:b/>
          <w:bCs/>
          <w:caps/>
          <w:noProof w:val="0"/>
          <w:sz w:val="20"/>
          <w:szCs w:val="20"/>
          <w:u w:val="single"/>
          <w:lang w:val="es-CL"/>
        </w:rPr>
      </w:pPr>
    </w:p>
    <w:p w14:paraId="68DA827B" w14:textId="77777777" w:rsidR="00F94B32" w:rsidRDefault="00F94B32" w:rsidP="00893EB1">
      <w:pPr>
        <w:tabs>
          <w:tab w:val="right" w:leader="dot" w:pos="8830"/>
        </w:tabs>
        <w:spacing w:line="360" w:lineRule="auto"/>
        <w:jc w:val="left"/>
        <w:rPr>
          <w:rFonts w:ascii="Times New Roman" w:hAnsi="Times New Roman"/>
          <w:b/>
          <w:bCs/>
          <w:caps/>
          <w:noProof w:val="0"/>
          <w:sz w:val="20"/>
          <w:szCs w:val="20"/>
          <w:u w:val="single"/>
          <w:lang w:val="es-CL"/>
        </w:rPr>
      </w:pPr>
    </w:p>
    <w:p w14:paraId="21CC8A05" w14:textId="77777777" w:rsidR="00F94B32" w:rsidRDefault="00F94B32" w:rsidP="00893EB1">
      <w:pPr>
        <w:tabs>
          <w:tab w:val="right" w:leader="dot" w:pos="8830"/>
        </w:tabs>
        <w:spacing w:line="360" w:lineRule="auto"/>
        <w:jc w:val="left"/>
        <w:rPr>
          <w:rFonts w:ascii="Times New Roman" w:hAnsi="Times New Roman"/>
          <w:b/>
          <w:bCs/>
          <w:caps/>
          <w:noProof w:val="0"/>
          <w:sz w:val="20"/>
          <w:szCs w:val="20"/>
          <w:u w:val="single"/>
          <w:lang w:val="es-CL"/>
        </w:rPr>
      </w:pPr>
    </w:p>
    <w:p w14:paraId="06EEAD28" w14:textId="0D757907" w:rsidR="00C3289C" w:rsidRDefault="00C3289C" w:rsidP="00893EB1">
      <w:pPr>
        <w:tabs>
          <w:tab w:val="right" w:leader="dot" w:pos="8830"/>
        </w:tabs>
        <w:spacing w:line="360" w:lineRule="auto"/>
        <w:jc w:val="left"/>
        <w:rPr>
          <w:rFonts w:ascii="Times New Roman" w:hAnsi="Times New Roman"/>
          <w:b/>
          <w:bCs/>
          <w:caps/>
          <w:noProof w:val="0"/>
          <w:sz w:val="20"/>
          <w:szCs w:val="20"/>
          <w:u w:val="single"/>
          <w:lang w:val="es-CL"/>
        </w:rPr>
      </w:pPr>
    </w:p>
    <w:p w14:paraId="6EB0BC6F" w14:textId="77777777" w:rsidR="00C3289C" w:rsidRDefault="00C3289C" w:rsidP="00893EB1">
      <w:pPr>
        <w:tabs>
          <w:tab w:val="right" w:leader="dot" w:pos="8830"/>
        </w:tabs>
        <w:spacing w:line="360" w:lineRule="auto"/>
        <w:jc w:val="left"/>
        <w:rPr>
          <w:rFonts w:ascii="Times New Roman" w:hAnsi="Times New Roman"/>
          <w:b/>
          <w:bCs/>
          <w:caps/>
          <w:noProof w:val="0"/>
          <w:sz w:val="20"/>
          <w:szCs w:val="20"/>
          <w:u w:val="single"/>
          <w:lang w:val="es-CL"/>
        </w:rPr>
      </w:pPr>
    </w:p>
    <w:p w14:paraId="21DCE2AC" w14:textId="7C4F2AA4" w:rsidR="00BF6B9D" w:rsidRPr="00894B8C" w:rsidRDefault="00894B8C" w:rsidP="00295AA6">
      <w:pPr>
        <w:numPr>
          <w:ilvl w:val="0"/>
          <w:numId w:val="5"/>
        </w:numPr>
        <w:jc w:val="both"/>
        <w:rPr>
          <w:rFonts w:ascii="Times New Roman" w:hAnsi="Times New Roman"/>
          <w:b/>
          <w:bCs/>
          <w:noProof w:val="0"/>
          <w:sz w:val="24"/>
          <w:szCs w:val="24"/>
          <w:lang w:val="es-ES" w:eastAsia="en-US"/>
        </w:rPr>
      </w:pPr>
      <w:r w:rsidRPr="00894B8C">
        <w:rPr>
          <w:rFonts w:ascii="Times New Roman" w:hAnsi="Times New Roman"/>
          <w:b/>
          <w:bCs/>
          <w:sz w:val="24"/>
          <w:szCs w:val="24"/>
        </w:rPr>
        <w:t>INTRODUCCIÓN</w:t>
      </w:r>
    </w:p>
    <w:p w14:paraId="780F41A2" w14:textId="77777777" w:rsidR="00295AA6" w:rsidRPr="00295AA6" w:rsidRDefault="00295AA6" w:rsidP="00295AA6">
      <w:pPr>
        <w:jc w:val="both"/>
        <w:rPr>
          <w:rFonts w:ascii="Times New Roman" w:hAnsi="Times New Roman"/>
          <w:b/>
          <w:bCs/>
          <w:noProof w:val="0"/>
          <w:sz w:val="28"/>
          <w:szCs w:val="28"/>
          <w:lang w:val="es-ES" w:eastAsia="en-US"/>
        </w:rPr>
      </w:pPr>
    </w:p>
    <w:p w14:paraId="5C4E683B" w14:textId="77777777" w:rsidR="000A04F4" w:rsidRDefault="000A04F4" w:rsidP="000A04F4">
      <w:pPr>
        <w:jc w:val="both"/>
        <w:rPr>
          <w:rFonts w:ascii="Times New Roman" w:hAnsi="Times New Roman"/>
        </w:rPr>
      </w:pPr>
      <w:r w:rsidRPr="000A04F4">
        <w:rPr>
          <w:rFonts w:ascii="Times New Roman" w:hAnsi="Times New Roman"/>
        </w:rPr>
        <w:t xml:space="preserve">El presente informe pretende mostrar una investigación que se llevó a cabo con una clínica veterinaria asociada llamada "EukoNuba" dedicada a distintos tipos de servicios para mascotas tales como: servicios médicos, estéticos y alimenticios para todo tipo de animales domésticos. </w:t>
      </w:r>
    </w:p>
    <w:p w14:paraId="2330CF14" w14:textId="77777777" w:rsidR="000A04F4" w:rsidRDefault="000A04F4" w:rsidP="000A04F4">
      <w:pPr>
        <w:jc w:val="both"/>
        <w:rPr>
          <w:rFonts w:ascii="Times New Roman" w:hAnsi="Times New Roman"/>
        </w:rPr>
      </w:pPr>
    </w:p>
    <w:p w14:paraId="203845E3" w14:textId="470197FE" w:rsidR="000A04F4" w:rsidRPr="000A04F4" w:rsidRDefault="000A04F4" w:rsidP="000A04F4">
      <w:pPr>
        <w:jc w:val="both"/>
        <w:rPr>
          <w:rFonts w:ascii="Times New Roman" w:hAnsi="Times New Roman"/>
        </w:rPr>
      </w:pPr>
      <w:r w:rsidRPr="000A04F4">
        <w:rPr>
          <w:rFonts w:ascii="Times New Roman" w:hAnsi="Times New Roman"/>
        </w:rPr>
        <w:t xml:space="preserve">Dicha investigación se dió debido a que la empresa eukonuba necesita adaptarse a la actualidad donde la mayoría de la gestión de datos se hace de forma digital. </w:t>
      </w:r>
    </w:p>
    <w:p w14:paraId="29DDD1C9" w14:textId="77777777" w:rsidR="000A04F4" w:rsidRPr="000A04F4" w:rsidRDefault="000A04F4" w:rsidP="000A04F4">
      <w:pPr>
        <w:jc w:val="both"/>
        <w:rPr>
          <w:rFonts w:ascii="Times New Roman" w:hAnsi="Times New Roman"/>
        </w:rPr>
      </w:pPr>
    </w:p>
    <w:p w14:paraId="1B45BC4B" w14:textId="3DC5C7F6" w:rsidR="00295AA6" w:rsidRPr="000A04F4" w:rsidRDefault="000A04F4" w:rsidP="000A04F4">
      <w:pPr>
        <w:jc w:val="both"/>
        <w:rPr>
          <w:rFonts w:ascii="Times New Roman" w:hAnsi="Times New Roman"/>
        </w:rPr>
      </w:pPr>
      <w:r w:rsidRPr="000A04F4">
        <w:rPr>
          <w:rFonts w:ascii="Times New Roman" w:hAnsi="Times New Roman"/>
        </w:rPr>
        <w:t>Por ende, aplicaremos una solución que actualice y permita que la gestión de datos sea de una forma más óptima</w:t>
      </w:r>
    </w:p>
    <w:p w14:paraId="2A9150AC" w14:textId="77777777" w:rsidR="00295AA6" w:rsidRPr="00894B8C" w:rsidRDefault="00295AA6" w:rsidP="007576E5">
      <w:pPr>
        <w:jc w:val="left"/>
        <w:rPr>
          <w:rFonts w:ascii="Times New Roman" w:hAnsi="Times New Roman"/>
          <w:b/>
          <w:bCs/>
          <w:sz w:val="20"/>
          <w:szCs w:val="20"/>
        </w:rPr>
      </w:pPr>
    </w:p>
    <w:p w14:paraId="75BEF62F" w14:textId="3D87DFBC" w:rsidR="00BF6B9D" w:rsidRPr="00894B8C" w:rsidRDefault="00295AA6" w:rsidP="00295AA6">
      <w:pPr>
        <w:jc w:val="both"/>
        <w:rPr>
          <w:rFonts w:ascii="Times New Roman" w:hAnsi="Times New Roman"/>
          <w:b/>
          <w:bCs/>
          <w:sz w:val="24"/>
          <w:szCs w:val="24"/>
        </w:rPr>
      </w:pPr>
      <w:r w:rsidRPr="00894B8C">
        <w:rPr>
          <w:rFonts w:ascii="Times New Roman" w:hAnsi="Times New Roman"/>
          <w:b/>
          <w:bCs/>
          <w:sz w:val="24"/>
          <w:szCs w:val="24"/>
        </w:rPr>
        <w:t>2.</w:t>
      </w:r>
      <w:r w:rsidR="00894B8C" w:rsidRPr="00894B8C">
        <w:rPr>
          <w:rFonts w:ascii="Times New Roman" w:hAnsi="Times New Roman"/>
          <w:b/>
          <w:bCs/>
          <w:sz w:val="24"/>
          <w:szCs w:val="24"/>
        </w:rPr>
        <w:t>DESCRIPCIÓN DE LA EMPRESA</w:t>
      </w:r>
    </w:p>
    <w:p w14:paraId="2FC793C9" w14:textId="77777777" w:rsidR="00295AA6" w:rsidRPr="00295AA6" w:rsidRDefault="00295AA6" w:rsidP="00295AA6">
      <w:pPr>
        <w:jc w:val="both"/>
        <w:rPr>
          <w:rFonts w:ascii="Times New Roman" w:hAnsi="Times New Roman"/>
          <w:b/>
          <w:bCs/>
          <w:sz w:val="28"/>
          <w:szCs w:val="28"/>
        </w:rPr>
      </w:pPr>
    </w:p>
    <w:p w14:paraId="39F74E7E" w14:textId="53B3188E" w:rsidR="00BF6B9D" w:rsidRDefault="00BF6B9D" w:rsidP="00295AA6">
      <w:pPr>
        <w:jc w:val="both"/>
        <w:rPr>
          <w:rFonts w:ascii="Times New Roman" w:hAnsi="Times New Roman"/>
        </w:rPr>
      </w:pPr>
      <w:r w:rsidRPr="00295AA6">
        <w:rPr>
          <w:rFonts w:ascii="Times New Roman" w:hAnsi="Times New Roman"/>
        </w:rPr>
        <w:t>Ekonuva cuenta actualmente con una red de contactos limita al proveedor del préstamo para empezar el proyecto, además de los responsables del diseño de la actual página web.</w:t>
      </w:r>
    </w:p>
    <w:p w14:paraId="18C1EDBC" w14:textId="62C9F938" w:rsidR="00A40BEE" w:rsidRDefault="00A40BEE" w:rsidP="00295AA6">
      <w:pPr>
        <w:jc w:val="both"/>
        <w:rPr>
          <w:rFonts w:ascii="Times New Roman" w:hAnsi="Times New Roman"/>
        </w:rPr>
      </w:pPr>
    </w:p>
    <w:p w14:paraId="46BB5214" w14:textId="435513FA" w:rsidR="00A40BEE" w:rsidRPr="00A40BEE" w:rsidRDefault="00A40BEE" w:rsidP="00A40BEE">
      <w:pPr>
        <w:jc w:val="both"/>
        <w:rPr>
          <w:rFonts w:ascii="Times New Roman" w:hAnsi="Times New Roman"/>
        </w:rPr>
      </w:pPr>
      <w:r>
        <w:rPr>
          <w:rFonts w:ascii="Times New Roman" w:hAnsi="Times New Roman"/>
        </w:rPr>
        <w:t>Correo</w:t>
      </w:r>
      <w:r w:rsidRPr="00A40BEE">
        <w:rPr>
          <w:rFonts w:ascii="Times New Roman" w:hAnsi="Times New Roman"/>
        </w:rPr>
        <w:t>: EukonubaHealth@gmail.com</w:t>
      </w:r>
    </w:p>
    <w:p w14:paraId="4028BF2C" w14:textId="74D456CC" w:rsidR="00A40BEE" w:rsidRPr="00A40BEE" w:rsidRDefault="00A40BEE" w:rsidP="00A40BEE">
      <w:pPr>
        <w:jc w:val="both"/>
        <w:rPr>
          <w:rFonts w:ascii="Times New Roman" w:hAnsi="Times New Roman"/>
        </w:rPr>
      </w:pPr>
      <w:r w:rsidRPr="00A40BEE">
        <w:rPr>
          <w:rFonts w:ascii="Times New Roman" w:hAnsi="Times New Roman"/>
        </w:rPr>
        <w:t>celular: +56914457940</w:t>
      </w:r>
    </w:p>
    <w:p w14:paraId="796AD4D3" w14:textId="763ACB61" w:rsidR="00A40BEE" w:rsidRDefault="00A40BEE" w:rsidP="00A40BEE">
      <w:pPr>
        <w:jc w:val="both"/>
        <w:rPr>
          <w:rFonts w:ascii="Times New Roman" w:hAnsi="Times New Roman"/>
        </w:rPr>
      </w:pPr>
      <w:r w:rsidRPr="00A40BEE">
        <w:rPr>
          <w:rFonts w:ascii="Times New Roman" w:hAnsi="Times New Roman"/>
        </w:rPr>
        <w:t>teléfono: 572 340731</w:t>
      </w:r>
    </w:p>
    <w:p w14:paraId="357C0809" w14:textId="724D05C0" w:rsidR="00286023" w:rsidRDefault="00286023" w:rsidP="00295AA6">
      <w:pPr>
        <w:jc w:val="both"/>
        <w:rPr>
          <w:rFonts w:ascii="Times New Roman" w:hAnsi="Times New Roman"/>
        </w:rPr>
      </w:pPr>
    </w:p>
    <w:p w14:paraId="2F55ACE0" w14:textId="136C461C" w:rsidR="00E97C6B" w:rsidRDefault="00286023" w:rsidP="00295AA6">
      <w:pPr>
        <w:jc w:val="both"/>
        <w:rPr>
          <w:rFonts w:ascii="Times New Roman" w:hAnsi="Times New Roman"/>
          <w:b/>
          <w:bCs/>
        </w:rPr>
      </w:pPr>
      <w:r w:rsidRPr="00286023">
        <w:rPr>
          <w:rFonts w:ascii="Times New Roman" w:hAnsi="Times New Roman"/>
          <w:b/>
          <w:bCs/>
        </w:rPr>
        <w:t>HISTORIA DE LA EMPRESA</w:t>
      </w:r>
    </w:p>
    <w:p w14:paraId="11070134" w14:textId="77777777" w:rsidR="00E97C6B" w:rsidRPr="00286023" w:rsidRDefault="00E97C6B" w:rsidP="00295AA6">
      <w:pPr>
        <w:jc w:val="both"/>
        <w:rPr>
          <w:rFonts w:ascii="Times New Roman" w:hAnsi="Times New Roman"/>
          <w:b/>
          <w:bCs/>
        </w:rPr>
      </w:pPr>
    </w:p>
    <w:p w14:paraId="37B285EC" w14:textId="77777777" w:rsidR="00105454" w:rsidRDefault="00E97C6B" w:rsidP="00295AA6">
      <w:pPr>
        <w:jc w:val="both"/>
      </w:pPr>
      <w:r w:rsidRPr="00E97C6B">
        <w:rPr>
          <w:rFonts w:ascii="Times New Roman" w:hAnsi="Times New Roman"/>
        </w:rPr>
        <w:t>Como sabemos, la clínica veterinaria Eukanuba salva una enorme cantidad de vidas de mascotas domésticas, sin embargo, toda gran obra, tiene sus inicios. Todo se remonta en el año 2010 cuando Cecilia Balaguer, con 20 años de edad fundó la pequeña clínica veterinaria a la que llamaría por el nombre de aquellos perritos que crecieron junto a ella, Euko un perro mestizo y Nuba una shih-tzu.</w:t>
      </w:r>
      <w:r w:rsidRPr="00E97C6B">
        <w:t xml:space="preserve"> </w:t>
      </w:r>
    </w:p>
    <w:p w14:paraId="649FA9EC" w14:textId="77777777" w:rsidR="00105454" w:rsidRDefault="00E97C6B" w:rsidP="00295AA6">
      <w:pPr>
        <w:jc w:val="both"/>
        <w:rPr>
          <w:rFonts w:ascii="Times New Roman" w:hAnsi="Times New Roman"/>
        </w:rPr>
      </w:pPr>
      <w:r w:rsidRPr="00E97C6B">
        <w:rPr>
          <w:rFonts w:ascii="Times New Roman" w:hAnsi="Times New Roman"/>
        </w:rPr>
        <w:t>Todo comenzó en su propia casa cuando decidió comenzar a atender al tipo de animales domésticos más común como lo es el perro y el gato, además de vender productos el cuidado de las mascotas, tanto medicinas como alimento. El propósito de levantar una clínica veterinaria surge desde que perdió a Euko debido a que no tenia el dinero suficiente para costear un tratamiento que le sanara de un violent</w:t>
      </w:r>
      <w:r w:rsidRPr="00E97C6B">
        <w:t xml:space="preserve"> </w:t>
      </w:r>
      <w:r w:rsidRPr="00E97C6B">
        <w:rPr>
          <w:rFonts w:ascii="Times New Roman" w:hAnsi="Times New Roman"/>
        </w:rPr>
        <w:t xml:space="preserve">o atropello que sufrió aquel animal, meses más tarde ocurrió lo mismo con Nuba, quien en ese entonces sufría de Anemia hemolítica lo que tuvo un final trágico por falta de recursos monetarios por parte de su dueña. </w:t>
      </w:r>
    </w:p>
    <w:p w14:paraId="4AFE393B" w14:textId="56C87E3C" w:rsidR="00286023" w:rsidRDefault="00E97C6B" w:rsidP="00295AA6">
      <w:pPr>
        <w:jc w:val="both"/>
        <w:rPr>
          <w:rFonts w:ascii="Times New Roman" w:hAnsi="Times New Roman"/>
        </w:rPr>
      </w:pPr>
      <w:r w:rsidRPr="00E97C6B">
        <w:rPr>
          <w:rFonts w:ascii="Times New Roman" w:hAnsi="Times New Roman"/>
        </w:rPr>
        <w:t>Cecilia, viendo que mucha gente a día de hoy pasa por la misma situación y asumiendo que a futuro seguiría ocurriendo, decide que su clínica tendrá precios accesibles para evitar tan terribles situaciones a aquellos que no tienen lo suficiente para costear un tratamiento de su mascota, que a final de cuenta es parte de la familia. Tiempo más tarde, gracias al éxito que tuvo y el gran apoyo que recibió, su clínica en 2015 decidió ampliarse por lo que añadieron a su tienda, productos de belleza e higiene para las mascotas. Además de que durante los últimos 5 años, decidió estudiar</w:t>
      </w:r>
      <w:r w:rsidRPr="00E97C6B">
        <w:t xml:space="preserve"> </w:t>
      </w:r>
      <w:r w:rsidRPr="00E97C6B">
        <w:rPr>
          <w:rFonts w:ascii="Times New Roman" w:hAnsi="Times New Roman"/>
        </w:rPr>
        <w:t>medicina veterinaria para ampliar la gama de atención de animales y contratar más personal para hacer todo esto de una forma eficaz. Actualmente, ya se ha expandido a varias zonas cercanas con los mismos servicios que la sede principal, en cada una salvando a una gran cantidad de mascotas día tras día.</w:t>
      </w:r>
    </w:p>
    <w:p w14:paraId="2A1181E2" w14:textId="7CB07791" w:rsidR="00E97C6B" w:rsidRDefault="00E97C6B" w:rsidP="00295AA6">
      <w:pPr>
        <w:jc w:val="both"/>
        <w:rPr>
          <w:rFonts w:ascii="Times New Roman" w:hAnsi="Times New Roman"/>
        </w:rPr>
      </w:pPr>
    </w:p>
    <w:p w14:paraId="18E7E5EC" w14:textId="77777777" w:rsidR="00E97C6B" w:rsidRPr="00FA2529" w:rsidRDefault="00E97C6B" w:rsidP="00295AA6">
      <w:pPr>
        <w:jc w:val="both"/>
        <w:rPr>
          <w:rFonts w:ascii="Times New Roman" w:hAnsi="Times New Roman"/>
        </w:rPr>
      </w:pPr>
    </w:p>
    <w:p w14:paraId="4BA5BBB2" w14:textId="7BECA7B3" w:rsidR="00286023" w:rsidRPr="00FA2529" w:rsidRDefault="00286023" w:rsidP="00295AA6">
      <w:pPr>
        <w:jc w:val="both"/>
        <w:rPr>
          <w:rFonts w:ascii="Times New Roman" w:hAnsi="Times New Roman"/>
          <w:b/>
          <w:bCs/>
        </w:rPr>
      </w:pPr>
      <w:r w:rsidRPr="00FA2529">
        <w:rPr>
          <w:rFonts w:ascii="Times New Roman" w:hAnsi="Times New Roman"/>
          <w:b/>
          <w:bCs/>
        </w:rPr>
        <w:t xml:space="preserve">VISIÓN Y MISIÓN </w:t>
      </w:r>
    </w:p>
    <w:p w14:paraId="23BB5207" w14:textId="77777777" w:rsidR="00286023" w:rsidRPr="00295AA6" w:rsidRDefault="00286023" w:rsidP="00295AA6">
      <w:pPr>
        <w:jc w:val="both"/>
        <w:rPr>
          <w:rFonts w:ascii="Times New Roman" w:hAnsi="Times New Roman"/>
        </w:rPr>
      </w:pPr>
    </w:p>
    <w:p w14:paraId="717530A4" w14:textId="0B13D1A5" w:rsidR="00BF6B9D" w:rsidRDefault="00BF6B9D" w:rsidP="00295AA6">
      <w:pPr>
        <w:jc w:val="both"/>
        <w:rPr>
          <w:rFonts w:ascii="Times New Roman" w:hAnsi="Times New Roman"/>
        </w:rPr>
      </w:pPr>
      <w:r w:rsidRPr="00295AA6">
        <w:rPr>
          <w:rFonts w:ascii="Times New Roman" w:hAnsi="Times New Roman"/>
        </w:rPr>
        <w:t>Nuestra visión es llegar a ser una veterinaria con la más amplia gama de servicios para distintas mascotas por supuesto manteniendo la accesibilidad y calidad.</w:t>
      </w:r>
    </w:p>
    <w:p w14:paraId="125E6AE8" w14:textId="77777777" w:rsidR="00286023" w:rsidRPr="00295AA6" w:rsidRDefault="00286023" w:rsidP="00295AA6">
      <w:pPr>
        <w:jc w:val="both"/>
        <w:rPr>
          <w:rFonts w:ascii="Times New Roman" w:hAnsi="Times New Roman"/>
        </w:rPr>
      </w:pPr>
    </w:p>
    <w:p w14:paraId="0BE8A88F" w14:textId="22850A02" w:rsidR="001C7E61" w:rsidRPr="000A04F4" w:rsidRDefault="00BF6B9D" w:rsidP="00295AA6">
      <w:pPr>
        <w:jc w:val="both"/>
        <w:rPr>
          <w:rFonts w:ascii="Times New Roman" w:hAnsi="Times New Roman"/>
        </w:rPr>
      </w:pPr>
      <w:r w:rsidRPr="00295AA6">
        <w:rPr>
          <w:rFonts w:ascii="Times New Roman" w:hAnsi="Times New Roman"/>
        </w:rPr>
        <w:t>Nuestra misión es tratar de adquirir más personal y más fondos para financiar la expansión hacia nuevos servicios o para la ampliación de otros servicios a distintos tipos de otras mascotas.</w:t>
      </w:r>
    </w:p>
    <w:p w14:paraId="739A11D8" w14:textId="77777777" w:rsidR="001C7E61" w:rsidRDefault="001C7E61" w:rsidP="00295AA6">
      <w:pPr>
        <w:jc w:val="both"/>
        <w:rPr>
          <w:rFonts w:ascii="Times New Roman" w:hAnsi="Times New Roman"/>
          <w:b/>
          <w:bCs/>
          <w:sz w:val="24"/>
          <w:szCs w:val="24"/>
        </w:rPr>
      </w:pPr>
    </w:p>
    <w:p w14:paraId="52D6423B" w14:textId="51A7708E" w:rsidR="00286023" w:rsidRPr="00286023" w:rsidRDefault="00286023" w:rsidP="00295AA6">
      <w:pPr>
        <w:jc w:val="both"/>
        <w:rPr>
          <w:rFonts w:ascii="Times New Roman" w:hAnsi="Times New Roman"/>
          <w:b/>
          <w:bCs/>
          <w:sz w:val="24"/>
          <w:szCs w:val="24"/>
        </w:rPr>
      </w:pPr>
      <w:r w:rsidRPr="00286023">
        <w:rPr>
          <w:rFonts w:ascii="Times New Roman" w:hAnsi="Times New Roman"/>
          <w:b/>
          <w:bCs/>
          <w:sz w:val="24"/>
          <w:szCs w:val="24"/>
        </w:rPr>
        <w:lastRenderedPageBreak/>
        <w:t>ORGANIGRAMA</w:t>
      </w:r>
    </w:p>
    <w:p w14:paraId="7316386C" w14:textId="051FF97F" w:rsidR="00BF6B9D" w:rsidRPr="00295AA6" w:rsidRDefault="0048173E" w:rsidP="00BF6B9D">
      <w:pPr>
        <w:rPr>
          <w:rFonts w:ascii="Times New Roman" w:hAnsi="Times New Roman"/>
        </w:rPr>
      </w:pPr>
      <w:r>
        <w:pict w14:anchorId="7CD01E0C">
          <v:shape id="_x0000_s1055" type="#_x0000_t75" style="position:absolute;left:0;text-align:left;margin-left:31.65pt;margin-top:1.55pt;width:400.15pt;height:162.7pt;z-index:7;mso-position-horizontal-relative:text;mso-position-vertical-relative:text;mso-width-relative:page;mso-height-relative:page">
            <v:imagedata r:id="rId16" o:title=""/>
            <w10:wrap type="square"/>
          </v:shape>
        </w:pict>
      </w:r>
    </w:p>
    <w:p w14:paraId="367F6C3D" w14:textId="490FFB14" w:rsidR="00BF6B9D" w:rsidRPr="00295AA6" w:rsidRDefault="00BF6B9D" w:rsidP="00BF6B9D">
      <w:pPr>
        <w:rPr>
          <w:rFonts w:ascii="Times New Roman" w:hAnsi="Times New Roman"/>
        </w:rPr>
      </w:pPr>
    </w:p>
    <w:p w14:paraId="5168344E" w14:textId="3BAA0F0F" w:rsidR="00BF6B9D" w:rsidRPr="00286023" w:rsidRDefault="00BF6B9D" w:rsidP="00BF6B9D">
      <w:pPr>
        <w:rPr>
          <w:rFonts w:ascii="Times New Roman" w:hAnsi="Times New Roman"/>
          <w:b/>
          <w:bCs/>
        </w:rPr>
      </w:pPr>
    </w:p>
    <w:p w14:paraId="288C6F43" w14:textId="1D8395EB" w:rsidR="00302864" w:rsidRDefault="00302864" w:rsidP="00286023">
      <w:pPr>
        <w:jc w:val="both"/>
        <w:rPr>
          <w:rFonts w:ascii="Times New Roman" w:hAnsi="Times New Roman"/>
          <w:b/>
          <w:bCs/>
          <w:sz w:val="24"/>
          <w:szCs w:val="24"/>
        </w:rPr>
      </w:pPr>
    </w:p>
    <w:p w14:paraId="58B6D81B" w14:textId="20ACD8BE" w:rsidR="0011168D" w:rsidRDefault="0011168D" w:rsidP="00286023">
      <w:pPr>
        <w:jc w:val="both"/>
        <w:rPr>
          <w:rFonts w:ascii="Times New Roman" w:hAnsi="Times New Roman"/>
          <w:b/>
          <w:bCs/>
          <w:sz w:val="24"/>
          <w:szCs w:val="24"/>
        </w:rPr>
      </w:pPr>
    </w:p>
    <w:p w14:paraId="3ED2E08A" w14:textId="3AFCD8FD" w:rsidR="0011168D" w:rsidRDefault="0011168D" w:rsidP="00286023">
      <w:pPr>
        <w:jc w:val="both"/>
        <w:rPr>
          <w:rFonts w:ascii="Times New Roman" w:hAnsi="Times New Roman"/>
          <w:b/>
          <w:bCs/>
          <w:sz w:val="24"/>
          <w:szCs w:val="24"/>
        </w:rPr>
      </w:pPr>
    </w:p>
    <w:p w14:paraId="111D26FF" w14:textId="77777777" w:rsidR="0011168D" w:rsidRDefault="0011168D" w:rsidP="00286023">
      <w:pPr>
        <w:jc w:val="both"/>
        <w:rPr>
          <w:rFonts w:ascii="Times New Roman" w:hAnsi="Times New Roman"/>
          <w:b/>
          <w:bCs/>
          <w:sz w:val="24"/>
          <w:szCs w:val="24"/>
        </w:rPr>
      </w:pPr>
    </w:p>
    <w:p w14:paraId="67157BCE" w14:textId="77777777" w:rsidR="0011168D" w:rsidRDefault="0011168D" w:rsidP="00286023">
      <w:pPr>
        <w:jc w:val="both"/>
        <w:rPr>
          <w:rFonts w:ascii="Times New Roman" w:hAnsi="Times New Roman"/>
          <w:b/>
          <w:bCs/>
          <w:sz w:val="24"/>
          <w:szCs w:val="24"/>
        </w:rPr>
      </w:pPr>
    </w:p>
    <w:p w14:paraId="0B1BA5F5" w14:textId="77777777" w:rsidR="0011168D" w:rsidRDefault="0011168D" w:rsidP="00286023">
      <w:pPr>
        <w:jc w:val="both"/>
        <w:rPr>
          <w:rFonts w:ascii="Times New Roman" w:hAnsi="Times New Roman"/>
          <w:b/>
          <w:bCs/>
          <w:sz w:val="24"/>
          <w:szCs w:val="24"/>
        </w:rPr>
      </w:pPr>
    </w:p>
    <w:p w14:paraId="10E691BE" w14:textId="77777777" w:rsidR="0011168D" w:rsidRDefault="0011168D" w:rsidP="00286023">
      <w:pPr>
        <w:jc w:val="both"/>
        <w:rPr>
          <w:rFonts w:ascii="Times New Roman" w:hAnsi="Times New Roman"/>
          <w:b/>
          <w:bCs/>
          <w:sz w:val="24"/>
          <w:szCs w:val="24"/>
        </w:rPr>
      </w:pPr>
    </w:p>
    <w:p w14:paraId="44EDDB70" w14:textId="77777777" w:rsidR="0011168D" w:rsidRDefault="0011168D" w:rsidP="00286023">
      <w:pPr>
        <w:jc w:val="both"/>
        <w:rPr>
          <w:rFonts w:ascii="Times New Roman" w:hAnsi="Times New Roman"/>
          <w:b/>
          <w:bCs/>
          <w:sz w:val="24"/>
          <w:szCs w:val="24"/>
        </w:rPr>
      </w:pPr>
    </w:p>
    <w:p w14:paraId="7727B351" w14:textId="4D6E084B" w:rsidR="0011168D" w:rsidRDefault="0011168D" w:rsidP="00286023">
      <w:pPr>
        <w:jc w:val="both"/>
        <w:rPr>
          <w:rFonts w:ascii="Times New Roman" w:hAnsi="Times New Roman"/>
          <w:b/>
          <w:bCs/>
          <w:sz w:val="24"/>
          <w:szCs w:val="24"/>
        </w:rPr>
      </w:pPr>
    </w:p>
    <w:p w14:paraId="1A46A32B" w14:textId="77777777" w:rsidR="0011168D" w:rsidRDefault="0011168D" w:rsidP="00286023">
      <w:pPr>
        <w:jc w:val="both"/>
        <w:rPr>
          <w:rFonts w:ascii="Times New Roman" w:hAnsi="Times New Roman"/>
          <w:b/>
          <w:bCs/>
          <w:sz w:val="24"/>
          <w:szCs w:val="24"/>
        </w:rPr>
      </w:pPr>
    </w:p>
    <w:p w14:paraId="722DB56E" w14:textId="49173485" w:rsidR="00286023" w:rsidRPr="00286023" w:rsidRDefault="00286023" w:rsidP="00286023">
      <w:pPr>
        <w:jc w:val="both"/>
        <w:rPr>
          <w:rFonts w:ascii="Times New Roman" w:hAnsi="Times New Roman"/>
          <w:b/>
          <w:bCs/>
          <w:sz w:val="24"/>
          <w:szCs w:val="24"/>
        </w:rPr>
      </w:pPr>
      <w:r w:rsidRPr="00286023">
        <w:rPr>
          <w:rFonts w:ascii="Times New Roman" w:hAnsi="Times New Roman"/>
          <w:b/>
          <w:bCs/>
          <w:sz w:val="24"/>
          <w:szCs w:val="24"/>
        </w:rPr>
        <w:t>SERVICIOS PRESTADOS</w:t>
      </w:r>
    </w:p>
    <w:p w14:paraId="43621544" w14:textId="77777777" w:rsidR="00286023" w:rsidRDefault="00286023" w:rsidP="00286023">
      <w:pPr>
        <w:jc w:val="both"/>
        <w:rPr>
          <w:rFonts w:ascii="Times New Roman" w:hAnsi="Times New Roman"/>
        </w:rPr>
      </w:pPr>
    </w:p>
    <w:p w14:paraId="3C94A72F" w14:textId="5E963452" w:rsidR="00BF6B9D" w:rsidRPr="00295AA6" w:rsidRDefault="00BF6B9D" w:rsidP="0011168D">
      <w:pPr>
        <w:jc w:val="both"/>
        <w:rPr>
          <w:rFonts w:ascii="Times New Roman" w:hAnsi="Times New Roman"/>
        </w:rPr>
      </w:pPr>
      <w:r w:rsidRPr="00295AA6">
        <w:rPr>
          <w:rFonts w:ascii="Times New Roman" w:hAnsi="Times New Roman"/>
        </w:rPr>
        <w:t>Los servicios prestados actualmente por la empresa son:</w:t>
      </w:r>
    </w:p>
    <w:p w14:paraId="2DDE8E31" w14:textId="77777777" w:rsidR="00BF6B9D" w:rsidRPr="00295AA6" w:rsidRDefault="00BF6B9D" w:rsidP="0011168D">
      <w:pPr>
        <w:jc w:val="both"/>
        <w:rPr>
          <w:rFonts w:ascii="Times New Roman" w:hAnsi="Times New Roman"/>
        </w:rPr>
      </w:pPr>
      <w:r w:rsidRPr="00295AA6">
        <w:rPr>
          <w:rFonts w:ascii="Times New Roman" w:hAnsi="Times New Roman"/>
        </w:rPr>
        <w:t>-Venta de diversos productos para mascotas, productos de belleza, comida para diferentes animales, productos para el cuidado y aseo de su mascota.</w:t>
      </w:r>
    </w:p>
    <w:p w14:paraId="4E01B8A7" w14:textId="406A0177" w:rsidR="00BF6B9D" w:rsidRPr="00295AA6" w:rsidRDefault="00BF6B9D" w:rsidP="0011168D">
      <w:pPr>
        <w:jc w:val="both"/>
        <w:rPr>
          <w:rFonts w:ascii="Times New Roman" w:hAnsi="Times New Roman"/>
        </w:rPr>
      </w:pPr>
      <w:r w:rsidRPr="00295AA6">
        <w:rPr>
          <w:rFonts w:ascii="Times New Roman" w:hAnsi="Times New Roman"/>
        </w:rPr>
        <w:t>-Atención veterinaria para su mascota, diferentes tipos de atención para diversos problemas de salud en las mascotas.</w:t>
      </w:r>
    </w:p>
    <w:p w14:paraId="599CAF62" w14:textId="77777777" w:rsidR="00286023" w:rsidRDefault="00286023" w:rsidP="00BF6B9D">
      <w:pPr>
        <w:rPr>
          <w:rFonts w:ascii="Times New Roman" w:hAnsi="Times New Roman"/>
        </w:rPr>
      </w:pPr>
    </w:p>
    <w:p w14:paraId="255DAAEE" w14:textId="77777777" w:rsidR="0011168D" w:rsidRDefault="0011168D" w:rsidP="00286023">
      <w:pPr>
        <w:jc w:val="both"/>
        <w:rPr>
          <w:rFonts w:ascii="Times New Roman" w:hAnsi="Times New Roman"/>
          <w:b/>
          <w:bCs/>
          <w:caps/>
          <w:noProof w:val="0"/>
          <w:sz w:val="20"/>
          <w:szCs w:val="20"/>
          <w:lang w:val="es-CL"/>
        </w:rPr>
      </w:pPr>
    </w:p>
    <w:p w14:paraId="01F54E4E" w14:textId="77777777" w:rsidR="0011168D" w:rsidRDefault="0011168D" w:rsidP="00286023">
      <w:pPr>
        <w:jc w:val="both"/>
        <w:rPr>
          <w:rFonts w:ascii="Times New Roman" w:hAnsi="Times New Roman"/>
          <w:b/>
          <w:bCs/>
          <w:caps/>
          <w:noProof w:val="0"/>
          <w:sz w:val="20"/>
          <w:szCs w:val="20"/>
          <w:lang w:val="es-CL"/>
        </w:rPr>
      </w:pPr>
    </w:p>
    <w:p w14:paraId="3315CA1E" w14:textId="7BAA9878" w:rsidR="00BF6B9D" w:rsidRDefault="00286023" w:rsidP="00286023">
      <w:pPr>
        <w:jc w:val="both"/>
        <w:rPr>
          <w:rFonts w:ascii="Times New Roman" w:hAnsi="Times New Roman"/>
          <w:b/>
          <w:bCs/>
          <w:caps/>
          <w:noProof w:val="0"/>
          <w:lang w:val="es-CL"/>
        </w:rPr>
      </w:pPr>
      <w:r w:rsidRPr="00286023">
        <w:rPr>
          <w:rFonts w:ascii="Times New Roman" w:hAnsi="Times New Roman"/>
          <w:b/>
          <w:bCs/>
          <w:caps/>
          <w:noProof w:val="0"/>
          <w:sz w:val="20"/>
          <w:szCs w:val="20"/>
          <w:lang w:val="es-CL"/>
        </w:rPr>
        <w:t xml:space="preserve"> </w:t>
      </w:r>
      <w:r w:rsidRPr="00286023">
        <w:rPr>
          <w:rFonts w:ascii="Times New Roman" w:hAnsi="Times New Roman"/>
          <w:b/>
          <w:bCs/>
          <w:caps/>
          <w:noProof w:val="0"/>
          <w:lang w:val="es-CL"/>
        </w:rPr>
        <w:t>funciones detectadas</w:t>
      </w:r>
    </w:p>
    <w:p w14:paraId="5AA8209D" w14:textId="6E77E075" w:rsidR="00D35F63" w:rsidRPr="00286023" w:rsidRDefault="0048173E" w:rsidP="00286023">
      <w:pPr>
        <w:jc w:val="both"/>
        <w:rPr>
          <w:rFonts w:ascii="Times New Roman" w:hAnsi="Times New Roman"/>
          <w:b/>
          <w:bCs/>
          <w:sz w:val="24"/>
          <w:szCs w:val="24"/>
        </w:rPr>
      </w:pPr>
      <w:r>
        <w:pict w14:anchorId="378CA62C">
          <v:shape id="_x0000_s1056" type="#_x0000_t75" style="position:absolute;left:0;text-align:left;margin-left:-4.1pt;margin-top:6.85pt;width:456pt;height:312.25pt;z-index:8;mso-position-horizontal-relative:text;mso-position-vertical-relative:text;mso-width-relative:page;mso-height-relative:page">
            <v:imagedata r:id="rId17" o:title="Cadena_de_valor"/>
            <w10:wrap type="square"/>
          </v:shape>
        </w:pict>
      </w:r>
    </w:p>
    <w:p w14:paraId="450D4334" w14:textId="77777777" w:rsidR="00400583" w:rsidRDefault="00400583" w:rsidP="00105454">
      <w:pPr>
        <w:jc w:val="both"/>
        <w:rPr>
          <w:rFonts w:ascii="Times New Roman" w:hAnsi="Times New Roman"/>
          <w:b/>
          <w:bCs/>
        </w:rPr>
      </w:pPr>
    </w:p>
    <w:p w14:paraId="50E72A1D" w14:textId="575077B5" w:rsidR="00105454" w:rsidRPr="00286023" w:rsidRDefault="00105454" w:rsidP="00105454">
      <w:pPr>
        <w:jc w:val="both"/>
        <w:rPr>
          <w:rFonts w:ascii="Times New Roman" w:hAnsi="Times New Roman"/>
          <w:b/>
          <w:bCs/>
        </w:rPr>
      </w:pPr>
      <w:r>
        <w:rPr>
          <w:rFonts w:ascii="Times New Roman" w:hAnsi="Times New Roman"/>
          <w:b/>
          <w:bCs/>
        </w:rPr>
        <w:lastRenderedPageBreak/>
        <w:t>EQUIPAMIENTO TECNOLOGICO</w:t>
      </w:r>
    </w:p>
    <w:p w14:paraId="4F4788C1" w14:textId="77777777" w:rsidR="00105454" w:rsidRDefault="00105454" w:rsidP="00105454">
      <w:pPr>
        <w:jc w:val="both"/>
        <w:rPr>
          <w:rFonts w:ascii="Times New Roman" w:hAnsi="Times New Roman"/>
        </w:rPr>
      </w:pPr>
    </w:p>
    <w:p w14:paraId="1282F299" w14:textId="07EAD740" w:rsidR="00400583" w:rsidRPr="00400583" w:rsidRDefault="00105454" w:rsidP="00400583">
      <w:pPr>
        <w:jc w:val="both"/>
        <w:rPr>
          <w:rFonts w:ascii="Times New Roman" w:hAnsi="Times New Roman"/>
        </w:rPr>
      </w:pPr>
      <w:r w:rsidRPr="00295AA6">
        <w:rPr>
          <w:rFonts w:ascii="Times New Roman" w:hAnsi="Times New Roman"/>
        </w:rPr>
        <w:t xml:space="preserve">Ekonuva cuenta con herramientas tecnológicas que permiten </w:t>
      </w:r>
      <w:r w:rsidR="0011168D">
        <w:rPr>
          <w:rFonts w:ascii="Times New Roman" w:hAnsi="Times New Roman"/>
        </w:rPr>
        <w:t>la buena atención tanto para las mascotas como para los clientes, para las mascotas constamos con equipamiento medico habilitado y con sistema de pesado de mascota y alimentacion de las mismas. En cuanto a la atención del cliente Eukonuva consta con una pagina web donde el usuario se puede informar sobre todo lo que puede ofrecer Eukonuva.</w:t>
      </w:r>
    </w:p>
    <w:p w14:paraId="06ADD59D" w14:textId="77777777" w:rsidR="00400583" w:rsidRDefault="00400583" w:rsidP="00105454">
      <w:pPr>
        <w:tabs>
          <w:tab w:val="right" w:leader="dot" w:pos="8830"/>
        </w:tabs>
        <w:spacing w:line="360" w:lineRule="auto"/>
        <w:jc w:val="left"/>
        <w:rPr>
          <w:rFonts w:ascii="Times New Roman" w:hAnsi="Times New Roman"/>
          <w:b/>
          <w:bCs/>
          <w:caps/>
          <w:noProof w:val="0"/>
          <w:sz w:val="24"/>
          <w:szCs w:val="24"/>
          <w:lang w:val="es-CL"/>
        </w:rPr>
      </w:pPr>
    </w:p>
    <w:p w14:paraId="34478FA2" w14:textId="44A19A6B" w:rsidR="00105454" w:rsidRPr="00894B8C" w:rsidRDefault="00105454" w:rsidP="00105454">
      <w:pPr>
        <w:tabs>
          <w:tab w:val="right" w:leader="dot" w:pos="8830"/>
        </w:tabs>
        <w:spacing w:line="360" w:lineRule="auto"/>
        <w:jc w:val="left"/>
        <w:rPr>
          <w:rFonts w:ascii="Times New Roman" w:hAnsi="Times New Roman"/>
          <w:b/>
          <w:bCs/>
          <w:caps/>
          <w:noProof w:val="0"/>
          <w:sz w:val="24"/>
          <w:szCs w:val="24"/>
          <w:lang w:val="es-CL"/>
        </w:rPr>
      </w:pPr>
      <w:r w:rsidRPr="00894B8C">
        <w:rPr>
          <w:rFonts w:ascii="Times New Roman" w:hAnsi="Times New Roman"/>
          <w:b/>
          <w:bCs/>
          <w:caps/>
          <w:noProof w:val="0"/>
          <w:sz w:val="24"/>
          <w:szCs w:val="24"/>
          <w:lang w:val="es-CL"/>
        </w:rPr>
        <w:t>3. DESCRIPCIÓN DE LA problemática</w:t>
      </w:r>
    </w:p>
    <w:p w14:paraId="385E145E" w14:textId="77777777" w:rsidR="00105454" w:rsidRDefault="00105454" w:rsidP="00105454">
      <w:pPr>
        <w:tabs>
          <w:tab w:val="right" w:leader="dot" w:pos="8830"/>
        </w:tabs>
        <w:spacing w:line="360" w:lineRule="auto"/>
        <w:jc w:val="both"/>
        <w:rPr>
          <w:rFonts w:ascii="Times New Roman" w:hAnsi="Times New Roman"/>
          <w:b/>
          <w:bCs/>
          <w:caps/>
          <w:noProof w:val="0"/>
          <w:sz w:val="24"/>
          <w:szCs w:val="24"/>
          <w:lang w:val="es-CL"/>
        </w:rPr>
      </w:pPr>
    </w:p>
    <w:p w14:paraId="0C401DD0" w14:textId="77777777" w:rsidR="00105454" w:rsidRDefault="00105454" w:rsidP="00105454">
      <w:pPr>
        <w:tabs>
          <w:tab w:val="right" w:leader="dot" w:pos="8830"/>
        </w:tabs>
        <w:jc w:val="both"/>
        <w:rPr>
          <w:rFonts w:ascii="Times New Roman" w:hAnsi="Times New Roman"/>
        </w:rPr>
      </w:pPr>
      <w:r w:rsidRPr="00C10188">
        <w:rPr>
          <w:rFonts w:ascii="Times New Roman" w:hAnsi="Times New Roman"/>
        </w:rPr>
        <w:t>Diversas empresas en la actualidad, ya sean algunas fundadas hace años atrás como también otras que están en etapa de formación, en algún momento dado de su existencia se ven en la obligación de adaptarse a la época actual donde la tecnología digital proporciona la permanencia en el mercado así como también la facilidad de gestionar a través de sistemas digitales, sobre todo en esta situación de cuarentena causada por el famoso virus covid-19 que prácticamente nos forzó a avanzar un desarrollo tecnológico-digital en respecto al entorno laboral así como el estudiantil.</w:t>
      </w:r>
    </w:p>
    <w:p w14:paraId="12C468DE" w14:textId="77777777" w:rsidR="00105454" w:rsidRDefault="00105454" w:rsidP="00105454">
      <w:pPr>
        <w:tabs>
          <w:tab w:val="right" w:leader="dot" w:pos="8830"/>
        </w:tabs>
        <w:jc w:val="both"/>
        <w:rPr>
          <w:rFonts w:ascii="Times New Roman" w:hAnsi="Times New Roman"/>
        </w:rPr>
      </w:pPr>
      <w:r w:rsidRPr="00C10188">
        <w:rPr>
          <w:rFonts w:ascii="Times New Roman" w:hAnsi="Times New Roman"/>
        </w:rPr>
        <w:t xml:space="preserve"> En esta ocasión, nos encontramos con la empresa del área de la salud Eukonuba que se dedica a la atención de animales domésticos como perros, gatos, roedores, peces y alguna mascota exótica.</w:t>
      </w:r>
      <w:r>
        <w:rPr>
          <w:rFonts w:ascii="Times New Roman" w:hAnsi="Times New Roman"/>
        </w:rPr>
        <w:t xml:space="preserve"> </w:t>
      </w:r>
      <w:r w:rsidRPr="00C10188">
        <w:rPr>
          <w:rFonts w:ascii="Times New Roman" w:hAnsi="Times New Roman"/>
        </w:rPr>
        <w:t xml:space="preserve">También se dedica a la venta de productos para el cuidado de las mascotas como medicamentos, artículos de higiene, alimento, entre otros. No obstante, como fue mencionado anteriormente, Eukonuba se vio enfrentado al mismo problema que muchas de las empresas de hoy en día, la famosa "adaptación" por lo que decidieron innovar agregando un sistema de base de datos que recopilara tanto la información de los clientes que recibía a diario como la de sus empleados, lo cual se pudo llevar a cabo y funcionó durante un par de años. </w:t>
      </w:r>
    </w:p>
    <w:p w14:paraId="13F7B7E3" w14:textId="77777777" w:rsidR="00105454" w:rsidRDefault="00105454" w:rsidP="00105454">
      <w:pPr>
        <w:tabs>
          <w:tab w:val="right" w:leader="dot" w:pos="8830"/>
        </w:tabs>
        <w:jc w:val="both"/>
        <w:rPr>
          <w:rFonts w:ascii="Times New Roman" w:hAnsi="Times New Roman"/>
        </w:rPr>
      </w:pPr>
      <w:r w:rsidRPr="00C10188">
        <w:rPr>
          <w:rFonts w:ascii="Times New Roman" w:hAnsi="Times New Roman"/>
        </w:rPr>
        <w:t xml:space="preserve">Hasta que llegó el momento de una gran actualización debido a nuevas adquisiciones de conocimiento y maquinaria, que llevó a una extensión en la gama de animales que se atenderán, además de que el sistema administrador de base de datos quedó obsoleto debido a que se le dejó de dar soporte hace algunos cuantos años. </w:t>
      </w:r>
    </w:p>
    <w:p w14:paraId="21562B86" w14:textId="77777777" w:rsidR="00105454" w:rsidRPr="00C10188" w:rsidRDefault="00105454" w:rsidP="00105454">
      <w:pPr>
        <w:tabs>
          <w:tab w:val="right" w:leader="dot" w:pos="8830"/>
        </w:tabs>
        <w:jc w:val="both"/>
        <w:rPr>
          <w:rFonts w:ascii="Times New Roman" w:hAnsi="Times New Roman"/>
          <w:bCs/>
          <w:caps/>
          <w:noProof w:val="0"/>
          <w:szCs w:val="24"/>
          <w:lang w:val="es-CL"/>
        </w:rPr>
      </w:pPr>
      <w:r w:rsidRPr="00C10188">
        <w:rPr>
          <w:rFonts w:ascii="Times New Roman" w:hAnsi="Times New Roman"/>
        </w:rPr>
        <w:t>Por ende, nos reunimos con algunos funcionarios para hacer acuerdos para aplicar un nuevo sistema de base de datos con otro administrador de base de datos (postgress) y así añadir las nuevas funciones que deseaban introducir.</w:t>
      </w:r>
    </w:p>
    <w:p w14:paraId="65F7A681" w14:textId="6F347F34" w:rsidR="00105454" w:rsidRDefault="00105454" w:rsidP="00105454">
      <w:pPr>
        <w:jc w:val="both"/>
        <w:rPr>
          <w:rFonts w:ascii="Times New Roman" w:hAnsi="Times New Roman"/>
        </w:rPr>
      </w:pPr>
    </w:p>
    <w:p w14:paraId="321AF529" w14:textId="634461A2" w:rsidR="003815A0" w:rsidRDefault="00105454" w:rsidP="00105454">
      <w:pPr>
        <w:jc w:val="both"/>
        <w:rPr>
          <w:rFonts w:ascii="Times New Roman" w:hAnsi="Times New Roman"/>
          <w:b/>
          <w:bCs/>
          <w:caps/>
          <w:noProof w:val="0"/>
          <w:sz w:val="24"/>
          <w:szCs w:val="24"/>
          <w:lang w:val="es-CL"/>
        </w:rPr>
      </w:pPr>
      <w:r>
        <w:rPr>
          <w:rFonts w:ascii="Times New Roman" w:hAnsi="Times New Roman"/>
        </w:rPr>
        <w:br w:type="page"/>
      </w:r>
      <w:r w:rsidR="00894B8C" w:rsidRPr="00894B8C">
        <w:rPr>
          <w:rFonts w:ascii="Times New Roman" w:hAnsi="Times New Roman"/>
          <w:b/>
          <w:bCs/>
          <w:caps/>
          <w:noProof w:val="0"/>
          <w:sz w:val="24"/>
          <w:szCs w:val="24"/>
          <w:lang w:val="es-CL"/>
        </w:rPr>
        <w:lastRenderedPageBreak/>
        <w:t>4. REQUERIMIENTOS DE USUARIO</w:t>
      </w:r>
    </w:p>
    <w:p w14:paraId="3216C3DB" w14:textId="77777777" w:rsidR="00940150" w:rsidRDefault="00940150" w:rsidP="00893EB1">
      <w:pPr>
        <w:tabs>
          <w:tab w:val="right" w:leader="dot" w:pos="8830"/>
        </w:tabs>
        <w:spacing w:line="360" w:lineRule="auto"/>
        <w:jc w:val="left"/>
        <w:rPr>
          <w:rFonts w:ascii="Times New Roman" w:hAnsi="Times New Roman"/>
          <w:b/>
          <w:bCs/>
          <w:caps/>
          <w:noProof w:val="0"/>
          <w:sz w:val="24"/>
          <w:szCs w:val="24"/>
          <w:lang w:val="es-CL"/>
        </w:rPr>
      </w:pPr>
    </w:p>
    <w:tbl>
      <w:tblPr>
        <w:tblW w:w="10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1843"/>
        <w:gridCol w:w="6521"/>
      </w:tblGrid>
      <w:tr w:rsidR="00DC1E35" w:rsidRPr="00DC1E35" w14:paraId="01A7077D" w14:textId="77777777" w:rsidTr="00DC1E35">
        <w:tc>
          <w:tcPr>
            <w:tcW w:w="1809" w:type="dxa"/>
            <w:shd w:val="clear" w:color="auto" w:fill="auto"/>
          </w:tcPr>
          <w:p w14:paraId="2B238C2B" w14:textId="0E677460" w:rsidR="00AA7C8F" w:rsidRPr="00DC1E35" w:rsidRDefault="00AA7C8F" w:rsidP="00AA7C8F">
            <w:pPr>
              <w:pStyle w:val="Cuadrculamedia21"/>
              <w:jc w:val="center"/>
              <w:rPr>
                <w:rFonts w:ascii="Times New Roman" w:hAnsi="Times New Roman"/>
                <w:lang w:val="es-CL"/>
              </w:rPr>
            </w:pPr>
            <w:r w:rsidRPr="00DC1E35">
              <w:rPr>
                <w:rFonts w:ascii="Times New Roman" w:hAnsi="Times New Roman"/>
                <w:lang w:val="es-CL"/>
              </w:rPr>
              <w:t>Codigo</w:t>
            </w:r>
          </w:p>
        </w:tc>
        <w:tc>
          <w:tcPr>
            <w:tcW w:w="1843" w:type="dxa"/>
            <w:tcBorders>
              <w:bottom w:val="single" w:sz="4" w:space="0" w:color="auto"/>
              <w:right w:val="single" w:sz="4" w:space="0" w:color="auto"/>
            </w:tcBorders>
            <w:shd w:val="clear" w:color="auto" w:fill="auto"/>
          </w:tcPr>
          <w:p w14:paraId="0DC5066C" w14:textId="6FB08C52" w:rsidR="00AA7C8F" w:rsidRPr="00DC1E35" w:rsidRDefault="00AA7C8F" w:rsidP="00AA7C8F">
            <w:pPr>
              <w:pStyle w:val="Cuadrculamedia21"/>
              <w:jc w:val="center"/>
              <w:rPr>
                <w:rFonts w:ascii="Times New Roman" w:hAnsi="Times New Roman"/>
                <w:lang w:val="es-CL"/>
              </w:rPr>
            </w:pPr>
            <w:r w:rsidRPr="00DC1E35">
              <w:rPr>
                <w:rFonts w:ascii="Times New Roman" w:hAnsi="Times New Roman"/>
                <w:lang w:val="es-CL"/>
              </w:rPr>
              <w:t>Nombre</w:t>
            </w:r>
          </w:p>
        </w:tc>
        <w:tc>
          <w:tcPr>
            <w:tcW w:w="6521" w:type="dxa"/>
            <w:tcBorders>
              <w:left w:val="single" w:sz="4" w:space="0" w:color="auto"/>
              <w:right w:val="single" w:sz="4" w:space="0" w:color="auto"/>
            </w:tcBorders>
            <w:shd w:val="clear" w:color="auto" w:fill="auto"/>
          </w:tcPr>
          <w:p w14:paraId="5A940492" w14:textId="1E5BBE4C" w:rsidR="00AA7C8F" w:rsidRPr="00DC1E35" w:rsidRDefault="00AA7C8F" w:rsidP="00AA7C8F">
            <w:pPr>
              <w:pStyle w:val="Cuadrculamedia21"/>
              <w:jc w:val="center"/>
              <w:rPr>
                <w:rFonts w:ascii="Times New Roman" w:hAnsi="Times New Roman"/>
                <w:lang w:val="es-CL"/>
              </w:rPr>
            </w:pPr>
            <w:r w:rsidRPr="00DC1E35">
              <w:rPr>
                <w:rFonts w:ascii="Times New Roman" w:hAnsi="Times New Roman"/>
                <w:lang w:val="es-CL"/>
              </w:rPr>
              <w:t>Descripci</w:t>
            </w:r>
            <w:r w:rsidR="00940150">
              <w:rPr>
                <w:rFonts w:ascii="Times New Roman" w:hAnsi="Times New Roman"/>
                <w:lang w:val="es-CL"/>
              </w:rPr>
              <w:t>ó</w:t>
            </w:r>
            <w:r w:rsidRPr="00DC1E35">
              <w:rPr>
                <w:rFonts w:ascii="Times New Roman" w:hAnsi="Times New Roman"/>
                <w:lang w:val="es-CL"/>
              </w:rPr>
              <w:t>n</w:t>
            </w:r>
          </w:p>
        </w:tc>
      </w:tr>
      <w:tr w:rsidR="00DC1E35" w:rsidRPr="00DC1E35" w14:paraId="5751B332" w14:textId="77777777" w:rsidTr="00DC1E35">
        <w:tc>
          <w:tcPr>
            <w:tcW w:w="1809" w:type="dxa"/>
            <w:shd w:val="clear" w:color="auto" w:fill="auto"/>
          </w:tcPr>
          <w:p w14:paraId="7FD6FE61" w14:textId="4611D9E3" w:rsidR="00AA7C8F" w:rsidRPr="00DC1E35" w:rsidRDefault="00AA7C8F" w:rsidP="00AA7C8F">
            <w:pPr>
              <w:pStyle w:val="Cuadrculamedia21"/>
              <w:jc w:val="center"/>
              <w:rPr>
                <w:rFonts w:ascii="Times New Roman" w:hAnsi="Times New Roman"/>
                <w:lang w:val="es-CL"/>
              </w:rPr>
            </w:pPr>
            <w:r w:rsidRPr="00DC1E35">
              <w:rPr>
                <w:rFonts w:ascii="Times New Roman" w:hAnsi="Times New Roman"/>
                <w:lang w:val="es-CL"/>
              </w:rPr>
              <w:t>RU01</w:t>
            </w:r>
          </w:p>
        </w:tc>
        <w:tc>
          <w:tcPr>
            <w:tcW w:w="1843" w:type="dxa"/>
            <w:tcBorders>
              <w:top w:val="single" w:sz="4" w:space="0" w:color="auto"/>
            </w:tcBorders>
            <w:shd w:val="clear" w:color="auto" w:fill="auto"/>
          </w:tcPr>
          <w:p w14:paraId="75E9C360" w14:textId="52C479E1" w:rsidR="00AA7C8F" w:rsidRPr="00DC1E35" w:rsidRDefault="00AA7C8F" w:rsidP="00AA7C8F">
            <w:pPr>
              <w:pStyle w:val="Cuadrculamedia21"/>
              <w:jc w:val="center"/>
              <w:rPr>
                <w:rFonts w:ascii="Times New Roman" w:hAnsi="Times New Roman"/>
                <w:lang w:val="es-CL"/>
              </w:rPr>
            </w:pPr>
            <w:r w:rsidRPr="00DC1E35">
              <w:rPr>
                <w:rFonts w:ascii="Times New Roman" w:hAnsi="Times New Roman"/>
                <w:lang w:val="es-CL"/>
              </w:rPr>
              <w:t>Registro</w:t>
            </w:r>
          </w:p>
        </w:tc>
        <w:tc>
          <w:tcPr>
            <w:tcW w:w="6521" w:type="dxa"/>
            <w:shd w:val="clear" w:color="auto" w:fill="auto"/>
          </w:tcPr>
          <w:p w14:paraId="23F93416" w14:textId="1E2D7E5A" w:rsidR="00AA7C8F" w:rsidRPr="00DC1E35" w:rsidRDefault="00AA7C8F" w:rsidP="00DC1E35">
            <w:pPr>
              <w:pStyle w:val="Cuadrculamedia21"/>
              <w:rPr>
                <w:rFonts w:ascii="Times New Roman" w:hAnsi="Times New Roman"/>
                <w:lang w:val="es-CL"/>
              </w:rPr>
            </w:pPr>
            <w:r w:rsidRPr="00DC1E35">
              <w:rPr>
                <w:rFonts w:ascii="Times New Roman" w:hAnsi="Times New Roman"/>
                <w:lang w:val="es-CL"/>
              </w:rPr>
              <w:t>El Usuario  debera registrarse en la pagina web de la empresa para que disponer de mas opciones en la pagina</w:t>
            </w:r>
          </w:p>
        </w:tc>
      </w:tr>
      <w:tr w:rsidR="00DC1E35" w:rsidRPr="00DC1E35" w14:paraId="7A7CD359" w14:textId="77777777" w:rsidTr="00DC1E35">
        <w:tc>
          <w:tcPr>
            <w:tcW w:w="1809" w:type="dxa"/>
            <w:shd w:val="clear" w:color="auto" w:fill="auto"/>
          </w:tcPr>
          <w:p w14:paraId="745457A8" w14:textId="0496E673" w:rsidR="00AA7C8F" w:rsidRPr="00DC1E35" w:rsidRDefault="00AA7C8F" w:rsidP="00AA7C8F">
            <w:pPr>
              <w:pStyle w:val="Cuadrculamedia21"/>
              <w:jc w:val="center"/>
              <w:rPr>
                <w:rFonts w:ascii="Times New Roman" w:hAnsi="Times New Roman"/>
                <w:lang w:val="es-CL"/>
              </w:rPr>
            </w:pPr>
            <w:r w:rsidRPr="00DC1E35">
              <w:rPr>
                <w:rFonts w:ascii="Times New Roman" w:hAnsi="Times New Roman"/>
                <w:lang w:val="es-CL"/>
              </w:rPr>
              <w:t>RU02</w:t>
            </w:r>
          </w:p>
        </w:tc>
        <w:tc>
          <w:tcPr>
            <w:tcW w:w="1843" w:type="dxa"/>
            <w:shd w:val="clear" w:color="auto" w:fill="auto"/>
          </w:tcPr>
          <w:p w14:paraId="62B3C7B5" w14:textId="7733E076" w:rsidR="00AA7C8F" w:rsidRPr="00DC1E35" w:rsidRDefault="006B4D73" w:rsidP="00AA7C8F">
            <w:pPr>
              <w:pStyle w:val="Cuadrculamedia21"/>
              <w:jc w:val="center"/>
              <w:rPr>
                <w:rFonts w:ascii="Times New Roman" w:hAnsi="Times New Roman"/>
                <w:lang w:val="es-CL"/>
              </w:rPr>
            </w:pPr>
            <w:r w:rsidRPr="00DC1E35">
              <w:rPr>
                <w:rFonts w:ascii="Times New Roman" w:hAnsi="Times New Roman"/>
                <w:lang w:val="es-CL"/>
              </w:rPr>
              <w:t>Diseño</w:t>
            </w:r>
          </w:p>
        </w:tc>
        <w:tc>
          <w:tcPr>
            <w:tcW w:w="6521" w:type="dxa"/>
            <w:shd w:val="clear" w:color="auto" w:fill="auto"/>
          </w:tcPr>
          <w:p w14:paraId="26015860" w14:textId="5A3241A3" w:rsidR="00AA7C8F" w:rsidRPr="00DC1E35" w:rsidRDefault="006B4D73" w:rsidP="00DC1E35">
            <w:pPr>
              <w:pStyle w:val="Cuadrculamedia21"/>
              <w:rPr>
                <w:rFonts w:ascii="Times New Roman" w:hAnsi="Times New Roman"/>
                <w:lang w:val="es-CL"/>
              </w:rPr>
            </w:pPr>
            <w:r w:rsidRPr="00DC1E35">
              <w:rPr>
                <w:rFonts w:ascii="Times New Roman" w:hAnsi="Times New Roman"/>
                <w:lang w:val="es-CL"/>
              </w:rPr>
              <w:t xml:space="preserve">El sistema se diseñara de tal forma que el usuario tenga una navegacion intuitiva </w:t>
            </w:r>
          </w:p>
        </w:tc>
      </w:tr>
      <w:tr w:rsidR="00DC1E35" w:rsidRPr="00DC1E35" w14:paraId="68600992" w14:textId="77777777" w:rsidTr="00DC1E35">
        <w:tc>
          <w:tcPr>
            <w:tcW w:w="1809" w:type="dxa"/>
            <w:shd w:val="clear" w:color="auto" w:fill="auto"/>
          </w:tcPr>
          <w:p w14:paraId="21C5081A" w14:textId="0BFD0AF6" w:rsidR="00AA7C8F" w:rsidRPr="00DC1E35" w:rsidRDefault="00AA7C8F" w:rsidP="00AA7C8F">
            <w:pPr>
              <w:pStyle w:val="Cuadrculamedia21"/>
              <w:jc w:val="center"/>
              <w:rPr>
                <w:rFonts w:ascii="Times New Roman" w:hAnsi="Times New Roman"/>
                <w:lang w:val="es-CL"/>
              </w:rPr>
            </w:pPr>
            <w:r w:rsidRPr="00DC1E35">
              <w:rPr>
                <w:rFonts w:ascii="Times New Roman" w:hAnsi="Times New Roman"/>
                <w:lang w:val="es-CL"/>
              </w:rPr>
              <w:t>RU03</w:t>
            </w:r>
          </w:p>
        </w:tc>
        <w:tc>
          <w:tcPr>
            <w:tcW w:w="1843" w:type="dxa"/>
            <w:shd w:val="clear" w:color="auto" w:fill="auto"/>
          </w:tcPr>
          <w:p w14:paraId="1ED49035" w14:textId="768E6E6B" w:rsidR="00AA7C8F" w:rsidRPr="00DC1E35" w:rsidRDefault="006B4D73" w:rsidP="00AA7C8F">
            <w:pPr>
              <w:pStyle w:val="Cuadrculamedia21"/>
              <w:jc w:val="center"/>
              <w:rPr>
                <w:rFonts w:ascii="Times New Roman" w:hAnsi="Times New Roman"/>
                <w:lang w:val="es-CL"/>
              </w:rPr>
            </w:pPr>
            <w:r w:rsidRPr="00DC1E35">
              <w:rPr>
                <w:rFonts w:ascii="Times New Roman" w:hAnsi="Times New Roman"/>
                <w:lang w:val="es-CL"/>
              </w:rPr>
              <w:t>Seguridad</w:t>
            </w:r>
          </w:p>
        </w:tc>
        <w:tc>
          <w:tcPr>
            <w:tcW w:w="6521" w:type="dxa"/>
            <w:shd w:val="clear" w:color="auto" w:fill="auto"/>
          </w:tcPr>
          <w:p w14:paraId="5BAD1506" w14:textId="290E0D25" w:rsidR="00AA7C8F" w:rsidRPr="00DC1E35" w:rsidRDefault="00AA7C8F" w:rsidP="00DC1E35">
            <w:pPr>
              <w:pStyle w:val="Cuadrculamedia21"/>
              <w:rPr>
                <w:rFonts w:ascii="Times New Roman" w:hAnsi="Times New Roman"/>
                <w:lang w:val="es-CL"/>
              </w:rPr>
            </w:pPr>
            <w:r w:rsidRPr="00DC1E35">
              <w:rPr>
                <w:rFonts w:ascii="Times New Roman" w:hAnsi="Times New Roman"/>
                <w:lang w:val="es-CL"/>
              </w:rPr>
              <w:t>El Usuario</w:t>
            </w:r>
            <w:r w:rsidR="006B4D73" w:rsidRPr="00DC1E35">
              <w:rPr>
                <w:rFonts w:ascii="Times New Roman" w:hAnsi="Times New Roman"/>
                <w:lang w:val="es-CL"/>
              </w:rPr>
              <w:t xml:space="preserve"> accedera a su cuenta en el sistema a traves de una clave que  solamente conozca</w:t>
            </w:r>
          </w:p>
        </w:tc>
      </w:tr>
      <w:tr w:rsidR="00DC1E35" w:rsidRPr="00DC1E35" w14:paraId="6E8A179A" w14:textId="77777777" w:rsidTr="00DC1E35">
        <w:tc>
          <w:tcPr>
            <w:tcW w:w="1809" w:type="dxa"/>
            <w:shd w:val="clear" w:color="auto" w:fill="auto"/>
          </w:tcPr>
          <w:p w14:paraId="475C22A5" w14:textId="030EC2BF" w:rsidR="00AA7C8F" w:rsidRPr="00DC1E35" w:rsidRDefault="00AA7C8F" w:rsidP="00AA7C8F">
            <w:pPr>
              <w:pStyle w:val="Cuadrculamedia21"/>
              <w:jc w:val="center"/>
              <w:rPr>
                <w:rFonts w:ascii="Times New Roman" w:hAnsi="Times New Roman"/>
                <w:lang w:val="es-CL"/>
              </w:rPr>
            </w:pPr>
            <w:r w:rsidRPr="00DC1E35">
              <w:rPr>
                <w:rFonts w:ascii="Times New Roman" w:hAnsi="Times New Roman"/>
                <w:lang w:val="es-CL"/>
              </w:rPr>
              <w:t>RU04</w:t>
            </w:r>
          </w:p>
        </w:tc>
        <w:tc>
          <w:tcPr>
            <w:tcW w:w="1843" w:type="dxa"/>
            <w:shd w:val="clear" w:color="auto" w:fill="auto"/>
          </w:tcPr>
          <w:p w14:paraId="34A9F067" w14:textId="3AFE1507" w:rsidR="00AA7C8F" w:rsidRPr="00DC1E35" w:rsidRDefault="006B4D73" w:rsidP="00AA7C8F">
            <w:pPr>
              <w:pStyle w:val="Cuadrculamedia21"/>
              <w:jc w:val="center"/>
              <w:rPr>
                <w:rFonts w:ascii="Times New Roman" w:hAnsi="Times New Roman"/>
                <w:lang w:val="es-CL"/>
              </w:rPr>
            </w:pPr>
            <w:r w:rsidRPr="00DC1E35">
              <w:rPr>
                <w:rFonts w:ascii="Times New Roman" w:hAnsi="Times New Roman"/>
                <w:lang w:val="es-CL"/>
              </w:rPr>
              <w:t>disponibilidad</w:t>
            </w:r>
          </w:p>
        </w:tc>
        <w:tc>
          <w:tcPr>
            <w:tcW w:w="6521" w:type="dxa"/>
            <w:shd w:val="clear" w:color="auto" w:fill="auto"/>
          </w:tcPr>
          <w:p w14:paraId="76787ECC" w14:textId="2FD4774A" w:rsidR="00AA7C8F" w:rsidRPr="00DC1E35" w:rsidRDefault="00AA7C8F" w:rsidP="00DC1E35">
            <w:pPr>
              <w:pStyle w:val="Cuadrculamedia21"/>
              <w:rPr>
                <w:rFonts w:ascii="Times New Roman" w:hAnsi="Times New Roman"/>
                <w:lang w:val="es-CL"/>
              </w:rPr>
            </w:pPr>
            <w:r w:rsidRPr="00DC1E35">
              <w:rPr>
                <w:rFonts w:ascii="Times New Roman" w:hAnsi="Times New Roman"/>
                <w:lang w:val="es-CL"/>
              </w:rPr>
              <w:t>El Usuario</w:t>
            </w:r>
            <w:r w:rsidR="006B4D73" w:rsidRPr="00DC1E35">
              <w:rPr>
                <w:rFonts w:ascii="Times New Roman" w:hAnsi="Times New Roman"/>
                <w:lang w:val="es-CL"/>
              </w:rPr>
              <w:t xml:space="preserve"> </w:t>
            </w:r>
            <w:r w:rsidR="00966E67" w:rsidRPr="00DC1E35">
              <w:rPr>
                <w:rFonts w:ascii="Times New Roman" w:hAnsi="Times New Roman"/>
                <w:lang w:val="es-CL"/>
              </w:rPr>
              <w:t>puede acceder al sistema desde qualquier dispositivo con internet</w:t>
            </w:r>
          </w:p>
        </w:tc>
      </w:tr>
      <w:tr w:rsidR="00DC1E35" w:rsidRPr="00DC1E35" w14:paraId="2B5E1A89" w14:textId="77777777" w:rsidTr="00DC1E35">
        <w:tc>
          <w:tcPr>
            <w:tcW w:w="1809" w:type="dxa"/>
            <w:shd w:val="clear" w:color="auto" w:fill="auto"/>
          </w:tcPr>
          <w:p w14:paraId="42B858E5" w14:textId="73E50584" w:rsidR="00AA7C8F" w:rsidRPr="00DC1E35" w:rsidRDefault="00966E67" w:rsidP="00AA7C8F">
            <w:pPr>
              <w:pStyle w:val="Cuadrculamedia21"/>
              <w:jc w:val="center"/>
              <w:rPr>
                <w:rFonts w:ascii="Times New Roman" w:hAnsi="Times New Roman"/>
                <w:lang w:val="es-CL"/>
              </w:rPr>
            </w:pPr>
            <w:r w:rsidRPr="00DC1E35">
              <w:rPr>
                <w:rFonts w:ascii="Times New Roman" w:hAnsi="Times New Roman"/>
                <w:lang w:val="es-CL"/>
              </w:rPr>
              <w:t>RU05</w:t>
            </w:r>
          </w:p>
        </w:tc>
        <w:tc>
          <w:tcPr>
            <w:tcW w:w="1843" w:type="dxa"/>
            <w:shd w:val="clear" w:color="auto" w:fill="auto"/>
          </w:tcPr>
          <w:p w14:paraId="35371D0A" w14:textId="7A7AE64A" w:rsidR="00AA7C8F" w:rsidRPr="00DC1E35" w:rsidRDefault="00966E67" w:rsidP="00AA7C8F">
            <w:pPr>
              <w:pStyle w:val="Cuadrculamedia21"/>
              <w:jc w:val="center"/>
              <w:rPr>
                <w:rFonts w:ascii="Times New Roman" w:hAnsi="Times New Roman"/>
                <w:lang w:val="es-CL"/>
              </w:rPr>
            </w:pPr>
            <w:r w:rsidRPr="00DC1E35">
              <w:rPr>
                <w:rFonts w:ascii="Times New Roman" w:hAnsi="Times New Roman"/>
                <w:lang w:val="es-CL"/>
              </w:rPr>
              <w:t>Opinión</w:t>
            </w:r>
          </w:p>
        </w:tc>
        <w:tc>
          <w:tcPr>
            <w:tcW w:w="6521" w:type="dxa"/>
            <w:shd w:val="clear" w:color="auto" w:fill="auto"/>
          </w:tcPr>
          <w:p w14:paraId="1E61C5ED" w14:textId="52A01819" w:rsidR="00AA7C8F" w:rsidRPr="00DC1E35" w:rsidRDefault="00AA7C8F" w:rsidP="00DC1E35">
            <w:pPr>
              <w:pStyle w:val="Cuadrculamedia21"/>
              <w:rPr>
                <w:rFonts w:ascii="Times New Roman" w:hAnsi="Times New Roman"/>
                <w:lang w:val="es-CL"/>
              </w:rPr>
            </w:pPr>
            <w:r w:rsidRPr="00DC1E35">
              <w:rPr>
                <w:rFonts w:ascii="Times New Roman" w:hAnsi="Times New Roman"/>
                <w:lang w:val="es-CL"/>
              </w:rPr>
              <w:t>El Usuario</w:t>
            </w:r>
            <w:r w:rsidR="00966E67" w:rsidRPr="00DC1E35">
              <w:rPr>
                <w:rFonts w:ascii="Times New Roman" w:hAnsi="Times New Roman"/>
                <w:lang w:val="es-CL"/>
              </w:rPr>
              <w:t xml:space="preserve"> puede dar su opnion respecto a la atencion comentadolo en la pagina web</w:t>
            </w:r>
          </w:p>
        </w:tc>
      </w:tr>
      <w:tr w:rsidR="00940150" w:rsidRPr="00DC1E35" w14:paraId="22F016EB" w14:textId="77777777" w:rsidTr="00940150">
        <w:trPr>
          <w:trHeight w:val="500"/>
        </w:trPr>
        <w:tc>
          <w:tcPr>
            <w:tcW w:w="1809" w:type="dxa"/>
            <w:shd w:val="clear" w:color="auto" w:fill="auto"/>
          </w:tcPr>
          <w:p w14:paraId="434185DE" w14:textId="12714B1D" w:rsidR="00940150" w:rsidRPr="00DC1E35" w:rsidRDefault="00940150" w:rsidP="00AA7C8F">
            <w:pPr>
              <w:pStyle w:val="Cuadrculamedia21"/>
              <w:jc w:val="center"/>
              <w:rPr>
                <w:rFonts w:ascii="Times New Roman" w:hAnsi="Times New Roman"/>
                <w:lang w:val="es-CL"/>
              </w:rPr>
            </w:pPr>
            <w:r>
              <w:rPr>
                <w:rFonts w:ascii="Times New Roman" w:hAnsi="Times New Roman"/>
                <w:lang w:val="es-CL"/>
              </w:rPr>
              <w:t>RU06</w:t>
            </w:r>
          </w:p>
        </w:tc>
        <w:tc>
          <w:tcPr>
            <w:tcW w:w="1843" w:type="dxa"/>
            <w:shd w:val="clear" w:color="auto" w:fill="auto"/>
          </w:tcPr>
          <w:p w14:paraId="43B961DA" w14:textId="54FC9D12" w:rsidR="00940150" w:rsidRPr="00DC1E35" w:rsidRDefault="00940150" w:rsidP="00AA7C8F">
            <w:pPr>
              <w:pStyle w:val="Cuadrculamedia21"/>
              <w:jc w:val="center"/>
              <w:rPr>
                <w:rFonts w:ascii="Times New Roman" w:hAnsi="Times New Roman"/>
                <w:lang w:val="es-CL"/>
              </w:rPr>
            </w:pPr>
            <w:r>
              <w:rPr>
                <w:rFonts w:ascii="Times New Roman" w:hAnsi="Times New Roman"/>
                <w:lang w:val="es-CL"/>
              </w:rPr>
              <w:t>Carro de Compras</w:t>
            </w:r>
          </w:p>
        </w:tc>
        <w:tc>
          <w:tcPr>
            <w:tcW w:w="6521" w:type="dxa"/>
            <w:shd w:val="clear" w:color="auto" w:fill="auto"/>
          </w:tcPr>
          <w:p w14:paraId="39EBB79F" w14:textId="4BB46296" w:rsidR="00940150" w:rsidRPr="00DC1E35" w:rsidRDefault="00940150" w:rsidP="00DC1E35">
            <w:pPr>
              <w:pStyle w:val="Cuadrculamedia21"/>
              <w:rPr>
                <w:rFonts w:ascii="Times New Roman" w:hAnsi="Times New Roman"/>
                <w:lang w:val="es-CL"/>
              </w:rPr>
            </w:pPr>
            <w:r>
              <w:rPr>
                <w:rFonts w:ascii="Times New Roman" w:hAnsi="Times New Roman"/>
                <w:lang w:val="es-CL"/>
              </w:rPr>
              <w:t>Catalogo de Producto organizado por categorías.</w:t>
            </w:r>
          </w:p>
        </w:tc>
      </w:tr>
      <w:tr w:rsidR="00940150" w:rsidRPr="00DC1E35" w14:paraId="11DCB223" w14:textId="77777777" w:rsidTr="00940150">
        <w:trPr>
          <w:trHeight w:val="500"/>
        </w:trPr>
        <w:tc>
          <w:tcPr>
            <w:tcW w:w="1809" w:type="dxa"/>
            <w:shd w:val="clear" w:color="auto" w:fill="auto"/>
          </w:tcPr>
          <w:p w14:paraId="05C34A96" w14:textId="6F573909" w:rsidR="00940150" w:rsidRDefault="00940150" w:rsidP="00AA7C8F">
            <w:pPr>
              <w:pStyle w:val="Cuadrculamedia21"/>
              <w:jc w:val="center"/>
              <w:rPr>
                <w:rFonts w:ascii="Times New Roman" w:hAnsi="Times New Roman"/>
                <w:lang w:val="es-CL"/>
              </w:rPr>
            </w:pPr>
            <w:r>
              <w:rPr>
                <w:rFonts w:ascii="Times New Roman" w:hAnsi="Times New Roman"/>
                <w:lang w:val="es-CL"/>
              </w:rPr>
              <w:t>RU07</w:t>
            </w:r>
          </w:p>
        </w:tc>
        <w:tc>
          <w:tcPr>
            <w:tcW w:w="1843" w:type="dxa"/>
            <w:shd w:val="clear" w:color="auto" w:fill="auto"/>
          </w:tcPr>
          <w:p w14:paraId="30110135" w14:textId="05B2EF32" w:rsidR="00940150" w:rsidRDefault="00940150" w:rsidP="00AA7C8F">
            <w:pPr>
              <w:pStyle w:val="Cuadrculamedia21"/>
              <w:jc w:val="center"/>
              <w:rPr>
                <w:rFonts w:ascii="Times New Roman" w:hAnsi="Times New Roman"/>
                <w:lang w:val="es-CL"/>
              </w:rPr>
            </w:pPr>
            <w:r>
              <w:rPr>
                <w:rFonts w:ascii="Times New Roman" w:hAnsi="Times New Roman"/>
                <w:lang w:val="es-CL"/>
              </w:rPr>
              <w:t>Personalizacion</w:t>
            </w:r>
          </w:p>
        </w:tc>
        <w:tc>
          <w:tcPr>
            <w:tcW w:w="6521" w:type="dxa"/>
            <w:shd w:val="clear" w:color="auto" w:fill="auto"/>
          </w:tcPr>
          <w:p w14:paraId="1768283F" w14:textId="26880AD2" w:rsidR="00940150" w:rsidRDefault="00940150" w:rsidP="00DC1E35">
            <w:pPr>
              <w:pStyle w:val="Cuadrculamedia21"/>
              <w:rPr>
                <w:rFonts w:ascii="Times New Roman" w:hAnsi="Times New Roman"/>
                <w:lang w:val="es-CL"/>
              </w:rPr>
            </w:pPr>
            <w:r>
              <w:rPr>
                <w:rFonts w:ascii="Times New Roman" w:hAnsi="Times New Roman"/>
                <w:lang w:val="es-CL"/>
              </w:rPr>
              <w:t>Poder Personalizar la apariencia de la cuenta del cliente.</w:t>
            </w:r>
          </w:p>
        </w:tc>
      </w:tr>
    </w:tbl>
    <w:p w14:paraId="3CAB1E48" w14:textId="77777777" w:rsidR="00894B8C" w:rsidRPr="00AA7C8F" w:rsidRDefault="00894B8C" w:rsidP="00894B8C">
      <w:pPr>
        <w:pStyle w:val="Cuadrculamedia21"/>
        <w:rPr>
          <w:rFonts w:ascii="Times New Roman" w:hAnsi="Times New Roman"/>
          <w:lang w:val="es-CL"/>
        </w:rPr>
      </w:pPr>
    </w:p>
    <w:p w14:paraId="279CD7B9" w14:textId="77777777" w:rsidR="00FE008A" w:rsidRDefault="00FE008A" w:rsidP="00893EB1">
      <w:pPr>
        <w:tabs>
          <w:tab w:val="right" w:leader="dot" w:pos="8830"/>
        </w:tabs>
        <w:spacing w:line="360" w:lineRule="auto"/>
        <w:jc w:val="left"/>
        <w:rPr>
          <w:rFonts w:ascii="Times New Roman" w:hAnsi="Times New Roman"/>
          <w:b/>
          <w:bCs/>
          <w:caps/>
          <w:noProof w:val="0"/>
          <w:sz w:val="24"/>
          <w:szCs w:val="24"/>
          <w:lang w:val="es-CL"/>
        </w:rPr>
      </w:pPr>
    </w:p>
    <w:p w14:paraId="3A818B25" w14:textId="36E72F83" w:rsidR="00550AAE" w:rsidRDefault="00550AAE" w:rsidP="007576E5">
      <w:pPr>
        <w:tabs>
          <w:tab w:val="right" w:leader="dot" w:pos="8830"/>
        </w:tabs>
        <w:spacing w:line="360" w:lineRule="auto"/>
        <w:jc w:val="left"/>
        <w:rPr>
          <w:rFonts w:ascii="Times New Roman" w:hAnsi="Times New Roman"/>
          <w:b/>
          <w:bCs/>
          <w:caps/>
          <w:noProof w:val="0"/>
          <w:sz w:val="24"/>
          <w:szCs w:val="24"/>
          <w:lang w:val="es-CL"/>
        </w:rPr>
      </w:pPr>
    </w:p>
    <w:p w14:paraId="11B89BCD" w14:textId="77777777" w:rsidR="00FE1BF8" w:rsidRDefault="00FE1BF8" w:rsidP="007576E5">
      <w:pPr>
        <w:tabs>
          <w:tab w:val="right" w:leader="dot" w:pos="8830"/>
        </w:tabs>
        <w:spacing w:line="360" w:lineRule="auto"/>
        <w:jc w:val="left"/>
        <w:rPr>
          <w:rFonts w:ascii="Times New Roman" w:hAnsi="Times New Roman"/>
          <w:b/>
          <w:bCs/>
          <w:caps/>
          <w:noProof w:val="0"/>
          <w:sz w:val="24"/>
          <w:szCs w:val="24"/>
          <w:lang w:val="es-CL"/>
        </w:rPr>
      </w:pPr>
    </w:p>
    <w:p w14:paraId="256E36DC" w14:textId="77777777" w:rsidR="00105454" w:rsidRDefault="00105454" w:rsidP="007576E5">
      <w:pPr>
        <w:tabs>
          <w:tab w:val="right" w:leader="dot" w:pos="8830"/>
        </w:tabs>
        <w:spacing w:line="360" w:lineRule="auto"/>
        <w:jc w:val="left"/>
        <w:rPr>
          <w:rFonts w:ascii="Times New Roman" w:hAnsi="Times New Roman"/>
          <w:b/>
          <w:bCs/>
          <w:caps/>
          <w:noProof w:val="0"/>
          <w:sz w:val="24"/>
          <w:szCs w:val="24"/>
          <w:lang w:val="es-CL"/>
        </w:rPr>
      </w:pPr>
    </w:p>
    <w:p w14:paraId="4FBD65BB" w14:textId="77777777" w:rsidR="00105454" w:rsidRDefault="00105454" w:rsidP="007576E5">
      <w:pPr>
        <w:tabs>
          <w:tab w:val="right" w:leader="dot" w:pos="8830"/>
        </w:tabs>
        <w:spacing w:line="360" w:lineRule="auto"/>
        <w:jc w:val="left"/>
        <w:rPr>
          <w:rFonts w:ascii="Times New Roman" w:hAnsi="Times New Roman"/>
          <w:b/>
          <w:bCs/>
          <w:caps/>
          <w:noProof w:val="0"/>
          <w:sz w:val="24"/>
          <w:szCs w:val="24"/>
          <w:lang w:val="es-CL"/>
        </w:rPr>
      </w:pPr>
    </w:p>
    <w:p w14:paraId="56AA5359" w14:textId="77777777" w:rsidR="00105454" w:rsidRDefault="00105454" w:rsidP="007576E5">
      <w:pPr>
        <w:tabs>
          <w:tab w:val="right" w:leader="dot" w:pos="8830"/>
        </w:tabs>
        <w:spacing w:line="360" w:lineRule="auto"/>
        <w:jc w:val="left"/>
        <w:rPr>
          <w:rFonts w:ascii="Times New Roman" w:hAnsi="Times New Roman"/>
          <w:b/>
          <w:bCs/>
          <w:caps/>
          <w:noProof w:val="0"/>
          <w:sz w:val="24"/>
          <w:szCs w:val="24"/>
          <w:lang w:val="es-CL"/>
        </w:rPr>
      </w:pPr>
    </w:p>
    <w:p w14:paraId="0FC458A2" w14:textId="77777777" w:rsidR="00105454" w:rsidRDefault="00105454" w:rsidP="007576E5">
      <w:pPr>
        <w:tabs>
          <w:tab w:val="right" w:leader="dot" w:pos="8830"/>
        </w:tabs>
        <w:spacing w:line="360" w:lineRule="auto"/>
        <w:jc w:val="left"/>
        <w:rPr>
          <w:rFonts w:ascii="Times New Roman" w:hAnsi="Times New Roman"/>
          <w:b/>
          <w:bCs/>
          <w:caps/>
          <w:noProof w:val="0"/>
          <w:sz w:val="24"/>
          <w:szCs w:val="24"/>
          <w:lang w:val="es-CL"/>
        </w:rPr>
      </w:pPr>
    </w:p>
    <w:p w14:paraId="72C27250" w14:textId="77777777" w:rsidR="00105454" w:rsidRDefault="00105454" w:rsidP="007576E5">
      <w:pPr>
        <w:tabs>
          <w:tab w:val="right" w:leader="dot" w:pos="8830"/>
        </w:tabs>
        <w:spacing w:line="360" w:lineRule="auto"/>
        <w:jc w:val="left"/>
        <w:rPr>
          <w:rFonts w:ascii="Times New Roman" w:hAnsi="Times New Roman"/>
          <w:b/>
          <w:bCs/>
          <w:caps/>
          <w:noProof w:val="0"/>
          <w:sz w:val="24"/>
          <w:szCs w:val="24"/>
          <w:lang w:val="es-CL"/>
        </w:rPr>
      </w:pPr>
    </w:p>
    <w:p w14:paraId="601E26FB" w14:textId="77777777" w:rsidR="00105454" w:rsidRDefault="00105454" w:rsidP="007576E5">
      <w:pPr>
        <w:tabs>
          <w:tab w:val="right" w:leader="dot" w:pos="8830"/>
        </w:tabs>
        <w:spacing w:line="360" w:lineRule="auto"/>
        <w:jc w:val="left"/>
        <w:rPr>
          <w:rFonts w:ascii="Times New Roman" w:hAnsi="Times New Roman"/>
          <w:b/>
          <w:bCs/>
          <w:caps/>
          <w:noProof w:val="0"/>
          <w:sz w:val="24"/>
          <w:szCs w:val="24"/>
          <w:lang w:val="es-CL"/>
        </w:rPr>
      </w:pPr>
    </w:p>
    <w:p w14:paraId="125E73F6" w14:textId="77777777" w:rsidR="00105454" w:rsidRDefault="00105454" w:rsidP="007576E5">
      <w:pPr>
        <w:tabs>
          <w:tab w:val="right" w:leader="dot" w:pos="8830"/>
        </w:tabs>
        <w:spacing w:line="360" w:lineRule="auto"/>
        <w:jc w:val="left"/>
        <w:rPr>
          <w:rFonts w:ascii="Times New Roman" w:hAnsi="Times New Roman"/>
          <w:b/>
          <w:bCs/>
          <w:caps/>
          <w:noProof w:val="0"/>
          <w:sz w:val="24"/>
          <w:szCs w:val="24"/>
          <w:lang w:val="es-CL"/>
        </w:rPr>
      </w:pPr>
    </w:p>
    <w:p w14:paraId="4BEE4785" w14:textId="77777777" w:rsidR="00105454" w:rsidRDefault="00105454" w:rsidP="007576E5">
      <w:pPr>
        <w:tabs>
          <w:tab w:val="right" w:leader="dot" w:pos="8830"/>
        </w:tabs>
        <w:spacing w:line="360" w:lineRule="auto"/>
        <w:jc w:val="left"/>
        <w:rPr>
          <w:rFonts w:ascii="Times New Roman" w:hAnsi="Times New Roman"/>
          <w:b/>
          <w:bCs/>
          <w:caps/>
          <w:noProof w:val="0"/>
          <w:sz w:val="24"/>
          <w:szCs w:val="24"/>
          <w:lang w:val="es-CL"/>
        </w:rPr>
      </w:pPr>
    </w:p>
    <w:p w14:paraId="550F787F" w14:textId="77777777" w:rsidR="00105454" w:rsidRDefault="00105454" w:rsidP="007576E5">
      <w:pPr>
        <w:tabs>
          <w:tab w:val="right" w:leader="dot" w:pos="8830"/>
        </w:tabs>
        <w:spacing w:line="360" w:lineRule="auto"/>
        <w:jc w:val="left"/>
        <w:rPr>
          <w:rFonts w:ascii="Times New Roman" w:hAnsi="Times New Roman"/>
          <w:b/>
          <w:bCs/>
          <w:caps/>
          <w:noProof w:val="0"/>
          <w:sz w:val="24"/>
          <w:szCs w:val="24"/>
          <w:lang w:val="es-CL"/>
        </w:rPr>
      </w:pPr>
    </w:p>
    <w:p w14:paraId="6E46395A" w14:textId="77777777" w:rsidR="00105454" w:rsidRDefault="00105454" w:rsidP="007576E5">
      <w:pPr>
        <w:tabs>
          <w:tab w:val="right" w:leader="dot" w:pos="8830"/>
        </w:tabs>
        <w:spacing w:line="360" w:lineRule="auto"/>
        <w:jc w:val="left"/>
        <w:rPr>
          <w:rFonts w:ascii="Times New Roman" w:hAnsi="Times New Roman"/>
          <w:b/>
          <w:bCs/>
          <w:caps/>
          <w:noProof w:val="0"/>
          <w:sz w:val="24"/>
          <w:szCs w:val="24"/>
          <w:lang w:val="es-CL"/>
        </w:rPr>
      </w:pPr>
    </w:p>
    <w:p w14:paraId="53D8F40C" w14:textId="77777777" w:rsidR="00105454" w:rsidRDefault="00105454" w:rsidP="007576E5">
      <w:pPr>
        <w:tabs>
          <w:tab w:val="right" w:leader="dot" w:pos="8830"/>
        </w:tabs>
        <w:spacing w:line="360" w:lineRule="auto"/>
        <w:jc w:val="left"/>
        <w:rPr>
          <w:rFonts w:ascii="Times New Roman" w:hAnsi="Times New Roman"/>
          <w:b/>
          <w:bCs/>
          <w:caps/>
          <w:noProof w:val="0"/>
          <w:sz w:val="24"/>
          <w:szCs w:val="24"/>
          <w:lang w:val="es-CL"/>
        </w:rPr>
      </w:pPr>
    </w:p>
    <w:p w14:paraId="28D14059" w14:textId="77777777" w:rsidR="00105454" w:rsidRDefault="00105454" w:rsidP="007576E5">
      <w:pPr>
        <w:tabs>
          <w:tab w:val="right" w:leader="dot" w:pos="8830"/>
        </w:tabs>
        <w:spacing w:line="360" w:lineRule="auto"/>
        <w:jc w:val="left"/>
        <w:rPr>
          <w:rFonts w:ascii="Times New Roman" w:hAnsi="Times New Roman"/>
          <w:b/>
          <w:bCs/>
          <w:caps/>
          <w:noProof w:val="0"/>
          <w:sz w:val="24"/>
          <w:szCs w:val="24"/>
          <w:lang w:val="es-CL"/>
        </w:rPr>
      </w:pPr>
    </w:p>
    <w:p w14:paraId="1DDAC9D3" w14:textId="479E6B2B" w:rsidR="00105454" w:rsidRDefault="00105454" w:rsidP="007576E5">
      <w:pPr>
        <w:tabs>
          <w:tab w:val="right" w:leader="dot" w:pos="8830"/>
        </w:tabs>
        <w:spacing w:line="360" w:lineRule="auto"/>
        <w:jc w:val="left"/>
        <w:rPr>
          <w:rFonts w:ascii="Times New Roman" w:hAnsi="Times New Roman"/>
          <w:b/>
          <w:bCs/>
          <w:caps/>
          <w:noProof w:val="0"/>
          <w:sz w:val="24"/>
          <w:szCs w:val="24"/>
          <w:lang w:val="es-CL"/>
        </w:rPr>
      </w:pPr>
    </w:p>
    <w:p w14:paraId="23822179" w14:textId="524AD20F" w:rsidR="003F78FA" w:rsidRDefault="003F78FA" w:rsidP="007576E5">
      <w:pPr>
        <w:tabs>
          <w:tab w:val="right" w:leader="dot" w:pos="8830"/>
        </w:tabs>
        <w:spacing w:line="360" w:lineRule="auto"/>
        <w:jc w:val="left"/>
        <w:rPr>
          <w:rFonts w:ascii="Times New Roman" w:hAnsi="Times New Roman"/>
          <w:b/>
          <w:bCs/>
          <w:caps/>
          <w:noProof w:val="0"/>
          <w:sz w:val="24"/>
          <w:szCs w:val="24"/>
          <w:lang w:val="es-CL"/>
        </w:rPr>
      </w:pPr>
    </w:p>
    <w:p w14:paraId="1B695EA5" w14:textId="3460A793" w:rsidR="003F78FA" w:rsidRDefault="003F78FA" w:rsidP="007576E5">
      <w:pPr>
        <w:tabs>
          <w:tab w:val="right" w:leader="dot" w:pos="8830"/>
        </w:tabs>
        <w:spacing w:line="360" w:lineRule="auto"/>
        <w:jc w:val="left"/>
        <w:rPr>
          <w:rFonts w:ascii="Times New Roman" w:hAnsi="Times New Roman"/>
          <w:b/>
          <w:bCs/>
          <w:caps/>
          <w:noProof w:val="0"/>
          <w:sz w:val="24"/>
          <w:szCs w:val="24"/>
          <w:lang w:val="es-CL"/>
        </w:rPr>
      </w:pPr>
    </w:p>
    <w:p w14:paraId="7B097EC0" w14:textId="36508F7A" w:rsidR="003F78FA" w:rsidRDefault="003F78FA" w:rsidP="007576E5">
      <w:pPr>
        <w:tabs>
          <w:tab w:val="right" w:leader="dot" w:pos="8830"/>
        </w:tabs>
        <w:spacing w:line="360" w:lineRule="auto"/>
        <w:jc w:val="left"/>
        <w:rPr>
          <w:rFonts w:ascii="Times New Roman" w:hAnsi="Times New Roman"/>
          <w:b/>
          <w:bCs/>
          <w:caps/>
          <w:noProof w:val="0"/>
          <w:sz w:val="24"/>
          <w:szCs w:val="24"/>
          <w:lang w:val="es-CL"/>
        </w:rPr>
      </w:pPr>
    </w:p>
    <w:p w14:paraId="4B9CFB62" w14:textId="6064C40E" w:rsidR="003F78FA" w:rsidRDefault="003F78FA" w:rsidP="007576E5">
      <w:pPr>
        <w:tabs>
          <w:tab w:val="right" w:leader="dot" w:pos="8830"/>
        </w:tabs>
        <w:spacing w:line="360" w:lineRule="auto"/>
        <w:jc w:val="left"/>
        <w:rPr>
          <w:rFonts w:ascii="Times New Roman" w:hAnsi="Times New Roman"/>
          <w:b/>
          <w:bCs/>
          <w:caps/>
          <w:noProof w:val="0"/>
          <w:sz w:val="24"/>
          <w:szCs w:val="24"/>
          <w:lang w:val="es-CL"/>
        </w:rPr>
      </w:pPr>
    </w:p>
    <w:p w14:paraId="14C224AE" w14:textId="77777777" w:rsidR="003F78FA" w:rsidRDefault="003F78FA" w:rsidP="007576E5">
      <w:pPr>
        <w:tabs>
          <w:tab w:val="right" w:leader="dot" w:pos="8830"/>
        </w:tabs>
        <w:spacing w:line="360" w:lineRule="auto"/>
        <w:jc w:val="left"/>
        <w:rPr>
          <w:rFonts w:ascii="Times New Roman" w:hAnsi="Times New Roman"/>
          <w:b/>
          <w:bCs/>
          <w:caps/>
          <w:noProof w:val="0"/>
          <w:sz w:val="24"/>
          <w:szCs w:val="24"/>
          <w:lang w:val="es-CL"/>
        </w:rPr>
      </w:pPr>
    </w:p>
    <w:p w14:paraId="54EC1A90" w14:textId="7E9E66CD" w:rsidR="003815A0" w:rsidRDefault="00972426" w:rsidP="007576E5">
      <w:pPr>
        <w:tabs>
          <w:tab w:val="right" w:leader="dot" w:pos="8830"/>
        </w:tabs>
        <w:spacing w:line="360" w:lineRule="auto"/>
        <w:jc w:val="left"/>
        <w:rPr>
          <w:rFonts w:ascii="Times New Roman" w:hAnsi="Times New Roman"/>
          <w:b/>
          <w:bCs/>
          <w:caps/>
          <w:noProof w:val="0"/>
          <w:sz w:val="24"/>
          <w:szCs w:val="24"/>
          <w:lang w:val="es-CL"/>
        </w:rPr>
      </w:pPr>
      <w:r w:rsidRPr="00972426">
        <w:rPr>
          <w:rFonts w:ascii="Times New Roman" w:hAnsi="Times New Roman"/>
          <w:b/>
          <w:bCs/>
          <w:caps/>
          <w:noProof w:val="0"/>
          <w:sz w:val="24"/>
          <w:szCs w:val="24"/>
          <w:lang w:val="es-CL"/>
        </w:rPr>
        <w:lastRenderedPageBreak/>
        <w:t>5. MODELO CONCEPTUAL</w:t>
      </w:r>
    </w:p>
    <w:p w14:paraId="3A76695A" w14:textId="5F85BE75" w:rsidR="007576E5" w:rsidRDefault="00E360F6" w:rsidP="00E97C6B">
      <w:pPr>
        <w:tabs>
          <w:tab w:val="right" w:leader="dot" w:pos="8830"/>
        </w:tabs>
        <w:jc w:val="both"/>
        <w:rPr>
          <w:rFonts w:ascii="Times New Roman" w:hAnsi="Times New Roman"/>
          <w:color w:val="333333"/>
          <w:shd w:val="clear" w:color="auto" w:fill="FFFFFF"/>
        </w:rPr>
      </w:pPr>
      <w:r>
        <w:rPr>
          <w:rFonts w:ascii="Times New Roman" w:hAnsi="Times New Roman"/>
          <w:color w:val="333333"/>
          <w:shd w:val="clear" w:color="auto" w:fill="FFFFFF"/>
        </w:rPr>
        <w:t xml:space="preserve"> El</w:t>
      </w:r>
      <w:r w:rsidRPr="00E360F6">
        <w:rPr>
          <w:rFonts w:ascii="Times New Roman" w:hAnsi="Times New Roman"/>
          <w:color w:val="333333"/>
          <w:shd w:val="clear" w:color="auto" w:fill="FFFFFF"/>
        </w:rPr>
        <w:t xml:space="preserve"> modelo</w:t>
      </w:r>
      <w:r>
        <w:rPr>
          <w:rFonts w:ascii="Times New Roman" w:hAnsi="Times New Roman"/>
          <w:color w:val="333333"/>
          <w:shd w:val="clear" w:color="auto" w:fill="FFFFFF"/>
        </w:rPr>
        <w:t xml:space="preserve"> Entidad Relacion</w:t>
      </w:r>
      <w:r w:rsidRPr="00E360F6">
        <w:rPr>
          <w:rFonts w:ascii="Times New Roman" w:hAnsi="Times New Roman"/>
          <w:color w:val="333333"/>
          <w:shd w:val="clear" w:color="auto" w:fill="FFFFFF"/>
        </w:rPr>
        <w:t xml:space="preserve"> </w:t>
      </w:r>
      <w:r>
        <w:rPr>
          <w:rFonts w:ascii="Times New Roman" w:hAnsi="Times New Roman"/>
          <w:color w:val="333333"/>
          <w:shd w:val="clear" w:color="auto" w:fill="FFFFFF"/>
        </w:rPr>
        <w:t xml:space="preserve">es </w:t>
      </w:r>
      <w:r w:rsidRPr="00E360F6">
        <w:rPr>
          <w:rFonts w:ascii="Times New Roman" w:hAnsi="Times New Roman"/>
          <w:color w:val="333333"/>
          <w:shd w:val="clear" w:color="auto" w:fill="FFFFFF"/>
        </w:rPr>
        <w:t>un método del que disponemos solo y exclusivamente para diseñar esquemas que posteriormente debemos de implementar en un gestor de </w:t>
      </w:r>
      <w:r w:rsidRPr="00E360F6">
        <w:rPr>
          <w:rStyle w:val="nfasis"/>
          <w:rFonts w:ascii="Times New Roman" w:hAnsi="Times New Roman"/>
          <w:i w:val="0"/>
          <w:iCs w:val="0"/>
          <w:color w:val="333333"/>
          <w:shd w:val="clear" w:color="auto" w:fill="FFFFFF"/>
        </w:rPr>
        <w:t>BBDD</w:t>
      </w:r>
      <w:r w:rsidRPr="00E360F6">
        <w:rPr>
          <w:rFonts w:ascii="Times New Roman" w:hAnsi="Times New Roman"/>
          <w:color w:val="333333"/>
          <w:shd w:val="clear" w:color="auto" w:fill="FFFFFF"/>
        </w:rPr>
        <w:t> (bases de datos).</w:t>
      </w:r>
      <w:r>
        <w:rPr>
          <w:rFonts w:ascii="Times New Roman" w:hAnsi="Times New Roman"/>
          <w:color w:val="333333"/>
          <w:shd w:val="clear" w:color="auto" w:fill="FFFFFF"/>
        </w:rPr>
        <w:t xml:space="preserve"> </w:t>
      </w:r>
      <w:r w:rsidRPr="00E360F6">
        <w:rPr>
          <w:rFonts w:ascii="Times New Roman" w:hAnsi="Times New Roman"/>
          <w:color w:val="333333"/>
          <w:shd w:val="clear" w:color="auto" w:fill="FFFFFF"/>
        </w:rPr>
        <w:t xml:space="preserve">Este modelo se representa a través de diagramas y está formado por </w:t>
      </w:r>
      <w:r>
        <w:rPr>
          <w:rFonts w:ascii="Times New Roman" w:hAnsi="Times New Roman"/>
          <w:color w:val="333333"/>
          <w:shd w:val="clear" w:color="auto" w:fill="FFFFFF"/>
        </w:rPr>
        <w:t>Entidades Atributos y relaciones</w:t>
      </w:r>
      <w:r w:rsidRPr="00E360F6">
        <w:rPr>
          <w:rFonts w:ascii="Times New Roman" w:hAnsi="Times New Roman"/>
          <w:color w:val="333333"/>
          <w:shd w:val="clear" w:color="auto" w:fill="FFFFFF"/>
        </w:rPr>
        <w:t>.</w:t>
      </w:r>
    </w:p>
    <w:p w14:paraId="3CC57680" w14:textId="77777777" w:rsidR="00E360F6" w:rsidRPr="00E360F6" w:rsidRDefault="00E360F6" w:rsidP="00E97C6B">
      <w:pPr>
        <w:tabs>
          <w:tab w:val="right" w:leader="dot" w:pos="8830"/>
        </w:tabs>
        <w:jc w:val="both"/>
        <w:rPr>
          <w:rFonts w:ascii="Times New Roman" w:hAnsi="Times New Roman"/>
          <w:color w:val="333333"/>
          <w:shd w:val="clear" w:color="auto" w:fill="FFFFFF"/>
        </w:rPr>
      </w:pPr>
    </w:p>
    <w:p w14:paraId="7FF332A0" w14:textId="0E9A2CA6" w:rsidR="00F33C9A" w:rsidRDefault="00E360F6" w:rsidP="00E97C6B">
      <w:pPr>
        <w:pStyle w:val="Cuadrculamedia21"/>
        <w:jc w:val="both"/>
        <w:rPr>
          <w:rFonts w:ascii="Times New Roman" w:hAnsi="Times New Roman"/>
          <w:lang w:val="es-CL"/>
        </w:rPr>
      </w:pPr>
      <w:r>
        <w:rPr>
          <w:rFonts w:ascii="Times New Roman" w:hAnsi="Times New Roman"/>
          <w:lang w:val="es-CL"/>
        </w:rPr>
        <w:t xml:space="preserve">  </w:t>
      </w:r>
      <w:r w:rsidR="00F33C9A" w:rsidRPr="00F33C9A">
        <w:rPr>
          <w:rFonts w:ascii="Times New Roman" w:hAnsi="Times New Roman"/>
          <w:lang w:val="es-CL"/>
        </w:rPr>
        <w:t>A continuacion se Presenta el modelo entidad-relación  con el cual se diagrama la base de dato</w:t>
      </w:r>
      <w:r w:rsidR="00F33C9A">
        <w:rPr>
          <w:rFonts w:ascii="Times New Roman" w:hAnsi="Times New Roman"/>
          <w:lang w:val="es-CL"/>
        </w:rPr>
        <w:t>s</w:t>
      </w:r>
      <w:r w:rsidR="00F33C9A" w:rsidRPr="00F33C9A">
        <w:rPr>
          <w:rFonts w:ascii="Times New Roman" w:hAnsi="Times New Roman"/>
          <w:lang w:val="es-CL"/>
        </w:rPr>
        <w:t xml:space="preserve"> mostrando </w:t>
      </w:r>
      <w:r w:rsidR="00F33C9A">
        <w:rPr>
          <w:rFonts w:ascii="Times New Roman" w:hAnsi="Times New Roman"/>
          <w:lang w:val="es-CL"/>
        </w:rPr>
        <w:t xml:space="preserve">las entidades con sus respectivos atributos y la relaciones entre estas. </w:t>
      </w:r>
    </w:p>
    <w:p w14:paraId="155E32DF" w14:textId="1F866D31" w:rsidR="00496A76" w:rsidRDefault="00496A76" w:rsidP="00F33C9A">
      <w:pPr>
        <w:pStyle w:val="Cuadrculamedia21"/>
        <w:rPr>
          <w:rFonts w:ascii="Times New Roman" w:hAnsi="Times New Roman"/>
          <w:lang w:val="es-CL"/>
        </w:rPr>
      </w:pPr>
    </w:p>
    <w:tbl>
      <w:tblPr>
        <w:tblpPr w:leftFromText="141" w:rightFromText="141"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8"/>
      </w:tblGrid>
      <w:tr w:rsidR="009B2FB2" w:rsidRPr="00F44669" w14:paraId="3F94416C" w14:textId="77777777" w:rsidTr="00F44669">
        <w:tc>
          <w:tcPr>
            <w:tcW w:w="1158" w:type="dxa"/>
            <w:shd w:val="clear" w:color="auto" w:fill="auto"/>
          </w:tcPr>
          <w:p w14:paraId="494A39B2" w14:textId="7E6EED22" w:rsidR="009B2FB2" w:rsidRPr="00F44669" w:rsidRDefault="009B2FB2" w:rsidP="00F44669">
            <w:pPr>
              <w:pStyle w:val="Cuadrculamedia21"/>
              <w:rPr>
                <w:rFonts w:ascii="Times New Roman" w:hAnsi="Times New Roman"/>
                <w:b/>
                <w:bCs/>
                <w:lang w:val="es-CL"/>
              </w:rPr>
            </w:pPr>
            <w:r w:rsidRPr="00F44669">
              <w:rPr>
                <w:rFonts w:ascii="Times New Roman" w:hAnsi="Times New Roman"/>
                <w:b/>
                <w:bCs/>
                <w:lang w:val="es-CL"/>
              </w:rPr>
              <w:t>Entidades</w:t>
            </w:r>
          </w:p>
        </w:tc>
      </w:tr>
      <w:tr w:rsidR="00496A76" w:rsidRPr="00F44669" w14:paraId="1BA4BC82" w14:textId="77777777" w:rsidTr="00F44669">
        <w:tc>
          <w:tcPr>
            <w:tcW w:w="1158" w:type="dxa"/>
            <w:shd w:val="clear" w:color="auto" w:fill="auto"/>
          </w:tcPr>
          <w:p w14:paraId="742DC9D4" w14:textId="3AE49D07" w:rsidR="00496A76" w:rsidRPr="00F44669" w:rsidRDefault="00496A76" w:rsidP="00F44669">
            <w:pPr>
              <w:pStyle w:val="Cuadrculamedia21"/>
              <w:rPr>
                <w:rFonts w:ascii="Times New Roman" w:hAnsi="Times New Roman"/>
                <w:lang w:val="es-CL"/>
              </w:rPr>
            </w:pPr>
            <w:r w:rsidRPr="00F44669">
              <w:rPr>
                <w:rFonts w:ascii="Times New Roman" w:hAnsi="Times New Roman"/>
                <w:lang w:val="es-CL"/>
              </w:rPr>
              <w:t>Usuario</w:t>
            </w:r>
          </w:p>
        </w:tc>
      </w:tr>
      <w:tr w:rsidR="00496A76" w:rsidRPr="00F44669" w14:paraId="56F4F8DA" w14:textId="77777777" w:rsidTr="00F44669">
        <w:tc>
          <w:tcPr>
            <w:tcW w:w="1158" w:type="dxa"/>
            <w:shd w:val="clear" w:color="auto" w:fill="auto"/>
          </w:tcPr>
          <w:p w14:paraId="19E08FAF" w14:textId="1653ADEF" w:rsidR="00496A76" w:rsidRPr="00F44669" w:rsidRDefault="00496A76" w:rsidP="00F44669">
            <w:pPr>
              <w:pStyle w:val="Cuadrculamedia21"/>
              <w:rPr>
                <w:rFonts w:ascii="Times New Roman" w:hAnsi="Times New Roman"/>
                <w:lang w:val="es-CL"/>
              </w:rPr>
            </w:pPr>
            <w:r w:rsidRPr="00F44669">
              <w:rPr>
                <w:rFonts w:ascii="Times New Roman" w:hAnsi="Times New Roman"/>
                <w:lang w:val="es-CL"/>
              </w:rPr>
              <w:t>Cliente</w:t>
            </w:r>
          </w:p>
        </w:tc>
      </w:tr>
      <w:tr w:rsidR="00496A76" w:rsidRPr="00F44669" w14:paraId="653FF9E3" w14:textId="77777777" w:rsidTr="00F44669">
        <w:tc>
          <w:tcPr>
            <w:tcW w:w="1158" w:type="dxa"/>
            <w:shd w:val="clear" w:color="auto" w:fill="auto"/>
          </w:tcPr>
          <w:p w14:paraId="0EFB9997" w14:textId="12B7BC0A" w:rsidR="00496A76" w:rsidRPr="00F44669" w:rsidRDefault="00496A76" w:rsidP="00F44669">
            <w:pPr>
              <w:pStyle w:val="Cuadrculamedia21"/>
              <w:rPr>
                <w:rFonts w:ascii="Times New Roman" w:hAnsi="Times New Roman"/>
                <w:lang w:val="es-CL"/>
              </w:rPr>
            </w:pPr>
            <w:r w:rsidRPr="00F44669">
              <w:rPr>
                <w:rFonts w:ascii="Times New Roman" w:hAnsi="Times New Roman"/>
                <w:lang w:val="es-CL"/>
              </w:rPr>
              <w:t>Empleado</w:t>
            </w:r>
          </w:p>
        </w:tc>
      </w:tr>
      <w:tr w:rsidR="00496A76" w:rsidRPr="00F44669" w14:paraId="767AEB72" w14:textId="77777777" w:rsidTr="00F44669">
        <w:tc>
          <w:tcPr>
            <w:tcW w:w="1158" w:type="dxa"/>
            <w:shd w:val="clear" w:color="auto" w:fill="auto"/>
          </w:tcPr>
          <w:p w14:paraId="626276F8" w14:textId="78EF89EB" w:rsidR="00496A76" w:rsidRPr="00F44669" w:rsidRDefault="00496A76" w:rsidP="00F44669">
            <w:pPr>
              <w:pStyle w:val="Cuadrculamedia21"/>
              <w:rPr>
                <w:rFonts w:ascii="Times New Roman" w:hAnsi="Times New Roman"/>
                <w:lang w:val="es-CL"/>
              </w:rPr>
            </w:pPr>
            <w:r w:rsidRPr="00F44669">
              <w:rPr>
                <w:rFonts w:ascii="Times New Roman" w:hAnsi="Times New Roman"/>
                <w:lang w:val="es-CL"/>
              </w:rPr>
              <w:t>Mascota</w:t>
            </w:r>
          </w:p>
        </w:tc>
      </w:tr>
      <w:tr w:rsidR="00496A76" w:rsidRPr="00F44669" w14:paraId="0081B2E9" w14:textId="77777777" w:rsidTr="00F44669">
        <w:tc>
          <w:tcPr>
            <w:tcW w:w="1158" w:type="dxa"/>
            <w:shd w:val="clear" w:color="auto" w:fill="auto"/>
          </w:tcPr>
          <w:p w14:paraId="256A77C6" w14:textId="22AA51DA" w:rsidR="00496A76" w:rsidRPr="00F44669" w:rsidRDefault="00496A76" w:rsidP="00F44669">
            <w:pPr>
              <w:pStyle w:val="Cuadrculamedia21"/>
              <w:rPr>
                <w:rFonts w:ascii="Times New Roman" w:hAnsi="Times New Roman"/>
                <w:lang w:val="es-CL"/>
              </w:rPr>
            </w:pPr>
            <w:r w:rsidRPr="00F44669">
              <w:rPr>
                <w:rFonts w:ascii="Times New Roman" w:hAnsi="Times New Roman"/>
                <w:lang w:val="es-CL"/>
              </w:rPr>
              <w:t>Producto</w:t>
            </w:r>
          </w:p>
        </w:tc>
      </w:tr>
      <w:tr w:rsidR="00496A76" w:rsidRPr="00F44669" w14:paraId="021ED2C8" w14:textId="77777777" w:rsidTr="00F44669">
        <w:tc>
          <w:tcPr>
            <w:tcW w:w="1158" w:type="dxa"/>
            <w:shd w:val="clear" w:color="auto" w:fill="auto"/>
          </w:tcPr>
          <w:p w14:paraId="0AB94F2B" w14:textId="46129358" w:rsidR="00496A76" w:rsidRPr="00F44669" w:rsidRDefault="00496A76" w:rsidP="00F44669">
            <w:pPr>
              <w:pStyle w:val="Cuadrculamedia21"/>
              <w:rPr>
                <w:rFonts w:ascii="Times New Roman" w:hAnsi="Times New Roman"/>
                <w:lang w:val="es-CL"/>
              </w:rPr>
            </w:pPr>
            <w:r w:rsidRPr="00F44669">
              <w:rPr>
                <w:rFonts w:ascii="Times New Roman" w:hAnsi="Times New Roman"/>
                <w:lang w:val="es-CL"/>
              </w:rPr>
              <w:t>Bien</w:t>
            </w:r>
          </w:p>
        </w:tc>
      </w:tr>
      <w:tr w:rsidR="00496A76" w:rsidRPr="00F44669" w14:paraId="696F8B6A" w14:textId="77777777" w:rsidTr="00F44669">
        <w:tc>
          <w:tcPr>
            <w:tcW w:w="1158" w:type="dxa"/>
            <w:shd w:val="clear" w:color="auto" w:fill="auto"/>
          </w:tcPr>
          <w:p w14:paraId="7388FD6F" w14:textId="3601709D" w:rsidR="00496A76" w:rsidRPr="00F44669" w:rsidRDefault="00496A76" w:rsidP="00F44669">
            <w:pPr>
              <w:pStyle w:val="Cuadrculamedia21"/>
              <w:rPr>
                <w:rFonts w:ascii="Times New Roman" w:hAnsi="Times New Roman"/>
                <w:lang w:val="es-CL"/>
              </w:rPr>
            </w:pPr>
            <w:r w:rsidRPr="00F44669">
              <w:rPr>
                <w:rFonts w:ascii="Times New Roman" w:hAnsi="Times New Roman"/>
                <w:lang w:val="es-CL"/>
              </w:rPr>
              <w:t>Servicio</w:t>
            </w:r>
          </w:p>
        </w:tc>
      </w:tr>
      <w:tr w:rsidR="00496A76" w:rsidRPr="00F44669" w14:paraId="1331EE24" w14:textId="77777777" w:rsidTr="00F44669">
        <w:tc>
          <w:tcPr>
            <w:tcW w:w="1158" w:type="dxa"/>
            <w:shd w:val="clear" w:color="auto" w:fill="auto"/>
          </w:tcPr>
          <w:p w14:paraId="77445305" w14:textId="6AC560FF" w:rsidR="00496A76" w:rsidRPr="00F44669" w:rsidRDefault="00496A76" w:rsidP="00F44669">
            <w:pPr>
              <w:pStyle w:val="Cuadrculamedia21"/>
              <w:rPr>
                <w:rFonts w:ascii="Times New Roman" w:hAnsi="Times New Roman"/>
                <w:lang w:val="es-CL"/>
              </w:rPr>
            </w:pPr>
            <w:r w:rsidRPr="00F44669">
              <w:rPr>
                <w:rFonts w:ascii="Times New Roman" w:hAnsi="Times New Roman"/>
                <w:lang w:val="es-CL"/>
              </w:rPr>
              <w:t>Pedido</w:t>
            </w:r>
          </w:p>
        </w:tc>
      </w:tr>
      <w:tr w:rsidR="00496A76" w:rsidRPr="00F44669" w14:paraId="2173AC28" w14:textId="77777777" w:rsidTr="00F44669">
        <w:tc>
          <w:tcPr>
            <w:tcW w:w="1158" w:type="dxa"/>
            <w:shd w:val="clear" w:color="auto" w:fill="auto"/>
          </w:tcPr>
          <w:p w14:paraId="7D899059" w14:textId="6286B3B4" w:rsidR="00496A76" w:rsidRPr="00F44669" w:rsidRDefault="00496A76" w:rsidP="00F44669">
            <w:pPr>
              <w:pStyle w:val="Cuadrculamedia21"/>
              <w:rPr>
                <w:rFonts w:ascii="Times New Roman" w:hAnsi="Times New Roman"/>
                <w:lang w:val="es-CL"/>
              </w:rPr>
            </w:pPr>
            <w:r w:rsidRPr="00F44669">
              <w:rPr>
                <w:rFonts w:ascii="Times New Roman" w:hAnsi="Times New Roman"/>
                <w:lang w:val="es-CL"/>
              </w:rPr>
              <w:t>Tienda</w:t>
            </w:r>
          </w:p>
        </w:tc>
      </w:tr>
      <w:tr w:rsidR="00496A76" w:rsidRPr="00F44669" w14:paraId="377338FB" w14:textId="77777777" w:rsidTr="00F44669">
        <w:tc>
          <w:tcPr>
            <w:tcW w:w="1158" w:type="dxa"/>
            <w:shd w:val="clear" w:color="auto" w:fill="auto"/>
          </w:tcPr>
          <w:p w14:paraId="6DA03DE4" w14:textId="2BE5EEC3" w:rsidR="00496A76" w:rsidRPr="00F44669" w:rsidRDefault="00496A76" w:rsidP="00F44669">
            <w:pPr>
              <w:pStyle w:val="Cuadrculamedia21"/>
              <w:rPr>
                <w:rFonts w:ascii="Times New Roman" w:hAnsi="Times New Roman"/>
                <w:lang w:val="es-CL"/>
              </w:rPr>
            </w:pPr>
            <w:r w:rsidRPr="00F44669">
              <w:rPr>
                <w:rFonts w:ascii="Times New Roman" w:hAnsi="Times New Roman"/>
                <w:lang w:val="es-CL"/>
              </w:rPr>
              <w:t>Bodega</w:t>
            </w:r>
          </w:p>
        </w:tc>
      </w:tr>
      <w:tr w:rsidR="00496A76" w:rsidRPr="00F44669" w14:paraId="5D1DDC5E" w14:textId="77777777" w:rsidTr="00F44669">
        <w:tc>
          <w:tcPr>
            <w:tcW w:w="1158" w:type="dxa"/>
            <w:shd w:val="clear" w:color="auto" w:fill="auto"/>
          </w:tcPr>
          <w:p w14:paraId="5A5DD76A" w14:textId="61D6F005" w:rsidR="00496A76" w:rsidRPr="00F44669" w:rsidRDefault="00496A76" w:rsidP="00F44669">
            <w:pPr>
              <w:pStyle w:val="Cuadrculamedia21"/>
              <w:rPr>
                <w:rFonts w:ascii="Times New Roman" w:hAnsi="Times New Roman"/>
                <w:lang w:val="es-CL"/>
              </w:rPr>
            </w:pPr>
            <w:r w:rsidRPr="00F44669">
              <w:rPr>
                <w:rFonts w:ascii="Times New Roman" w:hAnsi="Times New Roman"/>
                <w:lang w:val="es-CL"/>
              </w:rPr>
              <w:t>Proveedor</w:t>
            </w:r>
          </w:p>
        </w:tc>
      </w:tr>
      <w:tr w:rsidR="00496A76" w:rsidRPr="00F44669" w14:paraId="3F140D6D" w14:textId="77777777" w:rsidTr="00F44669">
        <w:tc>
          <w:tcPr>
            <w:tcW w:w="1158" w:type="dxa"/>
            <w:shd w:val="clear" w:color="auto" w:fill="auto"/>
          </w:tcPr>
          <w:p w14:paraId="5D9BDA56" w14:textId="6C274EA6" w:rsidR="00496A76" w:rsidRPr="00F44669" w:rsidRDefault="00496A76" w:rsidP="00F44669">
            <w:pPr>
              <w:pStyle w:val="Cuadrculamedia21"/>
              <w:rPr>
                <w:rFonts w:ascii="Times New Roman" w:hAnsi="Times New Roman"/>
                <w:lang w:val="es-CL"/>
              </w:rPr>
            </w:pPr>
            <w:r w:rsidRPr="00F44669">
              <w:rPr>
                <w:rFonts w:ascii="Times New Roman" w:hAnsi="Times New Roman"/>
                <w:lang w:val="es-CL"/>
              </w:rPr>
              <w:t>Vehiculo</w:t>
            </w:r>
          </w:p>
        </w:tc>
      </w:tr>
      <w:tr w:rsidR="00496A76" w:rsidRPr="00F44669" w14:paraId="530E4B14" w14:textId="77777777" w:rsidTr="00F44669">
        <w:tc>
          <w:tcPr>
            <w:tcW w:w="1158" w:type="dxa"/>
            <w:shd w:val="clear" w:color="auto" w:fill="auto"/>
          </w:tcPr>
          <w:p w14:paraId="7F53F5EC" w14:textId="53436572" w:rsidR="00496A76" w:rsidRPr="00F44669" w:rsidRDefault="00496A76" w:rsidP="00F44669">
            <w:pPr>
              <w:pStyle w:val="Cuadrculamedia21"/>
              <w:rPr>
                <w:rFonts w:ascii="Times New Roman" w:hAnsi="Times New Roman"/>
                <w:lang w:val="es-CL"/>
              </w:rPr>
            </w:pPr>
            <w:r w:rsidRPr="00F44669">
              <w:rPr>
                <w:rFonts w:ascii="Times New Roman" w:hAnsi="Times New Roman"/>
                <w:lang w:val="es-CL"/>
              </w:rPr>
              <w:t>Contrato</w:t>
            </w:r>
          </w:p>
        </w:tc>
      </w:tr>
    </w:tbl>
    <w:p w14:paraId="25C9387D" w14:textId="30968CE3" w:rsidR="009B2FB2" w:rsidRPr="00E360F6" w:rsidRDefault="009B2FB2" w:rsidP="009B2FB2">
      <w:pPr>
        <w:pStyle w:val="Cuadrculamedia21"/>
        <w:ind w:left="5664"/>
        <w:rPr>
          <w:rFonts w:ascii="Times New Roman" w:hAnsi="Times New Roman"/>
          <w:b/>
          <w:bCs/>
          <w:lang w:val="es-CL"/>
        </w:rPr>
      </w:pPr>
      <w:r w:rsidRPr="00E360F6">
        <w:rPr>
          <w:rFonts w:ascii="Times New Roman" w:hAnsi="Times New Roman"/>
          <w:b/>
          <w:bCs/>
          <w:lang w:val="es-CL"/>
        </w:rPr>
        <w:t>Diagrama Modelo Entidad-Relación.</w:t>
      </w:r>
    </w:p>
    <w:tbl>
      <w:tblPr>
        <w:tblpPr w:leftFromText="141" w:rightFromText="141" w:vertAnchor="text" w:horzAnchor="margin" w:tblpY="422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2"/>
      </w:tblGrid>
      <w:tr w:rsidR="00F44669" w:rsidRPr="00F44669" w14:paraId="672BF1A7" w14:textId="77777777" w:rsidTr="00F44669">
        <w:tc>
          <w:tcPr>
            <w:tcW w:w="959" w:type="dxa"/>
            <w:shd w:val="clear" w:color="auto" w:fill="auto"/>
          </w:tcPr>
          <w:p w14:paraId="6FA9FBC0" w14:textId="12345B0F" w:rsidR="009B2FB2" w:rsidRPr="00F44669" w:rsidRDefault="009B2FB2" w:rsidP="00F44669">
            <w:pPr>
              <w:pStyle w:val="Cuadrculamedia21"/>
              <w:rPr>
                <w:rFonts w:ascii="Times New Roman" w:hAnsi="Times New Roman"/>
                <w:lang w:val="es-CL"/>
              </w:rPr>
            </w:pPr>
            <w:r w:rsidRPr="00F44669">
              <w:rPr>
                <w:rFonts w:ascii="Times New Roman" w:hAnsi="Times New Roman"/>
                <w:lang w:val="es-CL"/>
              </w:rPr>
              <w:t>Relaciones</w:t>
            </w:r>
          </w:p>
        </w:tc>
      </w:tr>
      <w:tr w:rsidR="00F44669" w:rsidRPr="00F44669" w14:paraId="5D24B122" w14:textId="77777777" w:rsidTr="00F44669">
        <w:tc>
          <w:tcPr>
            <w:tcW w:w="959" w:type="dxa"/>
            <w:shd w:val="clear" w:color="auto" w:fill="auto"/>
          </w:tcPr>
          <w:p w14:paraId="1BE28C15" w14:textId="2E72C556" w:rsidR="009B2FB2" w:rsidRPr="00F44669" w:rsidRDefault="009B2FB2" w:rsidP="00F44669">
            <w:pPr>
              <w:pStyle w:val="Cuadrculamedia21"/>
              <w:rPr>
                <w:rFonts w:ascii="Times New Roman" w:hAnsi="Times New Roman"/>
                <w:lang w:val="es-CL"/>
              </w:rPr>
            </w:pPr>
            <w:r w:rsidRPr="00F44669">
              <w:rPr>
                <w:rFonts w:ascii="Times New Roman" w:hAnsi="Times New Roman"/>
                <w:lang w:val="es-CL"/>
              </w:rPr>
              <w:t>Compra</w:t>
            </w:r>
          </w:p>
        </w:tc>
      </w:tr>
      <w:tr w:rsidR="00F44669" w:rsidRPr="00F44669" w14:paraId="62ECC1DE" w14:textId="77777777" w:rsidTr="00F44669">
        <w:tc>
          <w:tcPr>
            <w:tcW w:w="959" w:type="dxa"/>
            <w:shd w:val="clear" w:color="auto" w:fill="auto"/>
          </w:tcPr>
          <w:p w14:paraId="63AC4555" w14:textId="2285D6AA" w:rsidR="009B2FB2" w:rsidRPr="00F44669" w:rsidRDefault="009B2FB2" w:rsidP="00F44669">
            <w:pPr>
              <w:pStyle w:val="Cuadrculamedia21"/>
              <w:rPr>
                <w:rFonts w:ascii="Times New Roman" w:hAnsi="Times New Roman"/>
                <w:lang w:val="es-CL"/>
              </w:rPr>
            </w:pPr>
            <w:r w:rsidRPr="00F44669">
              <w:rPr>
                <w:rFonts w:ascii="Times New Roman" w:hAnsi="Times New Roman"/>
                <w:lang w:val="es-CL"/>
              </w:rPr>
              <w:t>Realiza</w:t>
            </w:r>
          </w:p>
        </w:tc>
      </w:tr>
      <w:tr w:rsidR="00F44669" w:rsidRPr="00F44669" w14:paraId="49BD702F" w14:textId="77777777" w:rsidTr="00F44669">
        <w:tc>
          <w:tcPr>
            <w:tcW w:w="959" w:type="dxa"/>
            <w:shd w:val="clear" w:color="auto" w:fill="auto"/>
          </w:tcPr>
          <w:p w14:paraId="2FD64262" w14:textId="546554B7" w:rsidR="009B2FB2" w:rsidRPr="00F44669" w:rsidRDefault="009B2FB2" w:rsidP="00F44669">
            <w:pPr>
              <w:pStyle w:val="Cuadrculamedia21"/>
              <w:rPr>
                <w:rFonts w:ascii="Times New Roman" w:hAnsi="Times New Roman"/>
                <w:lang w:val="es-CL"/>
              </w:rPr>
            </w:pPr>
            <w:r w:rsidRPr="00F44669">
              <w:rPr>
                <w:rFonts w:ascii="Times New Roman" w:hAnsi="Times New Roman"/>
                <w:lang w:val="es-CL"/>
              </w:rPr>
              <w:t>Dueño de</w:t>
            </w:r>
          </w:p>
        </w:tc>
      </w:tr>
      <w:tr w:rsidR="00F44669" w:rsidRPr="00F44669" w14:paraId="3749DFB2" w14:textId="77777777" w:rsidTr="00F44669">
        <w:tc>
          <w:tcPr>
            <w:tcW w:w="959" w:type="dxa"/>
            <w:shd w:val="clear" w:color="auto" w:fill="auto"/>
          </w:tcPr>
          <w:p w14:paraId="038598F7" w14:textId="3811BC16" w:rsidR="009B2FB2" w:rsidRPr="00F44669" w:rsidRDefault="009B2FB2" w:rsidP="00F44669">
            <w:pPr>
              <w:pStyle w:val="Cuadrculamedia21"/>
              <w:rPr>
                <w:rFonts w:ascii="Times New Roman" w:hAnsi="Times New Roman"/>
                <w:lang w:val="es-CL"/>
              </w:rPr>
            </w:pPr>
            <w:r w:rsidRPr="00F44669">
              <w:rPr>
                <w:rFonts w:ascii="Times New Roman" w:hAnsi="Times New Roman"/>
                <w:lang w:val="es-CL"/>
              </w:rPr>
              <w:t>Envia</w:t>
            </w:r>
          </w:p>
        </w:tc>
      </w:tr>
      <w:tr w:rsidR="00F44669" w:rsidRPr="00F44669" w14:paraId="2B16DF1F" w14:textId="77777777" w:rsidTr="00F44669">
        <w:tc>
          <w:tcPr>
            <w:tcW w:w="959" w:type="dxa"/>
            <w:shd w:val="clear" w:color="auto" w:fill="auto"/>
          </w:tcPr>
          <w:p w14:paraId="281790B3" w14:textId="4B667D9F" w:rsidR="009B2FB2" w:rsidRPr="00F44669" w:rsidRDefault="009B2FB2" w:rsidP="00F44669">
            <w:pPr>
              <w:pStyle w:val="Cuadrculamedia21"/>
              <w:rPr>
                <w:rFonts w:ascii="Times New Roman" w:hAnsi="Times New Roman"/>
                <w:lang w:val="es-CL"/>
              </w:rPr>
            </w:pPr>
            <w:r w:rsidRPr="00F44669">
              <w:rPr>
                <w:rFonts w:ascii="Times New Roman" w:hAnsi="Times New Roman"/>
                <w:lang w:val="es-CL"/>
              </w:rPr>
              <w:t>Atiende</w:t>
            </w:r>
          </w:p>
        </w:tc>
      </w:tr>
      <w:tr w:rsidR="00F44669" w:rsidRPr="00F44669" w14:paraId="2000C696" w14:textId="77777777" w:rsidTr="00F44669">
        <w:tc>
          <w:tcPr>
            <w:tcW w:w="959" w:type="dxa"/>
            <w:shd w:val="clear" w:color="auto" w:fill="auto"/>
          </w:tcPr>
          <w:p w14:paraId="277A75AA" w14:textId="79C82778" w:rsidR="009B2FB2" w:rsidRPr="00F44669" w:rsidRDefault="009B2FB2" w:rsidP="00F44669">
            <w:pPr>
              <w:pStyle w:val="Cuadrculamedia21"/>
              <w:rPr>
                <w:rFonts w:ascii="Times New Roman" w:hAnsi="Times New Roman"/>
                <w:lang w:val="es-CL"/>
              </w:rPr>
            </w:pPr>
            <w:r w:rsidRPr="00F44669">
              <w:rPr>
                <w:rFonts w:ascii="Times New Roman" w:hAnsi="Times New Roman"/>
                <w:lang w:val="es-CL"/>
              </w:rPr>
              <w:t>Almacena</w:t>
            </w:r>
          </w:p>
        </w:tc>
      </w:tr>
      <w:tr w:rsidR="00F44669" w:rsidRPr="00F44669" w14:paraId="21281473" w14:textId="77777777" w:rsidTr="00F44669">
        <w:tc>
          <w:tcPr>
            <w:tcW w:w="959" w:type="dxa"/>
            <w:shd w:val="clear" w:color="auto" w:fill="auto"/>
          </w:tcPr>
          <w:p w14:paraId="58CF3B70" w14:textId="1389F884" w:rsidR="009B2FB2" w:rsidRPr="00F44669" w:rsidRDefault="009B2FB2" w:rsidP="00F44669">
            <w:pPr>
              <w:pStyle w:val="Cuadrculamedia21"/>
              <w:rPr>
                <w:rFonts w:ascii="Times New Roman" w:hAnsi="Times New Roman"/>
                <w:lang w:val="es-CL"/>
              </w:rPr>
            </w:pPr>
            <w:r w:rsidRPr="00F44669">
              <w:rPr>
                <w:rFonts w:ascii="Times New Roman" w:hAnsi="Times New Roman"/>
                <w:lang w:val="es-CL"/>
              </w:rPr>
              <w:t>Vende</w:t>
            </w:r>
          </w:p>
        </w:tc>
      </w:tr>
      <w:tr w:rsidR="00F44669" w:rsidRPr="00F44669" w14:paraId="76AE1C9A" w14:textId="77777777" w:rsidTr="00F44669">
        <w:tc>
          <w:tcPr>
            <w:tcW w:w="959" w:type="dxa"/>
            <w:shd w:val="clear" w:color="auto" w:fill="auto"/>
          </w:tcPr>
          <w:p w14:paraId="19A554AC" w14:textId="37DC6D74" w:rsidR="009B2FB2" w:rsidRPr="00F44669" w:rsidRDefault="009B2FB2" w:rsidP="00F44669">
            <w:pPr>
              <w:pStyle w:val="Cuadrculamedia21"/>
              <w:rPr>
                <w:rFonts w:ascii="Times New Roman" w:hAnsi="Times New Roman"/>
                <w:lang w:val="es-CL"/>
              </w:rPr>
            </w:pPr>
            <w:r w:rsidRPr="00F44669">
              <w:rPr>
                <w:rFonts w:ascii="Times New Roman" w:hAnsi="Times New Roman"/>
                <w:lang w:val="es-CL"/>
              </w:rPr>
              <w:t>Transporta</w:t>
            </w:r>
          </w:p>
        </w:tc>
      </w:tr>
      <w:tr w:rsidR="00F44669" w:rsidRPr="00F44669" w14:paraId="6FF8BE60" w14:textId="77777777" w:rsidTr="00F44669">
        <w:tc>
          <w:tcPr>
            <w:tcW w:w="959" w:type="dxa"/>
            <w:shd w:val="clear" w:color="auto" w:fill="auto"/>
          </w:tcPr>
          <w:p w14:paraId="108C4326" w14:textId="4B5C9704" w:rsidR="009B2FB2" w:rsidRPr="00F44669" w:rsidRDefault="009B2FB2" w:rsidP="00F44669">
            <w:pPr>
              <w:pStyle w:val="Cuadrculamedia21"/>
              <w:rPr>
                <w:rFonts w:ascii="Times New Roman" w:hAnsi="Times New Roman"/>
                <w:lang w:val="es-CL"/>
              </w:rPr>
            </w:pPr>
            <w:r w:rsidRPr="00F44669">
              <w:rPr>
                <w:rFonts w:ascii="Times New Roman" w:hAnsi="Times New Roman"/>
                <w:lang w:val="es-CL"/>
              </w:rPr>
              <w:t>Posee</w:t>
            </w:r>
          </w:p>
        </w:tc>
      </w:tr>
      <w:tr w:rsidR="00F44669" w:rsidRPr="00F44669" w14:paraId="548D1E7E" w14:textId="77777777" w:rsidTr="00F44669">
        <w:tc>
          <w:tcPr>
            <w:tcW w:w="959" w:type="dxa"/>
            <w:shd w:val="clear" w:color="auto" w:fill="auto"/>
          </w:tcPr>
          <w:p w14:paraId="34AC6435" w14:textId="192B2793" w:rsidR="009B2FB2" w:rsidRPr="00F44669" w:rsidRDefault="003035B2" w:rsidP="00F44669">
            <w:pPr>
              <w:pStyle w:val="Cuadrculamedia21"/>
              <w:rPr>
                <w:rFonts w:ascii="Times New Roman" w:hAnsi="Times New Roman"/>
                <w:lang w:val="es-CL"/>
              </w:rPr>
            </w:pPr>
            <w:r w:rsidRPr="00F44669">
              <w:rPr>
                <w:rFonts w:ascii="Times New Roman" w:hAnsi="Times New Roman"/>
                <w:lang w:val="es-CL"/>
              </w:rPr>
              <w:t>Abastece</w:t>
            </w:r>
          </w:p>
        </w:tc>
      </w:tr>
      <w:tr w:rsidR="00F44669" w:rsidRPr="00F44669" w14:paraId="214B5F98" w14:textId="77777777" w:rsidTr="00F44669">
        <w:tc>
          <w:tcPr>
            <w:tcW w:w="959" w:type="dxa"/>
            <w:shd w:val="clear" w:color="auto" w:fill="auto"/>
          </w:tcPr>
          <w:p w14:paraId="44D7AE6D" w14:textId="012DD45F" w:rsidR="009B2FB2" w:rsidRPr="00F44669" w:rsidRDefault="003035B2" w:rsidP="00F44669">
            <w:pPr>
              <w:pStyle w:val="Cuadrculamedia21"/>
              <w:rPr>
                <w:rFonts w:ascii="Times New Roman" w:hAnsi="Times New Roman"/>
                <w:lang w:val="es-CL"/>
              </w:rPr>
            </w:pPr>
            <w:r w:rsidRPr="00F44669">
              <w:rPr>
                <w:rFonts w:ascii="Times New Roman" w:hAnsi="Times New Roman"/>
                <w:lang w:val="es-CL"/>
              </w:rPr>
              <w:t>Contacta</w:t>
            </w:r>
          </w:p>
        </w:tc>
      </w:tr>
      <w:tr w:rsidR="003035B2" w:rsidRPr="00F44669" w14:paraId="4C969CE3" w14:textId="77777777" w:rsidTr="00F44669">
        <w:tc>
          <w:tcPr>
            <w:tcW w:w="959" w:type="dxa"/>
            <w:shd w:val="clear" w:color="auto" w:fill="auto"/>
          </w:tcPr>
          <w:p w14:paraId="6159C991" w14:textId="7336C6FF" w:rsidR="003035B2" w:rsidRPr="00F44669" w:rsidRDefault="003035B2" w:rsidP="00F44669">
            <w:pPr>
              <w:pStyle w:val="Cuadrculamedia21"/>
              <w:rPr>
                <w:rFonts w:ascii="Times New Roman" w:hAnsi="Times New Roman"/>
                <w:lang w:val="es-CL"/>
              </w:rPr>
            </w:pPr>
            <w:r w:rsidRPr="00F44669">
              <w:rPr>
                <w:rFonts w:ascii="Times New Roman" w:hAnsi="Times New Roman"/>
                <w:lang w:val="es-CL"/>
              </w:rPr>
              <w:t>Firma</w:t>
            </w:r>
          </w:p>
        </w:tc>
      </w:tr>
    </w:tbl>
    <w:p w14:paraId="2BAC7124" w14:textId="2A31C335" w:rsidR="003035B2" w:rsidRPr="00E360F6" w:rsidRDefault="003035B2" w:rsidP="002B6DCB">
      <w:pPr>
        <w:pStyle w:val="Cuadrculamedia21"/>
        <w:rPr>
          <w:rFonts w:ascii="Times New Roman" w:hAnsi="Times New Roman"/>
          <w:lang w:val="es-CL"/>
        </w:rPr>
      </w:pPr>
    </w:p>
    <w:p w14:paraId="0C1EA758" w14:textId="521AA46A" w:rsidR="003035B2" w:rsidRPr="003035B2" w:rsidRDefault="0048173E" w:rsidP="003035B2">
      <w:pPr>
        <w:rPr>
          <w:lang w:val="es-CL"/>
        </w:rPr>
      </w:pPr>
      <w:r>
        <w:pict w14:anchorId="2873CCFD">
          <v:shape id="_x0000_s1047" type="#_x0000_t75" style="position:absolute;left:0;text-align:left;margin-left:29.3pt;margin-top:4.1pt;width:357.3pt;height:248.8pt;z-index:3;mso-position-horizontal-relative:text;mso-position-vertical-relative:text;mso-width-relative:page;mso-height-relative:page" stroked="t">
            <v:imagedata r:id="rId18" o:title="Untitled Diagram (5)"/>
            <w10:wrap type="square"/>
          </v:shape>
        </w:pict>
      </w:r>
    </w:p>
    <w:p w14:paraId="40A4219E" w14:textId="77777777" w:rsidR="003035B2" w:rsidRDefault="003035B2" w:rsidP="003035B2">
      <w:pPr>
        <w:jc w:val="left"/>
        <w:rPr>
          <w:lang w:val="es-CL"/>
        </w:rPr>
      </w:pPr>
    </w:p>
    <w:p w14:paraId="10CB91F9" w14:textId="77777777" w:rsidR="00A85DE4" w:rsidRDefault="00A85DE4" w:rsidP="003035B2">
      <w:pPr>
        <w:jc w:val="left"/>
        <w:rPr>
          <w:lang w:val="es-CL"/>
        </w:rPr>
      </w:pPr>
    </w:p>
    <w:p w14:paraId="154D28DB" w14:textId="77777777" w:rsidR="00A85DE4" w:rsidRDefault="00A85DE4" w:rsidP="003035B2">
      <w:pPr>
        <w:jc w:val="left"/>
        <w:rPr>
          <w:lang w:val="es-CL"/>
        </w:rPr>
      </w:pPr>
    </w:p>
    <w:p w14:paraId="46BC498F" w14:textId="77777777" w:rsidR="00A85DE4" w:rsidRDefault="00A85DE4" w:rsidP="003035B2">
      <w:pPr>
        <w:jc w:val="left"/>
        <w:rPr>
          <w:lang w:val="es-CL"/>
        </w:rPr>
      </w:pPr>
    </w:p>
    <w:p w14:paraId="10506E25" w14:textId="77777777" w:rsidR="00A85DE4" w:rsidRDefault="00A85DE4" w:rsidP="003035B2">
      <w:pPr>
        <w:jc w:val="left"/>
        <w:rPr>
          <w:lang w:val="es-CL"/>
        </w:rPr>
      </w:pPr>
    </w:p>
    <w:p w14:paraId="67D6F340" w14:textId="77777777" w:rsidR="00A85DE4" w:rsidRDefault="00A85DE4" w:rsidP="003035B2">
      <w:pPr>
        <w:jc w:val="left"/>
        <w:rPr>
          <w:lang w:val="es-CL"/>
        </w:rPr>
      </w:pPr>
    </w:p>
    <w:p w14:paraId="4E039233" w14:textId="77777777" w:rsidR="00A85DE4" w:rsidRDefault="00A85DE4" w:rsidP="003035B2">
      <w:pPr>
        <w:jc w:val="left"/>
        <w:rPr>
          <w:lang w:val="es-CL"/>
        </w:rPr>
      </w:pPr>
    </w:p>
    <w:p w14:paraId="4CD59B76" w14:textId="77777777" w:rsidR="00A85DE4" w:rsidRDefault="00A85DE4" w:rsidP="003035B2">
      <w:pPr>
        <w:jc w:val="left"/>
        <w:rPr>
          <w:lang w:val="es-CL"/>
        </w:rPr>
      </w:pPr>
    </w:p>
    <w:p w14:paraId="279B2330" w14:textId="77777777" w:rsidR="00A85DE4" w:rsidRDefault="00A85DE4" w:rsidP="003035B2">
      <w:pPr>
        <w:jc w:val="left"/>
        <w:rPr>
          <w:lang w:val="es-CL"/>
        </w:rPr>
      </w:pPr>
    </w:p>
    <w:p w14:paraId="290BB673" w14:textId="77777777" w:rsidR="00A85DE4" w:rsidRDefault="00A85DE4" w:rsidP="003035B2">
      <w:pPr>
        <w:jc w:val="left"/>
        <w:rPr>
          <w:lang w:val="es-CL"/>
        </w:rPr>
      </w:pPr>
    </w:p>
    <w:p w14:paraId="1489940A" w14:textId="77777777" w:rsidR="00A85DE4" w:rsidRDefault="00A85DE4" w:rsidP="003035B2">
      <w:pPr>
        <w:jc w:val="left"/>
        <w:rPr>
          <w:lang w:val="es-CL"/>
        </w:rPr>
      </w:pPr>
    </w:p>
    <w:p w14:paraId="2C78D7CA" w14:textId="77777777" w:rsidR="00A85DE4" w:rsidRDefault="00A85DE4" w:rsidP="003035B2">
      <w:pPr>
        <w:jc w:val="left"/>
        <w:rPr>
          <w:lang w:val="es-CL"/>
        </w:rPr>
      </w:pPr>
    </w:p>
    <w:p w14:paraId="5EF00E5A" w14:textId="77777777" w:rsidR="00A85DE4" w:rsidRDefault="00A85DE4" w:rsidP="003035B2">
      <w:pPr>
        <w:jc w:val="left"/>
        <w:rPr>
          <w:lang w:val="es-CL"/>
        </w:rPr>
      </w:pPr>
    </w:p>
    <w:p w14:paraId="1378733F" w14:textId="28E87D2D" w:rsidR="00A85DE4" w:rsidRDefault="00A85DE4" w:rsidP="003035B2">
      <w:pPr>
        <w:jc w:val="left"/>
        <w:rPr>
          <w:lang w:val="es-CL"/>
        </w:rPr>
      </w:pPr>
    </w:p>
    <w:p w14:paraId="7A16E5AF" w14:textId="5B766F92" w:rsidR="00E360F6" w:rsidRDefault="00E360F6" w:rsidP="003035B2">
      <w:pPr>
        <w:jc w:val="left"/>
        <w:rPr>
          <w:lang w:val="es-CL"/>
        </w:rPr>
      </w:pPr>
    </w:p>
    <w:p w14:paraId="69A31DC3" w14:textId="31B9A6FF" w:rsidR="00E360F6" w:rsidRDefault="00E360F6" w:rsidP="003035B2">
      <w:pPr>
        <w:jc w:val="left"/>
        <w:rPr>
          <w:lang w:val="es-CL"/>
        </w:rPr>
      </w:pPr>
    </w:p>
    <w:p w14:paraId="3A48405B" w14:textId="00D9B3FC" w:rsidR="00E360F6" w:rsidRDefault="00E360F6" w:rsidP="003035B2">
      <w:pPr>
        <w:jc w:val="left"/>
        <w:rPr>
          <w:lang w:val="es-CL"/>
        </w:rPr>
      </w:pPr>
    </w:p>
    <w:p w14:paraId="3ADA849E" w14:textId="79CBBFEC" w:rsidR="00E360F6" w:rsidRDefault="00E360F6" w:rsidP="003035B2">
      <w:pPr>
        <w:jc w:val="left"/>
        <w:rPr>
          <w:lang w:val="es-CL"/>
        </w:rPr>
      </w:pPr>
    </w:p>
    <w:p w14:paraId="188EAD15" w14:textId="77777777" w:rsidR="00E360F6" w:rsidRDefault="00E360F6" w:rsidP="003035B2">
      <w:pPr>
        <w:jc w:val="left"/>
        <w:rPr>
          <w:lang w:val="es-CL"/>
        </w:rPr>
      </w:pPr>
    </w:p>
    <w:p w14:paraId="097C7E20" w14:textId="3A636DCF" w:rsidR="003035B2" w:rsidRPr="00E360F6" w:rsidRDefault="003035B2" w:rsidP="003035B2">
      <w:pPr>
        <w:jc w:val="left"/>
        <w:rPr>
          <w:b/>
          <w:bCs/>
          <w:lang w:val="es-CL"/>
        </w:rPr>
      </w:pPr>
      <w:r w:rsidRPr="00E360F6">
        <w:rPr>
          <w:b/>
          <w:bCs/>
          <w:lang w:val="es-CL"/>
        </w:rPr>
        <w:t>Modelo Entidad Relacion En Herramienta Case</w:t>
      </w:r>
    </w:p>
    <w:p w14:paraId="662A9234" w14:textId="3F92415B" w:rsidR="003035B2" w:rsidRPr="003035B2" w:rsidRDefault="003035B2" w:rsidP="003035B2">
      <w:pPr>
        <w:rPr>
          <w:lang w:val="es-CL"/>
        </w:rPr>
      </w:pPr>
    </w:p>
    <w:p w14:paraId="1753754C" w14:textId="4C047D3F" w:rsidR="003035B2" w:rsidRPr="003035B2" w:rsidRDefault="0048173E" w:rsidP="003035B2">
      <w:pPr>
        <w:rPr>
          <w:lang w:val="es-CL"/>
        </w:rPr>
      </w:pPr>
      <w:r>
        <w:pict w14:anchorId="0B336933">
          <v:shape id="_x0000_s1045" type="#_x0000_t75" style="position:absolute;left:0;text-align:left;margin-left:10.2pt;margin-top:3.4pt;width:408.3pt;height:197.65pt;z-index:2;mso-position-horizontal-relative:text;mso-position-vertical-relative:text;mso-width-relative:page;mso-height-relative:page" stroked="t">
            <v:imagedata r:id="rId19" o:title="MERE"/>
            <w10:wrap type="square"/>
          </v:shape>
        </w:pict>
      </w:r>
    </w:p>
    <w:p w14:paraId="3DF1A35F" w14:textId="51F71506" w:rsidR="003035B2" w:rsidRPr="003035B2" w:rsidRDefault="003035B2" w:rsidP="003035B2">
      <w:pPr>
        <w:rPr>
          <w:lang w:val="es-CL"/>
        </w:rPr>
      </w:pPr>
    </w:p>
    <w:p w14:paraId="671A5F6D" w14:textId="000D8526" w:rsidR="00E360F6" w:rsidRDefault="00E360F6" w:rsidP="007E4B6B">
      <w:pPr>
        <w:pStyle w:val="Cuadrculamedia21"/>
        <w:rPr>
          <w:rFonts w:ascii="Times New Roman" w:hAnsi="Times New Roman"/>
          <w:lang w:val="es-CL"/>
        </w:rPr>
      </w:pPr>
    </w:p>
    <w:p w14:paraId="21B9B216" w14:textId="6BF1C112" w:rsidR="007E4B6B" w:rsidRDefault="007E4B6B" w:rsidP="007E4B6B">
      <w:pPr>
        <w:pStyle w:val="Cuadrculamedia21"/>
        <w:rPr>
          <w:rFonts w:ascii="Times New Roman" w:hAnsi="Times New Roman"/>
          <w:lang w:val="es-CL"/>
        </w:rPr>
      </w:pPr>
    </w:p>
    <w:p w14:paraId="3488B72A" w14:textId="7BE7A830" w:rsidR="007E4B6B" w:rsidRDefault="007E4B6B" w:rsidP="007E4B6B">
      <w:pPr>
        <w:pStyle w:val="Cuadrculamedia21"/>
        <w:rPr>
          <w:rFonts w:ascii="Times New Roman" w:hAnsi="Times New Roman"/>
          <w:lang w:val="es-CL"/>
        </w:rPr>
      </w:pPr>
    </w:p>
    <w:p w14:paraId="012C22CA" w14:textId="153F61D9" w:rsidR="007E4B6B" w:rsidRDefault="007E4B6B" w:rsidP="007E4B6B">
      <w:pPr>
        <w:pStyle w:val="Cuadrculamedia21"/>
        <w:rPr>
          <w:rFonts w:ascii="Times New Roman" w:hAnsi="Times New Roman"/>
          <w:lang w:val="es-CL"/>
        </w:rPr>
      </w:pPr>
    </w:p>
    <w:p w14:paraId="3B9979BB" w14:textId="09DFCD3F" w:rsidR="007E4B6B" w:rsidRDefault="007E4B6B" w:rsidP="007E4B6B">
      <w:pPr>
        <w:pStyle w:val="Cuadrculamedia21"/>
        <w:rPr>
          <w:rFonts w:ascii="Times New Roman" w:hAnsi="Times New Roman"/>
          <w:lang w:val="es-CL"/>
        </w:rPr>
      </w:pPr>
    </w:p>
    <w:p w14:paraId="69D19EA2" w14:textId="29BFA843" w:rsidR="007E4B6B" w:rsidRDefault="007E4B6B" w:rsidP="007E4B6B">
      <w:pPr>
        <w:pStyle w:val="Cuadrculamedia21"/>
        <w:rPr>
          <w:rFonts w:ascii="Times New Roman" w:hAnsi="Times New Roman"/>
          <w:lang w:val="es-CL"/>
        </w:rPr>
      </w:pPr>
    </w:p>
    <w:p w14:paraId="38A6CC09" w14:textId="77777777" w:rsidR="007E4B6B" w:rsidRPr="007E4B6B" w:rsidRDefault="007E4B6B" w:rsidP="007E4B6B">
      <w:pPr>
        <w:pStyle w:val="Cuadrculamedia21"/>
        <w:rPr>
          <w:rFonts w:ascii="Times New Roman" w:hAnsi="Times New Roman"/>
          <w:lang w:val="es-CL"/>
        </w:rPr>
      </w:pPr>
    </w:p>
    <w:p w14:paraId="5D947FE5" w14:textId="77777777" w:rsidR="007E4B6B" w:rsidRDefault="007E4B6B" w:rsidP="002B6DCB">
      <w:pPr>
        <w:tabs>
          <w:tab w:val="right" w:leader="dot" w:pos="8830"/>
        </w:tabs>
        <w:spacing w:line="360" w:lineRule="auto"/>
        <w:jc w:val="both"/>
        <w:rPr>
          <w:rFonts w:ascii="Times New Roman" w:hAnsi="Times New Roman"/>
          <w:b/>
          <w:bCs/>
          <w:caps/>
          <w:noProof w:val="0"/>
          <w:sz w:val="24"/>
          <w:szCs w:val="24"/>
          <w:lang w:val="es-CL"/>
        </w:rPr>
      </w:pPr>
    </w:p>
    <w:p w14:paraId="7019831F" w14:textId="77777777" w:rsidR="00105454" w:rsidRDefault="00105454" w:rsidP="002B6DCB">
      <w:pPr>
        <w:tabs>
          <w:tab w:val="right" w:leader="dot" w:pos="8830"/>
        </w:tabs>
        <w:spacing w:line="360" w:lineRule="auto"/>
        <w:jc w:val="both"/>
        <w:rPr>
          <w:rFonts w:ascii="Times New Roman" w:hAnsi="Times New Roman"/>
          <w:b/>
          <w:bCs/>
          <w:caps/>
          <w:noProof w:val="0"/>
          <w:sz w:val="24"/>
          <w:szCs w:val="24"/>
          <w:lang w:val="es-CL"/>
        </w:rPr>
      </w:pPr>
    </w:p>
    <w:p w14:paraId="440CBAF0" w14:textId="7E3270AC" w:rsidR="002B6DCB" w:rsidRDefault="002B6DCB" w:rsidP="002B6DCB">
      <w:pPr>
        <w:tabs>
          <w:tab w:val="right" w:leader="dot" w:pos="8830"/>
        </w:tabs>
        <w:spacing w:line="360" w:lineRule="auto"/>
        <w:jc w:val="both"/>
        <w:rPr>
          <w:rFonts w:ascii="Times New Roman" w:hAnsi="Times New Roman"/>
          <w:b/>
          <w:bCs/>
          <w:caps/>
          <w:noProof w:val="0"/>
          <w:sz w:val="24"/>
          <w:szCs w:val="24"/>
          <w:lang w:val="es-CL"/>
        </w:rPr>
      </w:pPr>
      <w:r>
        <w:rPr>
          <w:rFonts w:ascii="Times New Roman" w:hAnsi="Times New Roman"/>
          <w:b/>
          <w:bCs/>
          <w:caps/>
          <w:noProof w:val="0"/>
          <w:sz w:val="24"/>
          <w:szCs w:val="24"/>
          <w:lang w:val="es-CL"/>
        </w:rPr>
        <w:lastRenderedPageBreak/>
        <w:t xml:space="preserve">6. </w:t>
      </w:r>
      <w:r w:rsidR="009B2FB2">
        <w:rPr>
          <w:rFonts w:ascii="Times New Roman" w:hAnsi="Times New Roman"/>
          <w:b/>
          <w:bCs/>
          <w:caps/>
          <w:noProof w:val="0"/>
          <w:sz w:val="24"/>
          <w:szCs w:val="24"/>
          <w:lang w:val="es-CL"/>
        </w:rPr>
        <w:t>Modelo Logico</w:t>
      </w:r>
    </w:p>
    <w:p w14:paraId="78C2A0D2" w14:textId="5E6A17C1" w:rsidR="00077608" w:rsidRDefault="00077608" w:rsidP="00E97C6B">
      <w:pPr>
        <w:shd w:val="clear" w:color="auto" w:fill="FFFFFF"/>
        <w:suppressAutoHyphens w:val="0"/>
        <w:spacing w:before="100" w:beforeAutospacing="1" w:after="100" w:afterAutospacing="1"/>
        <w:jc w:val="both"/>
        <w:textAlignment w:val="baseline"/>
        <w:rPr>
          <w:rFonts w:ascii="Arial" w:eastAsia="Times New Roman" w:hAnsi="Arial" w:cs="Arial"/>
          <w:noProof w:val="0"/>
          <w:color w:val="161616"/>
          <w:sz w:val="24"/>
          <w:szCs w:val="24"/>
          <w:lang w:val="es-CL" w:eastAsia="es-CL"/>
        </w:rPr>
      </w:pPr>
      <w:r w:rsidRPr="00077608">
        <w:rPr>
          <w:rFonts w:ascii="Times New Roman" w:eastAsia="Times New Roman" w:hAnsi="Times New Roman"/>
          <w:noProof w:val="0"/>
          <w:color w:val="161616"/>
          <w:lang w:val="es-CL" w:eastAsia="es-CL"/>
        </w:rPr>
        <w:t>Un modelo lógico de datos es un modelo de base de datos que describe aspectos relacionados con las necesidades de una organización para recopilar datos y las relaciones entre estos aspectos. Un modelo lógico contiene representaciones de entidades y atributos, relaciones, subtipos y supertipos</w:t>
      </w:r>
      <w:r w:rsidR="0088760C">
        <w:rPr>
          <w:rFonts w:ascii="Times New Roman" w:eastAsia="Times New Roman" w:hAnsi="Times New Roman"/>
          <w:noProof w:val="0"/>
          <w:color w:val="161616"/>
          <w:lang w:val="es-CL" w:eastAsia="es-CL"/>
        </w:rPr>
        <w:t xml:space="preserve">, además </w:t>
      </w:r>
      <w:r w:rsidR="00F47C10">
        <w:rPr>
          <w:rFonts w:ascii="Times New Roman" w:eastAsia="Times New Roman" w:hAnsi="Times New Roman"/>
          <w:noProof w:val="0"/>
          <w:color w:val="161616"/>
          <w:lang w:val="es-CL" w:eastAsia="es-CL"/>
        </w:rPr>
        <w:t xml:space="preserve">de </w:t>
      </w:r>
      <w:r w:rsidR="00F47C10" w:rsidRPr="00077608">
        <w:rPr>
          <w:rFonts w:ascii="Times New Roman" w:eastAsia="Times New Roman" w:hAnsi="Times New Roman"/>
          <w:noProof w:val="0"/>
          <w:color w:val="161616"/>
          <w:lang w:val="es-CL" w:eastAsia="es-CL"/>
        </w:rPr>
        <w:t>restricciones</w:t>
      </w:r>
      <w:r w:rsidRPr="00077608">
        <w:rPr>
          <w:rFonts w:ascii="Times New Roman" w:eastAsia="Times New Roman" w:hAnsi="Times New Roman"/>
          <w:noProof w:val="0"/>
          <w:color w:val="161616"/>
          <w:lang w:val="es-CL" w:eastAsia="es-CL"/>
        </w:rPr>
        <w:t xml:space="preserve"> entre relaciones</w:t>
      </w:r>
      <w:r w:rsidRPr="00077608">
        <w:rPr>
          <w:rFonts w:ascii="Arial" w:eastAsia="Times New Roman" w:hAnsi="Arial" w:cs="Arial"/>
          <w:noProof w:val="0"/>
          <w:color w:val="161616"/>
          <w:sz w:val="24"/>
          <w:szCs w:val="24"/>
          <w:lang w:val="es-CL" w:eastAsia="es-CL"/>
        </w:rPr>
        <w:t xml:space="preserve">. </w:t>
      </w:r>
    </w:p>
    <w:p w14:paraId="0F35BE89" w14:textId="0FDBB026" w:rsidR="00A85DE4" w:rsidRPr="00F47C10" w:rsidRDefault="00A85DE4" w:rsidP="00E97C6B">
      <w:pPr>
        <w:shd w:val="clear" w:color="auto" w:fill="FFFFFF"/>
        <w:suppressAutoHyphens w:val="0"/>
        <w:spacing w:before="100" w:beforeAutospacing="1" w:after="100" w:afterAutospacing="1"/>
        <w:jc w:val="both"/>
        <w:textAlignment w:val="baseline"/>
        <w:rPr>
          <w:rFonts w:ascii="Times New Roman" w:hAnsi="Times New Roman"/>
          <w:lang w:val="es-CL"/>
        </w:rPr>
      </w:pPr>
      <w:r>
        <w:rPr>
          <w:rFonts w:ascii="Times New Roman" w:hAnsi="Times New Roman"/>
          <w:lang w:val="es-CL"/>
        </w:rPr>
        <w:t xml:space="preserve">En  </w:t>
      </w:r>
      <w:r w:rsidR="00077608">
        <w:rPr>
          <w:rFonts w:ascii="Times New Roman" w:hAnsi="Times New Roman"/>
          <w:lang w:val="es-CL"/>
        </w:rPr>
        <w:t>el modelo l</w:t>
      </w:r>
      <w:r>
        <w:rPr>
          <w:rFonts w:ascii="Times New Roman" w:hAnsi="Times New Roman"/>
          <w:lang w:val="es-CL"/>
        </w:rPr>
        <w:t xml:space="preserve">as relaciones “Dueño de” , ”Entrega” , ”Abastece” , ”Atiende” , ”Vende” , ”Envia”, </w:t>
      </w:r>
      <w:r w:rsidR="00F47C10">
        <w:rPr>
          <w:rFonts w:ascii="Times New Roman" w:hAnsi="Times New Roman"/>
          <w:lang w:val="es-CL"/>
        </w:rPr>
        <w:t xml:space="preserve">           </w:t>
      </w:r>
      <w:r>
        <w:rPr>
          <w:rFonts w:ascii="Times New Roman" w:hAnsi="Times New Roman"/>
          <w:lang w:val="es-CL"/>
        </w:rPr>
        <w:t>“ Trabaja” , ”</w:t>
      </w:r>
      <w:r w:rsidR="002E0122">
        <w:rPr>
          <w:rFonts w:ascii="Times New Roman" w:hAnsi="Times New Roman"/>
          <w:lang w:val="es-CL"/>
        </w:rPr>
        <w:t>Almacena</w:t>
      </w:r>
      <w:r>
        <w:rPr>
          <w:rFonts w:ascii="Times New Roman" w:hAnsi="Times New Roman"/>
          <w:lang w:val="es-CL"/>
        </w:rPr>
        <w:t xml:space="preserve">” </w:t>
      </w:r>
      <w:r w:rsidR="002E0122">
        <w:rPr>
          <w:rFonts w:ascii="Times New Roman" w:hAnsi="Times New Roman"/>
          <w:lang w:val="es-CL"/>
        </w:rPr>
        <w:t>cuentan con claves foraneas de sus respectivas entidades</w:t>
      </w:r>
      <w:r w:rsidR="00F47C10">
        <w:rPr>
          <w:rFonts w:ascii="Times New Roman" w:hAnsi="Times New Roman"/>
          <w:lang w:val="es-CL"/>
        </w:rPr>
        <w:t>.</w:t>
      </w:r>
    </w:p>
    <w:p w14:paraId="5B2A91E6" w14:textId="7BE47C41" w:rsidR="00103D15" w:rsidRPr="002E0122" w:rsidRDefault="002E0122" w:rsidP="002F075C">
      <w:pPr>
        <w:pStyle w:val="Cuadrculamedia21"/>
        <w:rPr>
          <w:rFonts w:ascii="Times New Roman" w:hAnsi="Times New Roman"/>
          <w:b/>
          <w:bCs/>
        </w:rPr>
      </w:pPr>
      <w:r w:rsidRPr="002E0122">
        <w:rPr>
          <w:rFonts w:ascii="Times New Roman" w:hAnsi="Times New Roman"/>
          <w:b/>
          <w:bCs/>
        </w:rPr>
        <w:t>Diagrama Modelo Relacional.</w:t>
      </w:r>
    </w:p>
    <w:p w14:paraId="339445CD" w14:textId="39C20353" w:rsidR="00103D15" w:rsidRDefault="0048173E" w:rsidP="002F075C">
      <w:pPr>
        <w:pStyle w:val="Cuadrculamedia21"/>
        <w:rPr>
          <w:rFonts w:ascii="Times New Roman" w:hAnsi="Times New Roman"/>
        </w:rPr>
      </w:pPr>
      <w:r>
        <w:pict w14:anchorId="28A71E84">
          <v:shape id="_x0000_s1048" type="#_x0000_t75" style="position:absolute;margin-left:49.05pt;margin-top:8.35pt;width:297.5pt;height:545.6pt;z-index:4;mso-position-horizontal-relative:text;mso-position-vertical-relative:text;mso-width-relative:page;mso-height-relative:page" stroked="t">
            <v:imagedata r:id="rId20" o:title="Untitled Diagram (3)"/>
            <w10:wrap type="square"/>
          </v:shape>
        </w:pict>
      </w:r>
    </w:p>
    <w:p w14:paraId="626CEBD0" w14:textId="6ADC9DF8" w:rsidR="00103D15" w:rsidRDefault="00103D15" w:rsidP="002F075C">
      <w:pPr>
        <w:pStyle w:val="Cuadrculamedia21"/>
        <w:rPr>
          <w:rFonts w:ascii="Times New Roman" w:hAnsi="Times New Roman"/>
        </w:rPr>
      </w:pPr>
    </w:p>
    <w:p w14:paraId="091232A3" w14:textId="62B7A1AB" w:rsidR="00103D15" w:rsidRDefault="00103D15" w:rsidP="002F075C">
      <w:pPr>
        <w:pStyle w:val="Cuadrculamedia21"/>
        <w:rPr>
          <w:rFonts w:ascii="Times New Roman" w:hAnsi="Times New Roman"/>
        </w:rPr>
      </w:pPr>
    </w:p>
    <w:p w14:paraId="56499D77" w14:textId="77777777" w:rsidR="00103D15" w:rsidRDefault="00103D15" w:rsidP="002F075C">
      <w:pPr>
        <w:pStyle w:val="Cuadrculamedia21"/>
        <w:rPr>
          <w:rFonts w:ascii="Times New Roman" w:hAnsi="Times New Roman"/>
        </w:rPr>
      </w:pPr>
    </w:p>
    <w:p w14:paraId="3E408395" w14:textId="4B261963" w:rsidR="00103D15" w:rsidRDefault="00103D15" w:rsidP="002F075C">
      <w:pPr>
        <w:pStyle w:val="Cuadrculamedia21"/>
        <w:rPr>
          <w:rFonts w:ascii="Times New Roman" w:hAnsi="Times New Roman"/>
        </w:rPr>
      </w:pPr>
    </w:p>
    <w:p w14:paraId="6EA90864" w14:textId="77777777" w:rsidR="00103D15" w:rsidRDefault="00103D15" w:rsidP="002F075C">
      <w:pPr>
        <w:pStyle w:val="Cuadrculamedia21"/>
        <w:rPr>
          <w:rFonts w:ascii="Times New Roman" w:hAnsi="Times New Roman"/>
        </w:rPr>
      </w:pPr>
    </w:p>
    <w:p w14:paraId="408CB027" w14:textId="77777777" w:rsidR="00103D15" w:rsidRDefault="00103D15" w:rsidP="002F075C">
      <w:pPr>
        <w:pStyle w:val="Cuadrculamedia21"/>
        <w:rPr>
          <w:rFonts w:ascii="Times New Roman" w:hAnsi="Times New Roman"/>
        </w:rPr>
      </w:pPr>
    </w:p>
    <w:p w14:paraId="124E280D" w14:textId="77777777" w:rsidR="00103D15" w:rsidRDefault="00103D15" w:rsidP="002F075C">
      <w:pPr>
        <w:pStyle w:val="Cuadrculamedia21"/>
        <w:rPr>
          <w:rFonts w:ascii="Times New Roman" w:hAnsi="Times New Roman"/>
        </w:rPr>
      </w:pPr>
    </w:p>
    <w:p w14:paraId="06DEECFB" w14:textId="77777777" w:rsidR="00103D15" w:rsidRDefault="00103D15" w:rsidP="002F075C">
      <w:pPr>
        <w:pStyle w:val="Cuadrculamedia21"/>
        <w:rPr>
          <w:rFonts w:ascii="Times New Roman" w:hAnsi="Times New Roman"/>
        </w:rPr>
      </w:pPr>
    </w:p>
    <w:p w14:paraId="7F741960" w14:textId="77777777" w:rsidR="00103D15" w:rsidRDefault="00103D15" w:rsidP="002F075C">
      <w:pPr>
        <w:pStyle w:val="Cuadrculamedia21"/>
        <w:rPr>
          <w:rFonts w:ascii="Times New Roman" w:hAnsi="Times New Roman"/>
        </w:rPr>
      </w:pPr>
    </w:p>
    <w:p w14:paraId="755F9CDA" w14:textId="77777777" w:rsidR="00103D15" w:rsidRDefault="00103D15" w:rsidP="002F075C">
      <w:pPr>
        <w:pStyle w:val="Cuadrculamedia21"/>
        <w:rPr>
          <w:rFonts w:ascii="Times New Roman" w:hAnsi="Times New Roman"/>
        </w:rPr>
      </w:pPr>
    </w:p>
    <w:p w14:paraId="64BD10F1" w14:textId="77777777" w:rsidR="00103D15" w:rsidRDefault="00103D15" w:rsidP="002F075C">
      <w:pPr>
        <w:pStyle w:val="Cuadrculamedia21"/>
        <w:rPr>
          <w:rFonts w:ascii="Times New Roman" w:hAnsi="Times New Roman"/>
        </w:rPr>
      </w:pPr>
    </w:p>
    <w:p w14:paraId="5DE817F7" w14:textId="77777777" w:rsidR="00103D15" w:rsidRDefault="00103D15" w:rsidP="002F075C">
      <w:pPr>
        <w:pStyle w:val="Cuadrculamedia21"/>
        <w:rPr>
          <w:rFonts w:ascii="Times New Roman" w:hAnsi="Times New Roman"/>
        </w:rPr>
      </w:pPr>
    </w:p>
    <w:p w14:paraId="2100C22D" w14:textId="77777777" w:rsidR="00103D15" w:rsidRDefault="00103D15" w:rsidP="002F075C">
      <w:pPr>
        <w:pStyle w:val="Cuadrculamedia21"/>
        <w:rPr>
          <w:rFonts w:ascii="Times New Roman" w:hAnsi="Times New Roman"/>
        </w:rPr>
      </w:pPr>
    </w:p>
    <w:p w14:paraId="0FFF13D6" w14:textId="77777777" w:rsidR="00103D15" w:rsidRDefault="00103D15" w:rsidP="002F075C">
      <w:pPr>
        <w:pStyle w:val="Cuadrculamedia21"/>
        <w:rPr>
          <w:rFonts w:ascii="Times New Roman" w:hAnsi="Times New Roman"/>
        </w:rPr>
      </w:pPr>
    </w:p>
    <w:p w14:paraId="3030CBFF" w14:textId="77777777" w:rsidR="00103D15" w:rsidRDefault="00103D15" w:rsidP="002F075C">
      <w:pPr>
        <w:pStyle w:val="Cuadrculamedia21"/>
        <w:rPr>
          <w:rFonts w:ascii="Times New Roman" w:hAnsi="Times New Roman"/>
        </w:rPr>
      </w:pPr>
    </w:p>
    <w:p w14:paraId="5ED0744E" w14:textId="77777777" w:rsidR="00103D15" w:rsidRDefault="00103D15" w:rsidP="002F075C">
      <w:pPr>
        <w:pStyle w:val="Cuadrculamedia21"/>
        <w:rPr>
          <w:rFonts w:ascii="Times New Roman" w:hAnsi="Times New Roman"/>
        </w:rPr>
      </w:pPr>
    </w:p>
    <w:p w14:paraId="7E7D5B57" w14:textId="77777777" w:rsidR="00103D15" w:rsidRDefault="00103D15" w:rsidP="002F075C">
      <w:pPr>
        <w:pStyle w:val="Cuadrculamedia21"/>
        <w:rPr>
          <w:rFonts w:ascii="Times New Roman" w:hAnsi="Times New Roman"/>
        </w:rPr>
      </w:pPr>
    </w:p>
    <w:p w14:paraId="0FEC2D78" w14:textId="77777777" w:rsidR="00103D15" w:rsidRDefault="00103D15" w:rsidP="002F075C">
      <w:pPr>
        <w:pStyle w:val="Cuadrculamedia21"/>
        <w:rPr>
          <w:rFonts w:ascii="Times New Roman" w:hAnsi="Times New Roman"/>
        </w:rPr>
      </w:pPr>
    </w:p>
    <w:p w14:paraId="76D6E9AE" w14:textId="77777777" w:rsidR="00103D15" w:rsidRDefault="00103D15" w:rsidP="002F075C">
      <w:pPr>
        <w:pStyle w:val="Cuadrculamedia21"/>
        <w:rPr>
          <w:rFonts w:ascii="Times New Roman" w:hAnsi="Times New Roman"/>
        </w:rPr>
      </w:pPr>
    </w:p>
    <w:p w14:paraId="10E8FA0A" w14:textId="77777777" w:rsidR="00103D15" w:rsidRDefault="00103D15" w:rsidP="002F075C">
      <w:pPr>
        <w:pStyle w:val="Cuadrculamedia21"/>
        <w:rPr>
          <w:rFonts w:ascii="Times New Roman" w:hAnsi="Times New Roman"/>
        </w:rPr>
      </w:pPr>
    </w:p>
    <w:p w14:paraId="596C27C8" w14:textId="77777777" w:rsidR="00103D15" w:rsidRDefault="00103D15" w:rsidP="002F075C">
      <w:pPr>
        <w:pStyle w:val="Cuadrculamedia21"/>
        <w:rPr>
          <w:rFonts w:ascii="Times New Roman" w:hAnsi="Times New Roman"/>
        </w:rPr>
      </w:pPr>
    </w:p>
    <w:p w14:paraId="7D5BD99F" w14:textId="77777777" w:rsidR="00103D15" w:rsidRDefault="00103D15" w:rsidP="002F075C">
      <w:pPr>
        <w:pStyle w:val="Cuadrculamedia21"/>
        <w:rPr>
          <w:rFonts w:ascii="Times New Roman" w:hAnsi="Times New Roman"/>
        </w:rPr>
      </w:pPr>
    </w:p>
    <w:p w14:paraId="144AA57B" w14:textId="77777777" w:rsidR="00103D15" w:rsidRDefault="00103D15" w:rsidP="002F075C">
      <w:pPr>
        <w:pStyle w:val="Cuadrculamedia21"/>
        <w:rPr>
          <w:rFonts w:ascii="Times New Roman" w:hAnsi="Times New Roman"/>
        </w:rPr>
      </w:pPr>
    </w:p>
    <w:p w14:paraId="3A8475F0" w14:textId="77777777" w:rsidR="00103D15" w:rsidRDefault="00103D15" w:rsidP="002F075C">
      <w:pPr>
        <w:pStyle w:val="Cuadrculamedia21"/>
        <w:rPr>
          <w:rFonts w:ascii="Times New Roman" w:hAnsi="Times New Roman"/>
        </w:rPr>
      </w:pPr>
    </w:p>
    <w:p w14:paraId="402E1F5D" w14:textId="77777777" w:rsidR="00103D15" w:rsidRDefault="00103D15" w:rsidP="002F075C">
      <w:pPr>
        <w:pStyle w:val="Cuadrculamedia21"/>
        <w:rPr>
          <w:rFonts w:ascii="Times New Roman" w:hAnsi="Times New Roman"/>
        </w:rPr>
      </w:pPr>
    </w:p>
    <w:p w14:paraId="010E3972" w14:textId="77777777" w:rsidR="00103D15" w:rsidRDefault="00103D15" w:rsidP="002F075C">
      <w:pPr>
        <w:pStyle w:val="Cuadrculamedia21"/>
        <w:rPr>
          <w:rFonts w:ascii="Times New Roman" w:hAnsi="Times New Roman"/>
        </w:rPr>
      </w:pPr>
    </w:p>
    <w:p w14:paraId="3C4F413C" w14:textId="77777777" w:rsidR="00103D15" w:rsidRDefault="00103D15" w:rsidP="002F075C">
      <w:pPr>
        <w:pStyle w:val="Cuadrculamedia21"/>
        <w:rPr>
          <w:rFonts w:ascii="Times New Roman" w:hAnsi="Times New Roman"/>
        </w:rPr>
      </w:pPr>
    </w:p>
    <w:p w14:paraId="0ABB63DC" w14:textId="77777777" w:rsidR="00103D15" w:rsidRDefault="00103D15" w:rsidP="002F075C">
      <w:pPr>
        <w:pStyle w:val="Cuadrculamedia21"/>
        <w:rPr>
          <w:rFonts w:ascii="Times New Roman" w:hAnsi="Times New Roman"/>
        </w:rPr>
      </w:pPr>
    </w:p>
    <w:p w14:paraId="646F732C" w14:textId="77777777" w:rsidR="00103D15" w:rsidRDefault="00103D15" w:rsidP="002F075C">
      <w:pPr>
        <w:pStyle w:val="Cuadrculamedia21"/>
        <w:rPr>
          <w:rFonts w:ascii="Times New Roman" w:hAnsi="Times New Roman"/>
        </w:rPr>
      </w:pPr>
    </w:p>
    <w:p w14:paraId="486FDA06" w14:textId="77777777" w:rsidR="00103D15" w:rsidRDefault="00103D15" w:rsidP="002F075C">
      <w:pPr>
        <w:pStyle w:val="Cuadrculamedia21"/>
        <w:rPr>
          <w:rFonts w:ascii="Times New Roman" w:hAnsi="Times New Roman"/>
        </w:rPr>
      </w:pPr>
    </w:p>
    <w:p w14:paraId="165E5851" w14:textId="77777777" w:rsidR="00103D15" w:rsidRDefault="00103D15" w:rsidP="002F075C">
      <w:pPr>
        <w:pStyle w:val="Cuadrculamedia21"/>
        <w:rPr>
          <w:rFonts w:ascii="Times New Roman" w:hAnsi="Times New Roman"/>
        </w:rPr>
      </w:pPr>
    </w:p>
    <w:p w14:paraId="00B114DB" w14:textId="77777777" w:rsidR="00103D15" w:rsidRDefault="00103D15" w:rsidP="002F075C">
      <w:pPr>
        <w:pStyle w:val="Cuadrculamedia21"/>
        <w:rPr>
          <w:rFonts w:ascii="Times New Roman" w:hAnsi="Times New Roman"/>
        </w:rPr>
      </w:pPr>
    </w:p>
    <w:p w14:paraId="6D33C62F" w14:textId="77777777" w:rsidR="00103D15" w:rsidRDefault="00103D15" w:rsidP="002F075C">
      <w:pPr>
        <w:pStyle w:val="Cuadrculamedia21"/>
        <w:rPr>
          <w:rFonts w:ascii="Times New Roman" w:hAnsi="Times New Roman"/>
        </w:rPr>
      </w:pPr>
    </w:p>
    <w:p w14:paraId="1A7B8A2A" w14:textId="1BF88A77" w:rsidR="00103D15" w:rsidRDefault="00103D15" w:rsidP="002F075C">
      <w:pPr>
        <w:pStyle w:val="Cuadrculamedia21"/>
        <w:rPr>
          <w:rFonts w:ascii="Times New Roman" w:hAnsi="Times New Roman"/>
        </w:rPr>
      </w:pPr>
    </w:p>
    <w:p w14:paraId="39D55043" w14:textId="77777777" w:rsidR="00103D15" w:rsidRDefault="00103D15" w:rsidP="002F075C">
      <w:pPr>
        <w:pStyle w:val="Cuadrculamedia21"/>
        <w:rPr>
          <w:rFonts w:ascii="Times New Roman" w:hAnsi="Times New Roman"/>
        </w:rPr>
      </w:pPr>
    </w:p>
    <w:p w14:paraId="6A7DF4C3" w14:textId="77777777" w:rsidR="00103D15" w:rsidRDefault="00103D15" w:rsidP="002F075C">
      <w:pPr>
        <w:pStyle w:val="Cuadrculamedia21"/>
        <w:rPr>
          <w:rFonts w:ascii="Times New Roman" w:hAnsi="Times New Roman"/>
        </w:rPr>
      </w:pPr>
    </w:p>
    <w:p w14:paraId="63540722" w14:textId="77777777" w:rsidR="00103D15" w:rsidRDefault="00103D15" w:rsidP="002F075C">
      <w:pPr>
        <w:pStyle w:val="Cuadrculamedia21"/>
        <w:rPr>
          <w:rFonts w:ascii="Times New Roman" w:hAnsi="Times New Roman"/>
        </w:rPr>
      </w:pPr>
    </w:p>
    <w:p w14:paraId="5BBA7AAD" w14:textId="77777777" w:rsidR="00103D15" w:rsidRDefault="00103D15" w:rsidP="002F075C">
      <w:pPr>
        <w:pStyle w:val="Cuadrculamedia21"/>
        <w:rPr>
          <w:rFonts w:ascii="Times New Roman" w:hAnsi="Times New Roman"/>
        </w:rPr>
      </w:pPr>
    </w:p>
    <w:p w14:paraId="72649ADD" w14:textId="77777777" w:rsidR="00103D15" w:rsidRDefault="00103D15" w:rsidP="002F075C">
      <w:pPr>
        <w:pStyle w:val="Cuadrculamedia21"/>
        <w:rPr>
          <w:rFonts w:ascii="Times New Roman" w:hAnsi="Times New Roman"/>
        </w:rPr>
      </w:pPr>
    </w:p>
    <w:p w14:paraId="68D6DC56" w14:textId="77777777" w:rsidR="00105454" w:rsidRDefault="00105454" w:rsidP="002F075C">
      <w:pPr>
        <w:pStyle w:val="Cuadrculamedia21"/>
        <w:rPr>
          <w:rFonts w:ascii="Times New Roman" w:hAnsi="Times New Roman"/>
        </w:rPr>
      </w:pPr>
    </w:p>
    <w:p w14:paraId="0729ACD7" w14:textId="43066ED6" w:rsidR="00103D15" w:rsidRPr="002F075C" w:rsidRDefault="002F075C" w:rsidP="002F075C">
      <w:pPr>
        <w:pStyle w:val="Cuadrculamedia21"/>
        <w:rPr>
          <w:rFonts w:ascii="Times New Roman" w:hAnsi="Times New Roman"/>
        </w:rPr>
      </w:pPr>
      <w:r w:rsidRPr="002F075C">
        <w:rPr>
          <w:rFonts w:ascii="Times New Roman" w:hAnsi="Times New Roman"/>
        </w:rPr>
        <w:lastRenderedPageBreak/>
        <w:t>CONSTRAINTS ASOCIADOS</w:t>
      </w:r>
    </w:p>
    <w:p w14:paraId="4F4C2516" w14:textId="77777777" w:rsidR="002F075C" w:rsidRDefault="002F075C" w:rsidP="002F075C">
      <w:pPr>
        <w:ind w:left="405"/>
        <w:jc w:val="left"/>
      </w:pPr>
    </w:p>
    <w:p w14:paraId="55F0912B" w14:textId="6E24F11A" w:rsidR="002F075C" w:rsidRDefault="002F075C" w:rsidP="00E97C6B">
      <w:pPr>
        <w:numPr>
          <w:ilvl w:val="0"/>
          <w:numId w:val="7"/>
        </w:numPr>
        <w:jc w:val="both"/>
      </w:pPr>
      <w:r>
        <w:t xml:space="preserve">En la tabla ENTREGA, la clave foránea </w:t>
      </w:r>
      <w:r w:rsidRPr="002F075C">
        <w:rPr>
          <w:b/>
          <w:bCs/>
        </w:rPr>
        <w:t>Rut</w:t>
      </w:r>
      <w:r>
        <w:t xml:space="preserve"> debe tener como restricción ON DELETE CASCADE, ON UPDATE CASCADE y la segunda clave foránea </w:t>
      </w:r>
      <w:r w:rsidRPr="002F075C">
        <w:rPr>
          <w:b/>
          <w:bCs/>
        </w:rPr>
        <w:t>ID Pedido</w:t>
      </w:r>
      <w:r>
        <w:t xml:space="preserve"> debe tener como restricción ON DELETE RESTRICT, ON UPDATE CASCADE.</w:t>
      </w:r>
    </w:p>
    <w:p w14:paraId="4DEE9C57" w14:textId="77777777" w:rsidR="002F075C" w:rsidRDefault="002F075C" w:rsidP="00E97C6B">
      <w:pPr>
        <w:ind w:left="405"/>
        <w:jc w:val="both"/>
      </w:pPr>
    </w:p>
    <w:p w14:paraId="60917641" w14:textId="0FE1575E" w:rsidR="002F075C" w:rsidRDefault="002F075C" w:rsidP="00E97C6B">
      <w:pPr>
        <w:numPr>
          <w:ilvl w:val="0"/>
          <w:numId w:val="7"/>
        </w:numPr>
        <w:jc w:val="both"/>
      </w:pPr>
      <w:r>
        <w:t xml:space="preserve"> En la tabla DUEÑO DE, la clave foránea </w:t>
      </w:r>
      <w:r w:rsidRPr="002F075C">
        <w:rPr>
          <w:b/>
          <w:bCs/>
        </w:rPr>
        <w:t>Rut</w:t>
      </w:r>
      <w:r>
        <w:t xml:space="preserve"> debe tener como restricción ON DELETE CASCADE, ON UPDATE CASCADE y la segunda clave foránea </w:t>
      </w:r>
      <w:r w:rsidRPr="002F075C">
        <w:rPr>
          <w:b/>
          <w:bCs/>
        </w:rPr>
        <w:t>ID Mascota</w:t>
      </w:r>
      <w:r>
        <w:t xml:space="preserve"> debe tener como restricción ON DELETE RESTRICT, ON UPDATE CASCADE.</w:t>
      </w:r>
    </w:p>
    <w:p w14:paraId="52E15F75" w14:textId="77777777" w:rsidR="002F075C" w:rsidRDefault="002F075C" w:rsidP="00E97C6B">
      <w:pPr>
        <w:ind w:left="405"/>
        <w:jc w:val="both"/>
      </w:pPr>
    </w:p>
    <w:p w14:paraId="47727F45" w14:textId="08FDF71D" w:rsidR="002F075C" w:rsidRDefault="002F075C" w:rsidP="00E97C6B">
      <w:pPr>
        <w:numPr>
          <w:ilvl w:val="0"/>
          <w:numId w:val="7"/>
        </w:numPr>
        <w:jc w:val="both"/>
      </w:pPr>
      <w:r>
        <w:t xml:space="preserve"> En la tabla ATIENDE la clave foránea </w:t>
      </w:r>
      <w:r w:rsidRPr="002F075C">
        <w:rPr>
          <w:b/>
          <w:bCs/>
        </w:rPr>
        <w:t>ID Mascota</w:t>
      </w:r>
      <w:r>
        <w:t xml:space="preserve"> debe tener como restricción ON DELETE CASCADE, ON UPDATE CASCADE y la segunda clave foránea </w:t>
      </w:r>
      <w:r w:rsidRPr="002F075C">
        <w:rPr>
          <w:b/>
          <w:bCs/>
        </w:rPr>
        <w:t>ID Producto</w:t>
      </w:r>
      <w:r>
        <w:t xml:space="preserve"> debe tener como restricción ON DELETE RESTRICT, ON UPDATE CASCADE.</w:t>
      </w:r>
    </w:p>
    <w:p w14:paraId="52C24D7D" w14:textId="77777777" w:rsidR="002F075C" w:rsidRDefault="002F075C" w:rsidP="00E97C6B">
      <w:pPr>
        <w:pStyle w:val="Prrafodelista"/>
        <w:jc w:val="both"/>
      </w:pPr>
    </w:p>
    <w:p w14:paraId="0E8943E0" w14:textId="366797E4" w:rsidR="002F075C" w:rsidRDefault="002F075C" w:rsidP="00E97C6B">
      <w:pPr>
        <w:numPr>
          <w:ilvl w:val="0"/>
          <w:numId w:val="7"/>
        </w:numPr>
        <w:jc w:val="both"/>
      </w:pPr>
      <w:r>
        <w:t xml:space="preserve">En la tabla PEDIDO, la clave foránea </w:t>
      </w:r>
      <w:r w:rsidRPr="002F075C">
        <w:rPr>
          <w:b/>
          <w:bCs/>
        </w:rPr>
        <w:t>Patente</w:t>
      </w:r>
      <w:r>
        <w:t xml:space="preserve"> debe tener como restricción ON DELETE SET NULL, ON UPDATE CASCADE. </w:t>
      </w:r>
    </w:p>
    <w:p w14:paraId="5069F761" w14:textId="77777777" w:rsidR="00B22947" w:rsidRDefault="00B22947" w:rsidP="00E97C6B">
      <w:pPr>
        <w:pStyle w:val="Prrafodelista"/>
        <w:jc w:val="both"/>
      </w:pPr>
    </w:p>
    <w:p w14:paraId="3F3ADE2B" w14:textId="2D745397" w:rsidR="00B22947" w:rsidRDefault="00B22947" w:rsidP="00E97C6B">
      <w:pPr>
        <w:numPr>
          <w:ilvl w:val="0"/>
          <w:numId w:val="7"/>
        </w:numPr>
        <w:jc w:val="both"/>
      </w:pPr>
      <w:r>
        <w:t xml:space="preserve">En la tabla CONTACTA la clave foránea </w:t>
      </w:r>
      <w:r>
        <w:rPr>
          <w:b/>
          <w:bCs/>
        </w:rPr>
        <w:t>Rut</w:t>
      </w:r>
      <w:r w:rsidRPr="002F075C">
        <w:rPr>
          <w:b/>
          <w:bCs/>
        </w:rPr>
        <w:t xml:space="preserve"> </w:t>
      </w:r>
      <w:r>
        <w:t xml:space="preserve">debe tener como restricción ON DELETE RESTRICT, ON UPDATE RESTRICT y la segunda clave foránea </w:t>
      </w:r>
      <w:r>
        <w:rPr>
          <w:b/>
          <w:bCs/>
        </w:rPr>
        <w:t>Rut Proveedor</w:t>
      </w:r>
      <w:r>
        <w:t xml:space="preserve"> debe tener como restricción ON DELETE RESTRICT, ON UPDATE RESTRICT.</w:t>
      </w:r>
    </w:p>
    <w:p w14:paraId="717A273F" w14:textId="77777777" w:rsidR="002F075C" w:rsidRDefault="002F075C" w:rsidP="00E97C6B">
      <w:pPr>
        <w:pStyle w:val="Prrafodelista"/>
        <w:jc w:val="both"/>
      </w:pPr>
    </w:p>
    <w:p w14:paraId="42FD98A1" w14:textId="1B9B1FB9" w:rsidR="002F075C" w:rsidRDefault="002F075C" w:rsidP="00E97C6B">
      <w:pPr>
        <w:numPr>
          <w:ilvl w:val="0"/>
          <w:numId w:val="7"/>
        </w:numPr>
        <w:jc w:val="both"/>
      </w:pPr>
      <w:r>
        <w:t xml:space="preserve">En la tabla ENVIA la clave foránea </w:t>
      </w:r>
      <w:r w:rsidRPr="002F075C">
        <w:rPr>
          <w:b/>
          <w:bCs/>
        </w:rPr>
        <w:t>ID Producto</w:t>
      </w:r>
      <w:r>
        <w:t xml:space="preserve"> debe tener como restricción ON DELETE CASCADE, ON UPDATE CASCADE y la segunda clave foránea </w:t>
      </w:r>
      <w:r w:rsidRPr="002F075C">
        <w:rPr>
          <w:b/>
          <w:bCs/>
        </w:rPr>
        <w:t>ID Pedido</w:t>
      </w:r>
      <w:r>
        <w:t xml:space="preserve"> debe tener como restricción ON DELETE RESTRICT, ON UPDATE CASCADE.</w:t>
      </w:r>
    </w:p>
    <w:p w14:paraId="4D7B3383" w14:textId="77777777" w:rsidR="002F075C" w:rsidRDefault="002F075C" w:rsidP="00E97C6B">
      <w:pPr>
        <w:pStyle w:val="Prrafodelista"/>
        <w:jc w:val="both"/>
      </w:pPr>
    </w:p>
    <w:p w14:paraId="15D5316E" w14:textId="443361FA" w:rsidR="002F075C" w:rsidRDefault="002F075C" w:rsidP="00E97C6B">
      <w:pPr>
        <w:numPr>
          <w:ilvl w:val="0"/>
          <w:numId w:val="7"/>
        </w:numPr>
        <w:jc w:val="both"/>
      </w:pPr>
      <w:r>
        <w:t xml:space="preserve"> En la tabla VENDE, la clave foránea </w:t>
      </w:r>
      <w:r w:rsidRPr="002F075C">
        <w:rPr>
          <w:b/>
          <w:bCs/>
        </w:rPr>
        <w:t>ID Producto</w:t>
      </w:r>
      <w:r>
        <w:t xml:space="preserve"> debe tener como restricción ON DELETE CASCADE, ON UPDATE CASCADE y la segunda clave foránea </w:t>
      </w:r>
      <w:r w:rsidRPr="002F075C">
        <w:rPr>
          <w:b/>
          <w:bCs/>
        </w:rPr>
        <w:t>ID Tienda</w:t>
      </w:r>
      <w:r>
        <w:t xml:space="preserve"> debe tener como restricción ON DELETE RESTRICT, ON UPDATE CASCADE.</w:t>
      </w:r>
    </w:p>
    <w:p w14:paraId="4EC877FD" w14:textId="77777777" w:rsidR="002F075C" w:rsidRDefault="002F075C" w:rsidP="00E97C6B">
      <w:pPr>
        <w:pStyle w:val="Prrafodelista"/>
        <w:jc w:val="both"/>
      </w:pPr>
    </w:p>
    <w:p w14:paraId="2ED613BE" w14:textId="2DECB768" w:rsidR="002F075C" w:rsidRDefault="002F075C" w:rsidP="00E97C6B">
      <w:pPr>
        <w:numPr>
          <w:ilvl w:val="0"/>
          <w:numId w:val="7"/>
        </w:numPr>
        <w:jc w:val="both"/>
      </w:pPr>
      <w:r>
        <w:t xml:space="preserve">En la tabla ALMACENA, la clave foránea </w:t>
      </w:r>
      <w:r w:rsidRPr="002F075C">
        <w:rPr>
          <w:b/>
          <w:bCs/>
        </w:rPr>
        <w:t>ID Producto</w:t>
      </w:r>
      <w:r>
        <w:t xml:space="preserve"> debe tener como restricción ON DELETE CASCADE, ON UPDATE CASCADE y la segunda clave foránea </w:t>
      </w:r>
      <w:r w:rsidRPr="002F075C">
        <w:rPr>
          <w:b/>
          <w:bCs/>
        </w:rPr>
        <w:t>ID Bodega</w:t>
      </w:r>
      <w:r>
        <w:t xml:space="preserve"> debe tener como restricción ON DELETE RESTRICT, ON UPDATE CASCADE.</w:t>
      </w:r>
    </w:p>
    <w:p w14:paraId="05ECDE54" w14:textId="77777777" w:rsidR="002E0122" w:rsidRDefault="002E0122" w:rsidP="00E97C6B">
      <w:pPr>
        <w:pStyle w:val="Prrafodelista"/>
        <w:jc w:val="both"/>
      </w:pPr>
    </w:p>
    <w:p w14:paraId="11DEFB2C" w14:textId="51659345" w:rsidR="002E0122" w:rsidRDefault="002E0122" w:rsidP="00E97C6B">
      <w:pPr>
        <w:numPr>
          <w:ilvl w:val="0"/>
          <w:numId w:val="7"/>
        </w:numPr>
        <w:jc w:val="both"/>
      </w:pPr>
      <w:r>
        <w:t xml:space="preserve">En la tabla ABASTECE la clave foránea </w:t>
      </w:r>
      <w:r>
        <w:rPr>
          <w:b/>
          <w:bCs/>
        </w:rPr>
        <w:t xml:space="preserve">Rut Proveedor </w:t>
      </w:r>
      <w:r>
        <w:t xml:space="preserve">debe tener como restricción ON DELETE CASCADE, ON UPDATE CASCADE y la segunda clave foránea </w:t>
      </w:r>
      <w:r>
        <w:rPr>
          <w:b/>
          <w:bCs/>
        </w:rPr>
        <w:t xml:space="preserve">ID Bodega </w:t>
      </w:r>
      <w:r>
        <w:t>debe tener como restricción ON DELETE RESTRICT, ON UPDATE CASCADE.</w:t>
      </w:r>
    </w:p>
    <w:p w14:paraId="1ABB58F3" w14:textId="77777777" w:rsidR="002F075C" w:rsidRDefault="002F075C" w:rsidP="00E97C6B">
      <w:pPr>
        <w:pStyle w:val="Prrafodelista"/>
        <w:jc w:val="both"/>
      </w:pPr>
    </w:p>
    <w:p w14:paraId="65C01E23" w14:textId="3AD2394B" w:rsidR="002F075C" w:rsidRDefault="002F075C" w:rsidP="00E97C6B">
      <w:pPr>
        <w:numPr>
          <w:ilvl w:val="0"/>
          <w:numId w:val="7"/>
        </w:numPr>
        <w:jc w:val="both"/>
      </w:pPr>
      <w:r>
        <w:t xml:space="preserve"> En la tabla TIENDA, la clave foránea </w:t>
      </w:r>
      <w:r w:rsidRPr="002F075C">
        <w:rPr>
          <w:b/>
          <w:bCs/>
        </w:rPr>
        <w:t xml:space="preserve">ID Bodega </w:t>
      </w:r>
      <w:r>
        <w:t xml:space="preserve">debe tener como restricción ON DELETE </w:t>
      </w:r>
      <w:r w:rsidR="002E0122">
        <w:t>RESTRICT</w:t>
      </w:r>
      <w:r>
        <w:t xml:space="preserve">, ON UPDATE CASCADE. </w:t>
      </w:r>
    </w:p>
    <w:p w14:paraId="69523DDB" w14:textId="77777777" w:rsidR="002F075C" w:rsidRDefault="002F075C" w:rsidP="00E97C6B">
      <w:pPr>
        <w:pStyle w:val="Prrafodelista"/>
        <w:jc w:val="both"/>
      </w:pPr>
    </w:p>
    <w:p w14:paraId="165114CF" w14:textId="40CE013C" w:rsidR="002F075C" w:rsidRDefault="002F075C" w:rsidP="00E97C6B">
      <w:pPr>
        <w:numPr>
          <w:ilvl w:val="0"/>
          <w:numId w:val="7"/>
        </w:numPr>
        <w:jc w:val="both"/>
      </w:pPr>
      <w:r>
        <w:t xml:space="preserve">En la tabla BODEGA, la clave foránea </w:t>
      </w:r>
      <w:r w:rsidRPr="002F075C">
        <w:rPr>
          <w:b/>
          <w:bCs/>
        </w:rPr>
        <w:t>ID Tienda</w:t>
      </w:r>
      <w:r>
        <w:t xml:space="preserve"> debe tener como restricción ON DELETE SET NULL, ON UPDATE CASCADE. </w:t>
      </w:r>
    </w:p>
    <w:p w14:paraId="656C1A8D" w14:textId="77777777" w:rsidR="002F075C" w:rsidRDefault="002F075C" w:rsidP="00E97C6B">
      <w:pPr>
        <w:pStyle w:val="Prrafodelista"/>
        <w:jc w:val="both"/>
      </w:pPr>
    </w:p>
    <w:p w14:paraId="3F9818D9" w14:textId="75CAF94D" w:rsidR="002F075C" w:rsidRDefault="002F075C" w:rsidP="00E97C6B">
      <w:pPr>
        <w:numPr>
          <w:ilvl w:val="0"/>
          <w:numId w:val="7"/>
        </w:numPr>
        <w:jc w:val="both"/>
      </w:pPr>
      <w:r>
        <w:t xml:space="preserve">En la tabla TRABAJA, la clave foránea </w:t>
      </w:r>
      <w:r w:rsidRPr="002F075C">
        <w:rPr>
          <w:b/>
          <w:bCs/>
        </w:rPr>
        <w:t>Rut</w:t>
      </w:r>
      <w:r>
        <w:t xml:space="preserve"> debe tener como restricción ON DELETE CASCADE, ON UPDATE CASCADE, la segunda clave foránea </w:t>
      </w:r>
      <w:r w:rsidRPr="002F075C">
        <w:rPr>
          <w:b/>
          <w:bCs/>
        </w:rPr>
        <w:t>ID Tienda</w:t>
      </w:r>
      <w:r>
        <w:t xml:space="preserve"> debe tener como restricción ON DELETE RESTRICT, ON UPDATE CASCADE y la tercera clave foránea </w:t>
      </w:r>
      <w:r w:rsidRPr="002F075C">
        <w:rPr>
          <w:b/>
          <w:bCs/>
        </w:rPr>
        <w:t>ID Bodega</w:t>
      </w:r>
      <w:r>
        <w:t xml:space="preserve"> debe tener como restricción ON DELETE RESTRICT, ON UPDATE CASCADE.</w:t>
      </w:r>
    </w:p>
    <w:p w14:paraId="25B3F0D6" w14:textId="77777777" w:rsidR="002F075C" w:rsidRDefault="002F075C" w:rsidP="00E97C6B">
      <w:pPr>
        <w:pStyle w:val="Prrafodelista"/>
        <w:ind w:left="0"/>
        <w:jc w:val="both"/>
      </w:pPr>
    </w:p>
    <w:p w14:paraId="57343098" w14:textId="5EADC4EA" w:rsidR="002F075C" w:rsidRDefault="002F075C" w:rsidP="00E97C6B">
      <w:pPr>
        <w:numPr>
          <w:ilvl w:val="0"/>
          <w:numId w:val="7"/>
        </w:numPr>
        <w:jc w:val="both"/>
      </w:pPr>
      <w:r w:rsidRPr="007D3322">
        <w:t xml:space="preserve"> </w:t>
      </w:r>
      <w:r>
        <w:t xml:space="preserve">En la tabla EMPLEADO, la clave foránea </w:t>
      </w:r>
      <w:r w:rsidRPr="002F075C">
        <w:rPr>
          <w:b/>
          <w:bCs/>
        </w:rPr>
        <w:t>ID Contrato</w:t>
      </w:r>
      <w:r>
        <w:t xml:space="preserve"> debe tener como restricción ON DELETE RESTRICT, ON UPDATE CASCADE.</w:t>
      </w:r>
    </w:p>
    <w:p w14:paraId="4EBC5A85" w14:textId="77777777" w:rsidR="002F075C" w:rsidRDefault="002F075C" w:rsidP="00E97C6B">
      <w:pPr>
        <w:pStyle w:val="Prrafodelista"/>
        <w:jc w:val="both"/>
      </w:pPr>
    </w:p>
    <w:p w14:paraId="08391F39" w14:textId="4B683673" w:rsidR="002F075C" w:rsidRDefault="002F075C" w:rsidP="00E97C6B">
      <w:pPr>
        <w:numPr>
          <w:ilvl w:val="0"/>
          <w:numId w:val="7"/>
        </w:numPr>
        <w:jc w:val="both"/>
      </w:pPr>
      <w:r>
        <w:t xml:space="preserve">En la tabla CONTRATO, la clave foránea </w:t>
      </w:r>
      <w:r w:rsidRPr="002F075C">
        <w:rPr>
          <w:b/>
          <w:bCs/>
        </w:rPr>
        <w:t>Rut</w:t>
      </w:r>
      <w:r>
        <w:t xml:space="preserve"> debe tener como restricción ON DELETE SET NULL, ON UPDATE CASCADE.</w:t>
      </w:r>
    </w:p>
    <w:p w14:paraId="77FDB3C3" w14:textId="77777777" w:rsidR="00F3396A" w:rsidRDefault="00F3396A" w:rsidP="00E97C6B">
      <w:pPr>
        <w:jc w:val="both"/>
      </w:pPr>
    </w:p>
    <w:p w14:paraId="119F9515" w14:textId="173A282D" w:rsidR="009B2FB2" w:rsidRDefault="00F3396A" w:rsidP="00E97C6B">
      <w:pPr>
        <w:pStyle w:val="Cuadrculamedia21"/>
        <w:jc w:val="both"/>
        <w:rPr>
          <w:rFonts w:ascii="Times New Roman" w:hAnsi="Times New Roman"/>
          <w:lang w:val="es-CL"/>
        </w:rPr>
      </w:pPr>
      <w:r>
        <w:rPr>
          <w:rFonts w:ascii="Times New Roman" w:hAnsi="Times New Roman"/>
          <w:lang w:val="es-CL"/>
        </w:rPr>
        <w:t>M</w:t>
      </w:r>
      <w:r w:rsidRPr="00F3396A">
        <w:rPr>
          <w:rFonts w:ascii="Times New Roman" w:hAnsi="Times New Roman"/>
          <w:lang w:val="es-CL"/>
        </w:rPr>
        <w:t>odelo Relacional En Herramienta Case</w:t>
      </w:r>
    </w:p>
    <w:p w14:paraId="2D241313" w14:textId="5BFC99BD" w:rsidR="00F3396A" w:rsidRDefault="00F3396A" w:rsidP="00F3396A">
      <w:pPr>
        <w:pStyle w:val="Cuadrculamedia21"/>
        <w:rPr>
          <w:rFonts w:ascii="Times New Roman" w:hAnsi="Times New Roman"/>
          <w:lang w:val="es-CL"/>
        </w:rPr>
      </w:pPr>
    </w:p>
    <w:p w14:paraId="04A2DFB3" w14:textId="4449255E" w:rsidR="00F3396A" w:rsidRPr="00F3396A" w:rsidRDefault="0048173E" w:rsidP="00F3396A">
      <w:pPr>
        <w:pStyle w:val="Cuadrculamedia21"/>
        <w:rPr>
          <w:rFonts w:ascii="Times New Roman" w:hAnsi="Times New Roman"/>
          <w:lang w:val="es-CL"/>
        </w:rPr>
      </w:pPr>
      <w:r>
        <w:pict w14:anchorId="6184F21D">
          <v:shape id="_x0000_s1049" type="#_x0000_t75" style="position:absolute;margin-left:3328.8pt;margin-top:0;width:467.3pt;height:229.85pt;z-index:5;mso-position-horizontal:right;mso-position-horizontal-relative:text;mso-position-vertical:inside;mso-position-vertical-relative:text;mso-width-relative:page;mso-height-relative:page" stroked="t">
            <v:imagedata r:id="rId21" o:title="LR"/>
            <w10:wrap type="square"/>
          </v:shape>
        </w:pict>
      </w:r>
    </w:p>
    <w:p w14:paraId="3436B61B" w14:textId="77777777" w:rsidR="00F3396A" w:rsidRDefault="00F3396A" w:rsidP="002B6DCB">
      <w:pPr>
        <w:tabs>
          <w:tab w:val="right" w:leader="dot" w:pos="8830"/>
        </w:tabs>
        <w:spacing w:line="360" w:lineRule="auto"/>
        <w:jc w:val="both"/>
        <w:rPr>
          <w:rFonts w:ascii="Times New Roman" w:hAnsi="Times New Roman"/>
          <w:b/>
          <w:bCs/>
          <w:caps/>
          <w:noProof w:val="0"/>
          <w:sz w:val="24"/>
          <w:szCs w:val="24"/>
          <w:lang w:val="es-CL"/>
        </w:rPr>
      </w:pPr>
    </w:p>
    <w:p w14:paraId="1F0FCF30" w14:textId="27465FF6" w:rsidR="00F3396A" w:rsidRDefault="00F3396A" w:rsidP="002B6DCB">
      <w:pPr>
        <w:tabs>
          <w:tab w:val="right" w:leader="dot" w:pos="8830"/>
        </w:tabs>
        <w:spacing w:line="360" w:lineRule="auto"/>
        <w:jc w:val="both"/>
        <w:rPr>
          <w:rFonts w:ascii="Times New Roman" w:hAnsi="Times New Roman"/>
          <w:b/>
          <w:bCs/>
          <w:caps/>
          <w:noProof w:val="0"/>
          <w:sz w:val="24"/>
          <w:szCs w:val="24"/>
          <w:lang w:val="es-CL"/>
        </w:rPr>
      </w:pPr>
    </w:p>
    <w:p w14:paraId="51DC15B7" w14:textId="0339F3E9" w:rsidR="00845E26" w:rsidRDefault="00845E26" w:rsidP="002B6DCB">
      <w:pPr>
        <w:tabs>
          <w:tab w:val="right" w:leader="dot" w:pos="8830"/>
        </w:tabs>
        <w:spacing w:line="360" w:lineRule="auto"/>
        <w:jc w:val="both"/>
        <w:rPr>
          <w:rFonts w:ascii="Times New Roman" w:hAnsi="Times New Roman"/>
          <w:b/>
          <w:bCs/>
          <w:caps/>
          <w:noProof w:val="0"/>
          <w:sz w:val="24"/>
          <w:szCs w:val="24"/>
          <w:lang w:val="es-CL"/>
        </w:rPr>
      </w:pPr>
    </w:p>
    <w:p w14:paraId="614EF0BC" w14:textId="2C7633E4" w:rsidR="00845E26" w:rsidRDefault="00845E26" w:rsidP="002B6DCB">
      <w:pPr>
        <w:tabs>
          <w:tab w:val="right" w:leader="dot" w:pos="8830"/>
        </w:tabs>
        <w:spacing w:line="360" w:lineRule="auto"/>
        <w:jc w:val="both"/>
        <w:rPr>
          <w:rFonts w:ascii="Times New Roman" w:hAnsi="Times New Roman"/>
          <w:b/>
          <w:bCs/>
          <w:caps/>
          <w:noProof w:val="0"/>
          <w:sz w:val="24"/>
          <w:szCs w:val="24"/>
          <w:lang w:val="es-CL"/>
        </w:rPr>
      </w:pPr>
    </w:p>
    <w:p w14:paraId="4DB18945" w14:textId="2EEBF4EF" w:rsidR="00845E26" w:rsidRDefault="00845E26" w:rsidP="002B6DCB">
      <w:pPr>
        <w:tabs>
          <w:tab w:val="right" w:leader="dot" w:pos="8830"/>
        </w:tabs>
        <w:spacing w:line="360" w:lineRule="auto"/>
        <w:jc w:val="both"/>
        <w:rPr>
          <w:rFonts w:ascii="Times New Roman" w:hAnsi="Times New Roman"/>
          <w:b/>
          <w:bCs/>
          <w:caps/>
          <w:noProof w:val="0"/>
          <w:sz w:val="24"/>
          <w:szCs w:val="24"/>
          <w:lang w:val="es-CL"/>
        </w:rPr>
      </w:pPr>
    </w:p>
    <w:p w14:paraId="2D2038A3" w14:textId="48298774" w:rsidR="00845E26" w:rsidRDefault="00845E26" w:rsidP="002B6DCB">
      <w:pPr>
        <w:tabs>
          <w:tab w:val="right" w:leader="dot" w:pos="8830"/>
        </w:tabs>
        <w:spacing w:line="360" w:lineRule="auto"/>
        <w:jc w:val="both"/>
        <w:rPr>
          <w:rFonts w:ascii="Times New Roman" w:hAnsi="Times New Roman"/>
          <w:b/>
          <w:bCs/>
          <w:caps/>
          <w:noProof w:val="0"/>
          <w:sz w:val="24"/>
          <w:szCs w:val="24"/>
          <w:lang w:val="es-CL"/>
        </w:rPr>
      </w:pPr>
    </w:p>
    <w:p w14:paraId="7C3E367E" w14:textId="79BD794E" w:rsidR="00845E26" w:rsidRDefault="00845E26" w:rsidP="002B6DCB">
      <w:pPr>
        <w:tabs>
          <w:tab w:val="right" w:leader="dot" w:pos="8830"/>
        </w:tabs>
        <w:spacing w:line="360" w:lineRule="auto"/>
        <w:jc w:val="both"/>
        <w:rPr>
          <w:rFonts w:ascii="Times New Roman" w:hAnsi="Times New Roman"/>
          <w:b/>
          <w:bCs/>
          <w:caps/>
          <w:noProof w:val="0"/>
          <w:sz w:val="24"/>
          <w:szCs w:val="24"/>
          <w:lang w:val="es-CL"/>
        </w:rPr>
      </w:pPr>
    </w:p>
    <w:p w14:paraId="74E39726" w14:textId="5A2A89B5" w:rsidR="00845E26" w:rsidRDefault="00845E26" w:rsidP="002B6DCB">
      <w:pPr>
        <w:tabs>
          <w:tab w:val="right" w:leader="dot" w:pos="8830"/>
        </w:tabs>
        <w:spacing w:line="360" w:lineRule="auto"/>
        <w:jc w:val="both"/>
        <w:rPr>
          <w:rFonts w:ascii="Times New Roman" w:hAnsi="Times New Roman"/>
          <w:b/>
          <w:bCs/>
          <w:caps/>
          <w:noProof w:val="0"/>
          <w:sz w:val="24"/>
          <w:szCs w:val="24"/>
          <w:lang w:val="es-CL"/>
        </w:rPr>
      </w:pPr>
    </w:p>
    <w:p w14:paraId="2CF1DD2A" w14:textId="55BE6A20" w:rsidR="00845E26" w:rsidRDefault="00845E26" w:rsidP="002B6DCB">
      <w:pPr>
        <w:tabs>
          <w:tab w:val="right" w:leader="dot" w:pos="8830"/>
        </w:tabs>
        <w:spacing w:line="360" w:lineRule="auto"/>
        <w:jc w:val="both"/>
        <w:rPr>
          <w:rFonts w:ascii="Times New Roman" w:hAnsi="Times New Roman"/>
          <w:b/>
          <w:bCs/>
          <w:caps/>
          <w:noProof w:val="0"/>
          <w:sz w:val="24"/>
          <w:szCs w:val="24"/>
          <w:lang w:val="es-CL"/>
        </w:rPr>
      </w:pPr>
    </w:p>
    <w:p w14:paraId="04FA2D9D" w14:textId="0CB4874D" w:rsidR="00845E26" w:rsidRDefault="00845E26" w:rsidP="002B6DCB">
      <w:pPr>
        <w:tabs>
          <w:tab w:val="right" w:leader="dot" w:pos="8830"/>
        </w:tabs>
        <w:spacing w:line="360" w:lineRule="auto"/>
        <w:jc w:val="both"/>
        <w:rPr>
          <w:rFonts w:ascii="Times New Roman" w:hAnsi="Times New Roman"/>
          <w:b/>
          <w:bCs/>
          <w:caps/>
          <w:noProof w:val="0"/>
          <w:sz w:val="24"/>
          <w:szCs w:val="24"/>
          <w:lang w:val="es-CL"/>
        </w:rPr>
      </w:pPr>
    </w:p>
    <w:p w14:paraId="04B74F59" w14:textId="076BA98E" w:rsidR="00845E26" w:rsidRDefault="00845E26" w:rsidP="002B6DCB">
      <w:pPr>
        <w:tabs>
          <w:tab w:val="right" w:leader="dot" w:pos="8830"/>
        </w:tabs>
        <w:spacing w:line="360" w:lineRule="auto"/>
        <w:jc w:val="both"/>
        <w:rPr>
          <w:rFonts w:ascii="Times New Roman" w:hAnsi="Times New Roman"/>
          <w:b/>
          <w:bCs/>
          <w:caps/>
          <w:noProof w:val="0"/>
          <w:sz w:val="24"/>
          <w:szCs w:val="24"/>
          <w:lang w:val="es-CL"/>
        </w:rPr>
      </w:pPr>
    </w:p>
    <w:p w14:paraId="4854641C" w14:textId="68915080" w:rsidR="00845E26" w:rsidRDefault="00845E26" w:rsidP="002B6DCB">
      <w:pPr>
        <w:tabs>
          <w:tab w:val="right" w:leader="dot" w:pos="8830"/>
        </w:tabs>
        <w:spacing w:line="360" w:lineRule="auto"/>
        <w:jc w:val="both"/>
        <w:rPr>
          <w:rFonts w:ascii="Times New Roman" w:hAnsi="Times New Roman"/>
          <w:b/>
          <w:bCs/>
          <w:caps/>
          <w:noProof w:val="0"/>
          <w:sz w:val="24"/>
          <w:szCs w:val="24"/>
          <w:lang w:val="es-CL"/>
        </w:rPr>
      </w:pPr>
    </w:p>
    <w:p w14:paraId="29CA1F89" w14:textId="4A2886DD" w:rsidR="00845E26" w:rsidRDefault="00845E26" w:rsidP="002B6DCB">
      <w:pPr>
        <w:tabs>
          <w:tab w:val="right" w:leader="dot" w:pos="8830"/>
        </w:tabs>
        <w:spacing w:line="360" w:lineRule="auto"/>
        <w:jc w:val="both"/>
        <w:rPr>
          <w:rFonts w:ascii="Times New Roman" w:hAnsi="Times New Roman"/>
          <w:b/>
          <w:bCs/>
          <w:caps/>
          <w:noProof w:val="0"/>
          <w:sz w:val="24"/>
          <w:szCs w:val="24"/>
          <w:lang w:val="es-CL"/>
        </w:rPr>
      </w:pPr>
    </w:p>
    <w:p w14:paraId="0FCA99B0" w14:textId="6A76C0C3" w:rsidR="00845E26" w:rsidRDefault="00845E26" w:rsidP="002B6DCB">
      <w:pPr>
        <w:tabs>
          <w:tab w:val="right" w:leader="dot" w:pos="8830"/>
        </w:tabs>
        <w:spacing w:line="360" w:lineRule="auto"/>
        <w:jc w:val="both"/>
        <w:rPr>
          <w:rFonts w:ascii="Times New Roman" w:hAnsi="Times New Roman"/>
          <w:b/>
          <w:bCs/>
          <w:caps/>
          <w:noProof w:val="0"/>
          <w:sz w:val="24"/>
          <w:szCs w:val="24"/>
          <w:lang w:val="es-CL"/>
        </w:rPr>
      </w:pPr>
    </w:p>
    <w:p w14:paraId="68CDF226" w14:textId="3FCF7891" w:rsidR="00845E26" w:rsidRDefault="00845E26" w:rsidP="002B6DCB">
      <w:pPr>
        <w:tabs>
          <w:tab w:val="right" w:leader="dot" w:pos="8830"/>
        </w:tabs>
        <w:spacing w:line="360" w:lineRule="auto"/>
        <w:jc w:val="both"/>
        <w:rPr>
          <w:rFonts w:ascii="Times New Roman" w:hAnsi="Times New Roman"/>
          <w:b/>
          <w:bCs/>
          <w:caps/>
          <w:noProof w:val="0"/>
          <w:sz w:val="24"/>
          <w:szCs w:val="24"/>
          <w:lang w:val="es-CL"/>
        </w:rPr>
      </w:pPr>
    </w:p>
    <w:p w14:paraId="5F69B0B3" w14:textId="77777777" w:rsidR="00105454" w:rsidRDefault="00105454" w:rsidP="002B6DCB">
      <w:pPr>
        <w:tabs>
          <w:tab w:val="right" w:leader="dot" w:pos="8830"/>
        </w:tabs>
        <w:spacing w:line="360" w:lineRule="auto"/>
        <w:jc w:val="both"/>
        <w:rPr>
          <w:rFonts w:ascii="Times New Roman" w:hAnsi="Times New Roman"/>
          <w:b/>
          <w:bCs/>
          <w:caps/>
          <w:noProof w:val="0"/>
          <w:sz w:val="24"/>
          <w:szCs w:val="24"/>
          <w:lang w:val="es-CL"/>
        </w:rPr>
      </w:pPr>
    </w:p>
    <w:p w14:paraId="12C50071" w14:textId="59B7133B" w:rsidR="009B2FB2" w:rsidRDefault="009B2FB2" w:rsidP="002B6DCB">
      <w:pPr>
        <w:tabs>
          <w:tab w:val="right" w:leader="dot" w:pos="8830"/>
        </w:tabs>
        <w:spacing w:line="360" w:lineRule="auto"/>
        <w:jc w:val="both"/>
        <w:rPr>
          <w:rFonts w:ascii="Times New Roman" w:hAnsi="Times New Roman"/>
          <w:b/>
          <w:bCs/>
          <w:caps/>
          <w:noProof w:val="0"/>
          <w:sz w:val="24"/>
          <w:szCs w:val="24"/>
          <w:lang w:val="es-CL"/>
        </w:rPr>
      </w:pPr>
      <w:r>
        <w:rPr>
          <w:rFonts w:ascii="Times New Roman" w:hAnsi="Times New Roman"/>
          <w:b/>
          <w:bCs/>
          <w:caps/>
          <w:noProof w:val="0"/>
          <w:sz w:val="24"/>
          <w:szCs w:val="24"/>
          <w:lang w:val="es-CL"/>
        </w:rPr>
        <w:lastRenderedPageBreak/>
        <w:t xml:space="preserve">7. </w:t>
      </w:r>
      <w:r w:rsidR="003035B2">
        <w:rPr>
          <w:rFonts w:ascii="Times New Roman" w:hAnsi="Times New Roman"/>
          <w:b/>
          <w:bCs/>
          <w:caps/>
          <w:noProof w:val="0"/>
          <w:sz w:val="24"/>
          <w:szCs w:val="24"/>
          <w:lang w:val="es-CL"/>
        </w:rPr>
        <w:t>Modelo Fisico</w:t>
      </w:r>
    </w:p>
    <w:p w14:paraId="0176B76C" w14:textId="0D12446C" w:rsidR="00077608" w:rsidRPr="00940150" w:rsidRDefault="00E360F6" w:rsidP="00E360F6">
      <w:pPr>
        <w:tabs>
          <w:tab w:val="right" w:leader="dot" w:pos="8830"/>
        </w:tabs>
        <w:jc w:val="both"/>
        <w:rPr>
          <w:rFonts w:ascii="Times New Roman" w:hAnsi="Times New Roman"/>
          <w:color w:val="161616"/>
          <w:spacing w:val="2"/>
          <w:shd w:val="clear" w:color="auto" w:fill="FFFFFF"/>
        </w:rPr>
      </w:pPr>
      <w:r>
        <w:rPr>
          <w:rFonts w:ascii="Times New Roman" w:hAnsi="Times New Roman"/>
          <w:color w:val="161616"/>
          <w:spacing w:val="2"/>
          <w:shd w:val="clear" w:color="auto" w:fill="FFFFFF"/>
        </w:rPr>
        <w:t>La principal utilidad del</w:t>
      </w:r>
      <w:r w:rsidRPr="00E360F6">
        <w:rPr>
          <w:rFonts w:ascii="Times New Roman" w:hAnsi="Times New Roman"/>
          <w:color w:val="161616"/>
          <w:spacing w:val="2"/>
          <w:shd w:val="clear" w:color="auto" w:fill="FFFFFF"/>
        </w:rPr>
        <w:t xml:space="preserve"> modelo de datos físico </w:t>
      </w:r>
      <w:r>
        <w:rPr>
          <w:rFonts w:ascii="Times New Roman" w:hAnsi="Times New Roman"/>
          <w:color w:val="161616"/>
          <w:spacing w:val="2"/>
          <w:shd w:val="clear" w:color="auto" w:fill="FFFFFF"/>
        </w:rPr>
        <w:t>es su uso</w:t>
      </w:r>
      <w:r w:rsidRPr="00E360F6">
        <w:rPr>
          <w:rFonts w:ascii="Times New Roman" w:hAnsi="Times New Roman"/>
          <w:color w:val="161616"/>
          <w:spacing w:val="2"/>
          <w:shd w:val="clear" w:color="auto" w:fill="FFFFFF"/>
        </w:rPr>
        <w:t xml:space="preserve"> para generar DDL</w:t>
      </w:r>
      <w:r w:rsidR="00077608">
        <w:rPr>
          <w:rFonts w:ascii="Times New Roman" w:hAnsi="Times New Roman"/>
          <w:color w:val="161616"/>
          <w:spacing w:val="2"/>
          <w:shd w:val="clear" w:color="auto" w:fill="FFFFFF"/>
        </w:rPr>
        <w:t xml:space="preserve"> script</w:t>
      </w:r>
      <w:r w:rsidRPr="00E360F6">
        <w:rPr>
          <w:rFonts w:ascii="Times New Roman" w:hAnsi="Times New Roman"/>
          <w:color w:val="161616"/>
          <w:spacing w:val="2"/>
          <w:shd w:val="clear" w:color="auto" w:fill="FFFFFF"/>
        </w:rPr>
        <w:t xml:space="preserve"> que, después, se pueden desplegar en un servidor de base de datos</w:t>
      </w:r>
      <w:r>
        <w:rPr>
          <w:rFonts w:ascii="Times New Roman" w:hAnsi="Times New Roman"/>
          <w:color w:val="161616"/>
          <w:spacing w:val="2"/>
          <w:shd w:val="clear" w:color="auto" w:fill="FFFFFF"/>
        </w:rPr>
        <w:t xml:space="preserve"> y asi generarla</w:t>
      </w:r>
      <w:r w:rsidRPr="00E360F6">
        <w:rPr>
          <w:rFonts w:ascii="Times New Roman" w:hAnsi="Times New Roman"/>
          <w:color w:val="161616"/>
          <w:spacing w:val="2"/>
          <w:shd w:val="clear" w:color="auto" w:fill="FFFFFF"/>
        </w:rPr>
        <w:t>.</w:t>
      </w:r>
    </w:p>
    <w:p w14:paraId="1985B22E" w14:textId="10D7A254" w:rsidR="00F3396A" w:rsidRDefault="00F3396A" w:rsidP="002B6DCB">
      <w:pPr>
        <w:tabs>
          <w:tab w:val="right" w:leader="dot" w:pos="8830"/>
        </w:tabs>
        <w:spacing w:line="360" w:lineRule="auto"/>
        <w:jc w:val="both"/>
        <w:rPr>
          <w:rFonts w:ascii="Times New Roman" w:hAnsi="Times New Roman"/>
          <w:b/>
          <w:bCs/>
          <w:caps/>
          <w:noProof w:val="0"/>
          <w:sz w:val="24"/>
          <w:szCs w:val="24"/>
          <w:lang w:val="es-CL"/>
        </w:rPr>
      </w:pPr>
    </w:p>
    <w:p w14:paraId="3B7B21BE" w14:textId="7D0A5FFB" w:rsidR="00940150" w:rsidRDefault="00126976" w:rsidP="002B6DCB">
      <w:pPr>
        <w:tabs>
          <w:tab w:val="right" w:leader="dot" w:pos="8830"/>
        </w:tabs>
        <w:spacing w:line="360" w:lineRule="auto"/>
        <w:jc w:val="both"/>
        <w:rPr>
          <w:rFonts w:ascii="Times New Roman" w:hAnsi="Times New Roman"/>
          <w:lang w:val="es-CL"/>
        </w:rPr>
      </w:pPr>
      <w:r>
        <w:rPr>
          <w:rFonts w:ascii="Times New Roman" w:hAnsi="Times New Roman"/>
          <w:lang w:val="es-CL"/>
        </w:rPr>
        <w:t>M</w:t>
      </w:r>
      <w:r w:rsidRPr="00F3396A">
        <w:rPr>
          <w:rFonts w:ascii="Times New Roman" w:hAnsi="Times New Roman"/>
          <w:lang w:val="es-CL"/>
        </w:rPr>
        <w:t xml:space="preserve">odelo </w:t>
      </w:r>
      <w:r>
        <w:rPr>
          <w:rFonts w:ascii="Times New Roman" w:hAnsi="Times New Roman"/>
          <w:lang w:val="es-CL"/>
        </w:rPr>
        <w:t>Fisico</w:t>
      </w:r>
      <w:r w:rsidRPr="00F3396A">
        <w:rPr>
          <w:rFonts w:ascii="Times New Roman" w:hAnsi="Times New Roman"/>
          <w:lang w:val="es-CL"/>
        </w:rPr>
        <w:t xml:space="preserve"> En Herramienta Case</w:t>
      </w:r>
      <w:r>
        <w:rPr>
          <w:rFonts w:ascii="Times New Roman" w:hAnsi="Times New Roman"/>
          <w:lang w:val="es-CL"/>
        </w:rPr>
        <w:t>.</w:t>
      </w:r>
    </w:p>
    <w:p w14:paraId="12110C02" w14:textId="51B3BEF9" w:rsidR="00126976" w:rsidRDefault="0048173E" w:rsidP="002B6DCB">
      <w:pPr>
        <w:tabs>
          <w:tab w:val="right" w:leader="dot" w:pos="8830"/>
        </w:tabs>
        <w:spacing w:line="360" w:lineRule="auto"/>
        <w:jc w:val="both"/>
        <w:rPr>
          <w:rFonts w:ascii="Times New Roman" w:hAnsi="Times New Roman"/>
          <w:b/>
          <w:bCs/>
          <w:caps/>
          <w:noProof w:val="0"/>
          <w:sz w:val="24"/>
          <w:szCs w:val="24"/>
          <w:lang w:val="es-CL"/>
        </w:rPr>
      </w:pPr>
      <w:r>
        <w:pict w14:anchorId="49F4DC49">
          <v:shape id="_x0000_s1052" type="#_x0000_t75" style="position:absolute;left:0;text-align:left;margin-left:2917.6pt;margin-top:.15pt;width:468pt;height:228.45pt;z-index:6;mso-position-horizontal:right;mso-position-horizontal-relative:text;mso-position-vertical:absolute;mso-position-vertical-relative:text;mso-width-relative:page;mso-height-relative:page" stroked="t">
            <v:imagedata r:id="rId22" o:title="Sin título"/>
            <w10:wrap type="square"/>
          </v:shape>
        </w:pict>
      </w:r>
    </w:p>
    <w:p w14:paraId="6652F41C" w14:textId="77777777" w:rsidR="00F3396A" w:rsidRDefault="00F3396A" w:rsidP="002B6DCB">
      <w:pPr>
        <w:tabs>
          <w:tab w:val="right" w:leader="dot" w:pos="8830"/>
        </w:tabs>
        <w:spacing w:line="360" w:lineRule="auto"/>
        <w:jc w:val="both"/>
        <w:rPr>
          <w:rFonts w:ascii="Times New Roman" w:hAnsi="Times New Roman"/>
          <w:b/>
          <w:bCs/>
          <w:caps/>
          <w:noProof w:val="0"/>
          <w:sz w:val="24"/>
          <w:szCs w:val="24"/>
          <w:lang w:val="es-CL"/>
        </w:rPr>
      </w:pPr>
    </w:p>
    <w:p w14:paraId="419BCA68" w14:textId="05842C89" w:rsidR="00F3396A" w:rsidRPr="00F024B8" w:rsidRDefault="00F3396A" w:rsidP="00F3396A">
      <w:pPr>
        <w:pStyle w:val="Cuadrculamedia21"/>
        <w:rPr>
          <w:rFonts w:ascii="Times New Roman" w:hAnsi="Times New Roman"/>
          <w:b/>
          <w:bCs/>
          <w:lang w:val="en-US"/>
        </w:rPr>
      </w:pPr>
      <w:r w:rsidRPr="00F024B8">
        <w:rPr>
          <w:rFonts w:ascii="Times New Roman" w:hAnsi="Times New Roman"/>
          <w:b/>
          <w:bCs/>
          <w:lang w:val="en-US"/>
        </w:rPr>
        <w:t>DDL Script</w:t>
      </w:r>
    </w:p>
    <w:p w14:paraId="3AAD2902" w14:textId="77777777" w:rsidR="00F3396A" w:rsidRPr="00F024B8" w:rsidRDefault="00F3396A" w:rsidP="00F3396A">
      <w:pPr>
        <w:pStyle w:val="Cuadrculamedia21"/>
        <w:rPr>
          <w:rFonts w:ascii="Times New Roman" w:hAnsi="Times New Roman"/>
          <w:lang w:val="en-US"/>
        </w:rPr>
      </w:pPr>
    </w:p>
    <w:p w14:paraId="5C47CE17" w14:textId="6C679A56" w:rsidR="00F3396A" w:rsidRPr="00F024B8" w:rsidRDefault="0048173E" w:rsidP="00F3396A">
      <w:pPr>
        <w:pStyle w:val="Cuadrculamedia21"/>
        <w:rPr>
          <w:lang w:val="en-US"/>
        </w:rPr>
      </w:pPr>
      <w:hyperlink r:id="rId23" w:tgtFrame="_blank" w:tooltip="https://github.com/MetaIIis/Informe-BBDD" w:history="1">
        <w:r w:rsidR="00A37964" w:rsidRPr="00F024B8">
          <w:rPr>
            <w:rStyle w:val="Hipervnculo"/>
            <w:rFonts w:ascii="Helvetica" w:hAnsi="Helvetica"/>
            <w:bdr w:val="none" w:sz="0" w:space="0" w:color="auto" w:frame="1"/>
            <w:lang w:val="en-US"/>
          </w:rPr>
          <w:t>https://github.com/MetaIIis/Informe-BBDD</w:t>
        </w:r>
      </w:hyperlink>
    </w:p>
    <w:p w14:paraId="5D98BD17" w14:textId="77777777" w:rsidR="00A37964" w:rsidRPr="00F024B8" w:rsidRDefault="00A37964" w:rsidP="00F3396A">
      <w:pPr>
        <w:pStyle w:val="Cuadrculamedia21"/>
        <w:rPr>
          <w:sz w:val="16"/>
          <w:szCs w:val="16"/>
          <w:lang w:val="en-US"/>
        </w:rPr>
      </w:pPr>
    </w:p>
    <w:p w14:paraId="61B191BD" w14:textId="232B5C09" w:rsidR="00126976" w:rsidRDefault="00B37736" w:rsidP="00B37736">
      <w:pPr>
        <w:pStyle w:val="Cuadrculamedia21"/>
        <w:rPr>
          <w:rFonts w:ascii="Times New Roman" w:hAnsi="Times New Roman"/>
          <w:b/>
          <w:bCs/>
          <w:lang w:val="es-CL"/>
        </w:rPr>
      </w:pPr>
      <w:r w:rsidRPr="00B37736">
        <w:rPr>
          <w:rFonts w:ascii="Times New Roman" w:hAnsi="Times New Roman"/>
          <w:b/>
          <w:bCs/>
          <w:lang w:val="es-CL"/>
        </w:rPr>
        <w:t>Procedimientos Amacenados</w:t>
      </w:r>
    </w:p>
    <w:p w14:paraId="51767F57" w14:textId="52172772" w:rsidR="00B37736" w:rsidRDefault="00B37736" w:rsidP="00B37736">
      <w:pPr>
        <w:pStyle w:val="Cuadrculamedia21"/>
        <w:rPr>
          <w:rFonts w:ascii="Times New Roman" w:hAnsi="Times New Roman"/>
          <w:lang w:val="es-CL"/>
        </w:rPr>
      </w:pPr>
      <w:r>
        <w:rPr>
          <w:rFonts w:ascii="Times New Roman" w:hAnsi="Times New Roman"/>
          <w:lang w:val="es-CL"/>
        </w:rPr>
        <w:t xml:space="preserve"> </w:t>
      </w:r>
    </w:p>
    <w:p w14:paraId="5D5114DB" w14:textId="7E5D9910" w:rsidR="00141D25" w:rsidRDefault="00141D25" w:rsidP="00B37736">
      <w:pPr>
        <w:pStyle w:val="Cuadrculamedia21"/>
        <w:rPr>
          <w:rFonts w:ascii="Times New Roman" w:hAnsi="Times New Roman"/>
          <w:lang w:val="es-CL"/>
        </w:rPr>
      </w:pPr>
    </w:p>
    <w:p w14:paraId="52955EC8" w14:textId="77777777" w:rsidR="00141D25" w:rsidRPr="00B37736" w:rsidRDefault="00141D25" w:rsidP="00B37736">
      <w:pPr>
        <w:pStyle w:val="Cuadrculamedia21"/>
        <w:rPr>
          <w:rFonts w:ascii="Times New Roman" w:hAnsi="Times New Roman"/>
          <w:lang w:val="es-CL"/>
        </w:rPr>
      </w:pPr>
    </w:p>
    <w:p w14:paraId="7CB3C437" w14:textId="479B1244" w:rsidR="00B37736" w:rsidRDefault="00B37736" w:rsidP="00B37736">
      <w:pPr>
        <w:pStyle w:val="Cuadrculamedia21"/>
        <w:rPr>
          <w:rFonts w:ascii="Times New Roman" w:hAnsi="Times New Roman"/>
          <w:b/>
          <w:bCs/>
          <w:lang w:val="es-CL"/>
        </w:rPr>
      </w:pPr>
      <w:r>
        <w:rPr>
          <w:rFonts w:ascii="Times New Roman" w:hAnsi="Times New Roman"/>
          <w:b/>
          <w:bCs/>
          <w:lang w:val="es-CL"/>
        </w:rPr>
        <w:t>Triggers</w:t>
      </w:r>
    </w:p>
    <w:p w14:paraId="23189EA9" w14:textId="028B78B7" w:rsidR="00A37964" w:rsidRDefault="00A37964" w:rsidP="00B37736">
      <w:pPr>
        <w:pStyle w:val="Cuadrculamedia21"/>
        <w:rPr>
          <w:rFonts w:ascii="Times New Roman" w:hAnsi="Times New Roman"/>
          <w:b/>
          <w:bCs/>
          <w:lang w:val="es-CL"/>
        </w:rPr>
      </w:pPr>
    </w:p>
    <w:p w14:paraId="3BA2A440" w14:textId="698405B0" w:rsidR="00A37964" w:rsidRDefault="00A37964" w:rsidP="00B37736">
      <w:pPr>
        <w:pStyle w:val="Cuadrculamedia21"/>
        <w:rPr>
          <w:rFonts w:ascii="Times New Roman" w:hAnsi="Times New Roman"/>
          <w:b/>
          <w:bCs/>
          <w:lang w:val="es-CL"/>
        </w:rPr>
      </w:pPr>
    </w:p>
    <w:p w14:paraId="08DB2B00" w14:textId="5B0D4E5A" w:rsidR="00A37964" w:rsidRDefault="00A37964" w:rsidP="00B37736">
      <w:pPr>
        <w:pStyle w:val="Cuadrculamedia21"/>
        <w:rPr>
          <w:rFonts w:ascii="Times New Roman" w:hAnsi="Times New Roman"/>
          <w:b/>
          <w:bCs/>
          <w:lang w:val="es-CL"/>
        </w:rPr>
      </w:pPr>
    </w:p>
    <w:p w14:paraId="2883CB1B" w14:textId="6313A0AD" w:rsidR="00A37964" w:rsidRDefault="00A37964" w:rsidP="00B37736">
      <w:pPr>
        <w:pStyle w:val="Cuadrculamedia21"/>
        <w:rPr>
          <w:rFonts w:ascii="Times New Roman" w:hAnsi="Times New Roman"/>
          <w:b/>
          <w:bCs/>
          <w:lang w:val="es-CL"/>
        </w:rPr>
      </w:pPr>
    </w:p>
    <w:p w14:paraId="0307ECD6" w14:textId="62157501" w:rsidR="00A37964" w:rsidRDefault="00A37964" w:rsidP="00B37736">
      <w:pPr>
        <w:pStyle w:val="Cuadrculamedia21"/>
        <w:rPr>
          <w:rFonts w:ascii="Times New Roman" w:hAnsi="Times New Roman"/>
          <w:b/>
          <w:bCs/>
          <w:lang w:val="es-CL"/>
        </w:rPr>
      </w:pPr>
    </w:p>
    <w:p w14:paraId="6C368818" w14:textId="031004AC" w:rsidR="00A37964" w:rsidRDefault="00A37964" w:rsidP="00B37736">
      <w:pPr>
        <w:pStyle w:val="Cuadrculamedia21"/>
        <w:rPr>
          <w:rFonts w:ascii="Times New Roman" w:hAnsi="Times New Roman"/>
          <w:b/>
          <w:bCs/>
          <w:lang w:val="es-CL"/>
        </w:rPr>
      </w:pPr>
    </w:p>
    <w:p w14:paraId="188FE905" w14:textId="63EB1093" w:rsidR="00A37964" w:rsidRDefault="00A37964" w:rsidP="00B37736">
      <w:pPr>
        <w:pStyle w:val="Cuadrculamedia21"/>
        <w:rPr>
          <w:rFonts w:ascii="Times New Roman" w:hAnsi="Times New Roman"/>
          <w:b/>
          <w:bCs/>
          <w:lang w:val="es-CL"/>
        </w:rPr>
      </w:pPr>
    </w:p>
    <w:p w14:paraId="4BE7CB3E" w14:textId="166CDC52" w:rsidR="00A37964" w:rsidRDefault="00A37964" w:rsidP="00B37736">
      <w:pPr>
        <w:pStyle w:val="Cuadrculamedia21"/>
        <w:rPr>
          <w:rFonts w:ascii="Times New Roman" w:hAnsi="Times New Roman"/>
          <w:b/>
          <w:bCs/>
          <w:lang w:val="es-CL"/>
        </w:rPr>
      </w:pPr>
    </w:p>
    <w:p w14:paraId="694D049D" w14:textId="4AB6D82C" w:rsidR="00A37964" w:rsidRDefault="00A37964" w:rsidP="00B37736">
      <w:pPr>
        <w:pStyle w:val="Cuadrculamedia21"/>
        <w:rPr>
          <w:rFonts w:ascii="Times New Roman" w:hAnsi="Times New Roman"/>
          <w:b/>
          <w:bCs/>
          <w:lang w:val="es-CL"/>
        </w:rPr>
      </w:pPr>
    </w:p>
    <w:p w14:paraId="638FE15B" w14:textId="21C543F1" w:rsidR="00A37964" w:rsidRDefault="00A37964" w:rsidP="00B37736">
      <w:pPr>
        <w:pStyle w:val="Cuadrculamedia21"/>
        <w:rPr>
          <w:rFonts w:ascii="Times New Roman" w:hAnsi="Times New Roman"/>
          <w:b/>
          <w:bCs/>
          <w:lang w:val="es-CL"/>
        </w:rPr>
      </w:pPr>
    </w:p>
    <w:p w14:paraId="27CC2CE6" w14:textId="5EE33DCF" w:rsidR="00A37964" w:rsidRDefault="00A37964" w:rsidP="00B37736">
      <w:pPr>
        <w:pStyle w:val="Cuadrculamedia21"/>
        <w:rPr>
          <w:rFonts w:ascii="Times New Roman" w:hAnsi="Times New Roman"/>
          <w:b/>
          <w:bCs/>
          <w:lang w:val="es-CL"/>
        </w:rPr>
      </w:pPr>
    </w:p>
    <w:p w14:paraId="4EC70843" w14:textId="4494D8EB" w:rsidR="00A37964" w:rsidRDefault="00A37964" w:rsidP="00B37736">
      <w:pPr>
        <w:pStyle w:val="Cuadrculamedia21"/>
        <w:rPr>
          <w:rFonts w:ascii="Times New Roman" w:hAnsi="Times New Roman"/>
          <w:b/>
          <w:bCs/>
          <w:lang w:val="es-CL"/>
        </w:rPr>
      </w:pPr>
    </w:p>
    <w:p w14:paraId="1D527C66" w14:textId="007B2468" w:rsidR="00A37964" w:rsidRDefault="00A37964" w:rsidP="00B37736">
      <w:pPr>
        <w:pStyle w:val="Cuadrculamedia21"/>
        <w:rPr>
          <w:rFonts w:ascii="Times New Roman" w:hAnsi="Times New Roman"/>
          <w:b/>
          <w:bCs/>
          <w:lang w:val="es-CL"/>
        </w:rPr>
      </w:pPr>
    </w:p>
    <w:p w14:paraId="0F306AF9" w14:textId="77777777" w:rsidR="00A37964" w:rsidRPr="00B37736" w:rsidRDefault="00A37964" w:rsidP="00B37736">
      <w:pPr>
        <w:pStyle w:val="Cuadrculamedia21"/>
        <w:rPr>
          <w:rFonts w:ascii="Times New Roman" w:hAnsi="Times New Roman"/>
          <w:b/>
          <w:bCs/>
          <w:lang w:val="es-CL"/>
        </w:rPr>
      </w:pPr>
    </w:p>
    <w:p w14:paraId="2B95AAFA" w14:textId="77777777" w:rsidR="00126976" w:rsidRDefault="00126976" w:rsidP="009B2FB2">
      <w:pPr>
        <w:tabs>
          <w:tab w:val="right" w:leader="dot" w:pos="8830"/>
        </w:tabs>
        <w:spacing w:line="360" w:lineRule="auto"/>
        <w:jc w:val="both"/>
        <w:rPr>
          <w:rFonts w:ascii="Times New Roman" w:hAnsi="Times New Roman"/>
          <w:b/>
          <w:bCs/>
          <w:caps/>
          <w:noProof w:val="0"/>
          <w:sz w:val="24"/>
          <w:szCs w:val="24"/>
          <w:lang w:val="es-CL"/>
        </w:rPr>
      </w:pPr>
    </w:p>
    <w:p w14:paraId="51EBA6BE" w14:textId="27CCFBE2" w:rsidR="009B2FB2" w:rsidRDefault="009B2FB2" w:rsidP="009B2FB2">
      <w:pPr>
        <w:tabs>
          <w:tab w:val="right" w:leader="dot" w:pos="8830"/>
        </w:tabs>
        <w:spacing w:line="360" w:lineRule="auto"/>
        <w:jc w:val="both"/>
        <w:rPr>
          <w:rFonts w:ascii="Times New Roman" w:hAnsi="Times New Roman"/>
          <w:b/>
          <w:bCs/>
          <w:caps/>
          <w:noProof w:val="0"/>
          <w:sz w:val="24"/>
          <w:szCs w:val="24"/>
          <w:lang w:val="es-CL"/>
        </w:rPr>
      </w:pPr>
      <w:r>
        <w:rPr>
          <w:rFonts w:ascii="Times New Roman" w:hAnsi="Times New Roman"/>
          <w:b/>
          <w:bCs/>
          <w:caps/>
          <w:noProof w:val="0"/>
          <w:sz w:val="24"/>
          <w:szCs w:val="24"/>
          <w:lang w:val="es-CL"/>
        </w:rPr>
        <w:lastRenderedPageBreak/>
        <w:t xml:space="preserve">8. </w:t>
      </w:r>
      <w:r w:rsidR="00126976">
        <w:rPr>
          <w:rFonts w:ascii="Times New Roman" w:hAnsi="Times New Roman"/>
          <w:b/>
          <w:bCs/>
          <w:caps/>
          <w:noProof w:val="0"/>
          <w:sz w:val="24"/>
          <w:szCs w:val="24"/>
          <w:lang w:val="es-CL"/>
        </w:rPr>
        <w:t>diccionario de datos</w:t>
      </w:r>
    </w:p>
    <w:p w14:paraId="2CC81ABE" w14:textId="77777777" w:rsidR="00126976" w:rsidRDefault="00126976" w:rsidP="009B2FB2">
      <w:pPr>
        <w:tabs>
          <w:tab w:val="right" w:leader="dot" w:pos="8830"/>
        </w:tabs>
        <w:spacing w:line="360" w:lineRule="auto"/>
        <w:jc w:val="both"/>
        <w:rPr>
          <w:rFonts w:ascii="Times New Roman" w:hAnsi="Times New Roman"/>
          <w:b/>
          <w:bCs/>
          <w:caps/>
          <w:noProof w:val="0"/>
          <w:sz w:val="24"/>
          <w:szCs w:val="24"/>
          <w:lang w:val="es-CL"/>
        </w:rPr>
      </w:pPr>
    </w:p>
    <w:tbl>
      <w:tblPr>
        <w:tblW w:w="9020" w:type="dxa"/>
        <w:tblInd w:w="70" w:type="dxa"/>
        <w:tblCellMar>
          <w:left w:w="70" w:type="dxa"/>
          <w:right w:w="70" w:type="dxa"/>
        </w:tblCellMar>
        <w:tblLook w:val="04A0" w:firstRow="1" w:lastRow="0" w:firstColumn="1" w:lastColumn="0" w:noHBand="0" w:noVBand="1"/>
      </w:tblPr>
      <w:tblGrid>
        <w:gridCol w:w="1200"/>
        <w:gridCol w:w="2240"/>
        <w:gridCol w:w="2180"/>
        <w:gridCol w:w="2960"/>
        <w:gridCol w:w="440"/>
      </w:tblGrid>
      <w:tr w:rsidR="00126976" w:rsidRPr="002F6710" w14:paraId="75D4A832" w14:textId="77777777" w:rsidTr="00845E26">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1EC84F"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Tabla</w:t>
            </w:r>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F76580"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Columna</w:t>
            </w:r>
          </w:p>
        </w:tc>
        <w:tc>
          <w:tcPr>
            <w:tcW w:w="2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FDC16F"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Tipo de Variable</w:t>
            </w:r>
          </w:p>
        </w:tc>
        <w:tc>
          <w:tcPr>
            <w:tcW w:w="2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F28250"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Descripción</w:t>
            </w:r>
          </w:p>
        </w:tc>
        <w:tc>
          <w:tcPr>
            <w:tcW w:w="440" w:type="dxa"/>
            <w:tcBorders>
              <w:left w:val="single" w:sz="4" w:space="0" w:color="auto"/>
              <w:bottom w:val="single" w:sz="4" w:space="0" w:color="auto"/>
            </w:tcBorders>
            <w:shd w:val="clear" w:color="auto" w:fill="auto"/>
            <w:noWrap/>
            <w:vAlign w:val="bottom"/>
            <w:hideMark/>
          </w:tcPr>
          <w:p w14:paraId="427DF960"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 </w:t>
            </w:r>
          </w:p>
        </w:tc>
      </w:tr>
      <w:tr w:rsidR="00126976" w:rsidRPr="002F6710" w14:paraId="20B1E713" w14:textId="77777777" w:rsidTr="00845E26">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457B93" w14:textId="4B7C74CB" w:rsidR="00126976" w:rsidRPr="002F6710" w:rsidRDefault="00126976" w:rsidP="009A46B3">
            <w:pPr>
              <w:rPr>
                <w:rFonts w:eastAsia="Times New Roman" w:cs="Calibri"/>
                <w:color w:val="000000"/>
                <w:lang w:eastAsia="es-CL"/>
              </w:rPr>
            </w:pPr>
            <w:r>
              <w:rPr>
                <w:rFonts w:eastAsia="Times New Roman" w:cs="Calibri"/>
                <w:color w:val="000000"/>
                <w:lang w:eastAsia="es-CL"/>
              </w:rPr>
              <w:t>Abastece</w:t>
            </w:r>
          </w:p>
        </w:tc>
        <w:tc>
          <w:tcPr>
            <w:tcW w:w="2240" w:type="dxa"/>
            <w:tcBorders>
              <w:top w:val="single" w:sz="4" w:space="0" w:color="auto"/>
              <w:left w:val="nil"/>
              <w:bottom w:val="single" w:sz="4" w:space="0" w:color="auto"/>
              <w:right w:val="single" w:sz="4" w:space="0" w:color="auto"/>
            </w:tcBorders>
            <w:shd w:val="clear" w:color="auto" w:fill="auto"/>
            <w:noWrap/>
            <w:vAlign w:val="bottom"/>
            <w:hideMark/>
          </w:tcPr>
          <w:p w14:paraId="56A2A884"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id_bodega</w:t>
            </w:r>
          </w:p>
        </w:tc>
        <w:tc>
          <w:tcPr>
            <w:tcW w:w="2180" w:type="dxa"/>
            <w:tcBorders>
              <w:top w:val="single" w:sz="4" w:space="0" w:color="auto"/>
              <w:left w:val="nil"/>
              <w:bottom w:val="single" w:sz="4" w:space="0" w:color="auto"/>
              <w:right w:val="single" w:sz="4" w:space="0" w:color="auto"/>
            </w:tcBorders>
            <w:shd w:val="clear" w:color="auto" w:fill="auto"/>
            <w:noWrap/>
            <w:vAlign w:val="bottom"/>
            <w:hideMark/>
          </w:tcPr>
          <w:p w14:paraId="3927C25F"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integer</w:t>
            </w:r>
          </w:p>
        </w:tc>
        <w:tc>
          <w:tcPr>
            <w:tcW w:w="2960" w:type="dxa"/>
            <w:tcBorders>
              <w:top w:val="single" w:sz="4" w:space="0" w:color="auto"/>
              <w:left w:val="nil"/>
              <w:bottom w:val="single" w:sz="4" w:space="0" w:color="auto"/>
              <w:right w:val="single" w:sz="4" w:space="0" w:color="auto"/>
            </w:tcBorders>
            <w:shd w:val="clear" w:color="auto" w:fill="auto"/>
            <w:noWrap/>
            <w:vAlign w:val="bottom"/>
            <w:hideMark/>
          </w:tcPr>
          <w:p w14:paraId="45587800"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Codigo de la Bodega</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14:paraId="6E006865"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FK</w:t>
            </w:r>
          </w:p>
        </w:tc>
      </w:tr>
      <w:tr w:rsidR="00126976" w:rsidRPr="002F6710" w14:paraId="6BE3C0BB" w14:textId="77777777" w:rsidTr="00845E26">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3FA8B75" w14:textId="44D7C078" w:rsidR="00126976" w:rsidRPr="002F6710" w:rsidRDefault="00126976" w:rsidP="009A46B3">
            <w:pPr>
              <w:rPr>
                <w:rFonts w:eastAsia="Times New Roman" w:cs="Calibri"/>
                <w:color w:val="000000"/>
                <w:lang w:eastAsia="es-CL"/>
              </w:rPr>
            </w:pPr>
            <w:r>
              <w:rPr>
                <w:rFonts w:eastAsia="Times New Roman" w:cs="Calibri"/>
                <w:color w:val="000000"/>
                <w:lang w:eastAsia="es-CL"/>
              </w:rPr>
              <w:t>Abastece</w:t>
            </w:r>
          </w:p>
        </w:tc>
        <w:tc>
          <w:tcPr>
            <w:tcW w:w="2240" w:type="dxa"/>
            <w:tcBorders>
              <w:top w:val="nil"/>
              <w:left w:val="nil"/>
              <w:bottom w:val="single" w:sz="4" w:space="0" w:color="auto"/>
              <w:right w:val="single" w:sz="4" w:space="0" w:color="auto"/>
            </w:tcBorders>
            <w:shd w:val="clear" w:color="auto" w:fill="auto"/>
            <w:noWrap/>
            <w:vAlign w:val="bottom"/>
            <w:hideMark/>
          </w:tcPr>
          <w:p w14:paraId="1DC4F341" w14:textId="3BB5370F"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id_</w:t>
            </w:r>
            <w:r w:rsidR="00B22947">
              <w:rPr>
                <w:rFonts w:eastAsia="Times New Roman" w:cs="Calibri"/>
                <w:color w:val="000000"/>
                <w:lang w:eastAsia="es-CL"/>
              </w:rPr>
              <w:t>proveedor</w:t>
            </w:r>
          </w:p>
        </w:tc>
        <w:tc>
          <w:tcPr>
            <w:tcW w:w="2180" w:type="dxa"/>
            <w:tcBorders>
              <w:top w:val="nil"/>
              <w:left w:val="nil"/>
              <w:bottom w:val="single" w:sz="4" w:space="0" w:color="auto"/>
              <w:right w:val="single" w:sz="4" w:space="0" w:color="auto"/>
            </w:tcBorders>
            <w:shd w:val="clear" w:color="auto" w:fill="auto"/>
            <w:noWrap/>
            <w:vAlign w:val="bottom"/>
            <w:hideMark/>
          </w:tcPr>
          <w:p w14:paraId="27B4BFBC"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integer</w:t>
            </w:r>
          </w:p>
        </w:tc>
        <w:tc>
          <w:tcPr>
            <w:tcW w:w="2960" w:type="dxa"/>
            <w:tcBorders>
              <w:top w:val="nil"/>
              <w:left w:val="nil"/>
              <w:bottom w:val="single" w:sz="4" w:space="0" w:color="auto"/>
              <w:right w:val="single" w:sz="4" w:space="0" w:color="auto"/>
            </w:tcBorders>
            <w:shd w:val="clear" w:color="auto" w:fill="auto"/>
            <w:noWrap/>
            <w:vAlign w:val="bottom"/>
            <w:hideMark/>
          </w:tcPr>
          <w:p w14:paraId="5C2C4ED6"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Codigo del Producto</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14:paraId="2AD942C8"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FK</w:t>
            </w:r>
          </w:p>
        </w:tc>
      </w:tr>
    </w:tbl>
    <w:p w14:paraId="528E4ED4" w14:textId="77777777" w:rsidR="00C10188" w:rsidRDefault="00C10188" w:rsidP="00126976">
      <w:pPr>
        <w:tabs>
          <w:tab w:val="right" w:leader="dot" w:pos="8830"/>
        </w:tabs>
        <w:spacing w:line="360" w:lineRule="auto"/>
        <w:jc w:val="both"/>
        <w:rPr>
          <w:rFonts w:ascii="Times New Roman" w:hAnsi="Times New Roman"/>
          <w:b/>
          <w:bCs/>
          <w:caps/>
          <w:noProof w:val="0"/>
          <w:sz w:val="24"/>
          <w:szCs w:val="24"/>
          <w:lang w:val="es-CL"/>
        </w:rPr>
      </w:pPr>
    </w:p>
    <w:tbl>
      <w:tblPr>
        <w:tblW w:w="9020" w:type="dxa"/>
        <w:tblCellMar>
          <w:left w:w="70" w:type="dxa"/>
          <w:right w:w="70" w:type="dxa"/>
        </w:tblCellMar>
        <w:tblLook w:val="04A0" w:firstRow="1" w:lastRow="0" w:firstColumn="1" w:lastColumn="0" w:noHBand="0" w:noVBand="1"/>
      </w:tblPr>
      <w:tblGrid>
        <w:gridCol w:w="1200"/>
        <w:gridCol w:w="2240"/>
        <w:gridCol w:w="2180"/>
        <w:gridCol w:w="2960"/>
        <w:gridCol w:w="440"/>
      </w:tblGrid>
      <w:tr w:rsidR="00126976" w:rsidRPr="002F6710" w14:paraId="02A96340" w14:textId="77777777" w:rsidTr="009A46B3">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B9447F"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Tabla</w:t>
            </w:r>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85AE08"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Columna</w:t>
            </w:r>
          </w:p>
        </w:tc>
        <w:tc>
          <w:tcPr>
            <w:tcW w:w="2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721FFB"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Tipo de Variable</w:t>
            </w:r>
          </w:p>
        </w:tc>
        <w:tc>
          <w:tcPr>
            <w:tcW w:w="2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41A711"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Descripción</w:t>
            </w:r>
          </w:p>
        </w:tc>
        <w:tc>
          <w:tcPr>
            <w:tcW w:w="440" w:type="dxa"/>
            <w:tcBorders>
              <w:left w:val="single" w:sz="4" w:space="0" w:color="auto"/>
              <w:bottom w:val="single" w:sz="4" w:space="0" w:color="auto"/>
            </w:tcBorders>
            <w:shd w:val="clear" w:color="auto" w:fill="auto"/>
            <w:noWrap/>
            <w:vAlign w:val="bottom"/>
            <w:hideMark/>
          </w:tcPr>
          <w:p w14:paraId="2FB30A93"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 </w:t>
            </w:r>
          </w:p>
        </w:tc>
      </w:tr>
      <w:tr w:rsidR="00126976" w:rsidRPr="002F6710" w14:paraId="6920E598" w14:textId="77777777" w:rsidTr="009A46B3">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514A6B"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almacena</w:t>
            </w:r>
          </w:p>
        </w:tc>
        <w:tc>
          <w:tcPr>
            <w:tcW w:w="2240" w:type="dxa"/>
            <w:tcBorders>
              <w:top w:val="single" w:sz="4" w:space="0" w:color="auto"/>
              <w:left w:val="nil"/>
              <w:bottom w:val="single" w:sz="4" w:space="0" w:color="auto"/>
              <w:right w:val="single" w:sz="4" w:space="0" w:color="auto"/>
            </w:tcBorders>
            <w:shd w:val="clear" w:color="auto" w:fill="auto"/>
            <w:noWrap/>
            <w:vAlign w:val="bottom"/>
            <w:hideMark/>
          </w:tcPr>
          <w:p w14:paraId="44A0BF3E"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id_bodega</w:t>
            </w:r>
          </w:p>
        </w:tc>
        <w:tc>
          <w:tcPr>
            <w:tcW w:w="2180" w:type="dxa"/>
            <w:tcBorders>
              <w:top w:val="single" w:sz="4" w:space="0" w:color="auto"/>
              <w:left w:val="nil"/>
              <w:bottom w:val="single" w:sz="4" w:space="0" w:color="auto"/>
              <w:right w:val="single" w:sz="4" w:space="0" w:color="auto"/>
            </w:tcBorders>
            <w:shd w:val="clear" w:color="auto" w:fill="auto"/>
            <w:noWrap/>
            <w:vAlign w:val="bottom"/>
            <w:hideMark/>
          </w:tcPr>
          <w:p w14:paraId="65D58C3B"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integer</w:t>
            </w:r>
          </w:p>
        </w:tc>
        <w:tc>
          <w:tcPr>
            <w:tcW w:w="2960" w:type="dxa"/>
            <w:tcBorders>
              <w:top w:val="single" w:sz="4" w:space="0" w:color="auto"/>
              <w:left w:val="nil"/>
              <w:bottom w:val="single" w:sz="4" w:space="0" w:color="auto"/>
              <w:right w:val="single" w:sz="4" w:space="0" w:color="auto"/>
            </w:tcBorders>
            <w:shd w:val="clear" w:color="auto" w:fill="auto"/>
            <w:noWrap/>
            <w:vAlign w:val="bottom"/>
            <w:hideMark/>
          </w:tcPr>
          <w:p w14:paraId="4C71A40D"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Codigo de la Bodega</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14:paraId="3EAF60C9"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FK</w:t>
            </w:r>
          </w:p>
        </w:tc>
      </w:tr>
      <w:tr w:rsidR="00126976" w:rsidRPr="002F6710" w14:paraId="32DB63C5" w14:textId="77777777" w:rsidTr="009A46B3">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E14EB9C"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almacena</w:t>
            </w:r>
          </w:p>
        </w:tc>
        <w:tc>
          <w:tcPr>
            <w:tcW w:w="2240" w:type="dxa"/>
            <w:tcBorders>
              <w:top w:val="nil"/>
              <w:left w:val="nil"/>
              <w:bottom w:val="single" w:sz="4" w:space="0" w:color="auto"/>
              <w:right w:val="single" w:sz="4" w:space="0" w:color="auto"/>
            </w:tcBorders>
            <w:shd w:val="clear" w:color="auto" w:fill="auto"/>
            <w:noWrap/>
            <w:vAlign w:val="bottom"/>
            <w:hideMark/>
          </w:tcPr>
          <w:p w14:paraId="739F8F05"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id_producto</w:t>
            </w:r>
          </w:p>
        </w:tc>
        <w:tc>
          <w:tcPr>
            <w:tcW w:w="2180" w:type="dxa"/>
            <w:tcBorders>
              <w:top w:val="nil"/>
              <w:left w:val="nil"/>
              <w:bottom w:val="single" w:sz="4" w:space="0" w:color="auto"/>
              <w:right w:val="single" w:sz="4" w:space="0" w:color="auto"/>
            </w:tcBorders>
            <w:shd w:val="clear" w:color="auto" w:fill="auto"/>
            <w:noWrap/>
            <w:vAlign w:val="bottom"/>
            <w:hideMark/>
          </w:tcPr>
          <w:p w14:paraId="4B3E9A5E"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integer</w:t>
            </w:r>
          </w:p>
        </w:tc>
        <w:tc>
          <w:tcPr>
            <w:tcW w:w="2960" w:type="dxa"/>
            <w:tcBorders>
              <w:top w:val="nil"/>
              <w:left w:val="nil"/>
              <w:bottom w:val="single" w:sz="4" w:space="0" w:color="auto"/>
              <w:right w:val="single" w:sz="4" w:space="0" w:color="auto"/>
            </w:tcBorders>
            <w:shd w:val="clear" w:color="auto" w:fill="auto"/>
            <w:noWrap/>
            <w:vAlign w:val="bottom"/>
            <w:hideMark/>
          </w:tcPr>
          <w:p w14:paraId="3BB4E330"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Codigo del Producto</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14:paraId="257C7684"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FK</w:t>
            </w:r>
          </w:p>
        </w:tc>
      </w:tr>
    </w:tbl>
    <w:p w14:paraId="38EC3D38" w14:textId="77777777" w:rsidR="00126976" w:rsidRDefault="00126976" w:rsidP="00126976">
      <w:pPr>
        <w:jc w:val="both"/>
      </w:pPr>
    </w:p>
    <w:tbl>
      <w:tblPr>
        <w:tblW w:w="8926" w:type="dxa"/>
        <w:tblCellMar>
          <w:left w:w="70" w:type="dxa"/>
          <w:right w:w="70" w:type="dxa"/>
        </w:tblCellMar>
        <w:tblLook w:val="04A0" w:firstRow="1" w:lastRow="0" w:firstColumn="1" w:lastColumn="0" w:noHBand="0" w:noVBand="1"/>
      </w:tblPr>
      <w:tblGrid>
        <w:gridCol w:w="1200"/>
        <w:gridCol w:w="2240"/>
        <w:gridCol w:w="2180"/>
        <w:gridCol w:w="2960"/>
        <w:gridCol w:w="356"/>
      </w:tblGrid>
      <w:tr w:rsidR="00126976" w:rsidRPr="002F6710" w14:paraId="560A1A8B" w14:textId="77777777" w:rsidTr="009A46B3">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3BEED5"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Tabla</w:t>
            </w:r>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46221D"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Columna</w:t>
            </w:r>
          </w:p>
        </w:tc>
        <w:tc>
          <w:tcPr>
            <w:tcW w:w="2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97B056"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Tipo de Variable</w:t>
            </w:r>
          </w:p>
        </w:tc>
        <w:tc>
          <w:tcPr>
            <w:tcW w:w="2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54D278"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Descripción</w:t>
            </w:r>
          </w:p>
        </w:tc>
        <w:tc>
          <w:tcPr>
            <w:tcW w:w="346" w:type="dxa"/>
            <w:tcBorders>
              <w:left w:val="single" w:sz="4" w:space="0" w:color="auto"/>
              <w:bottom w:val="single" w:sz="4" w:space="0" w:color="auto"/>
            </w:tcBorders>
            <w:shd w:val="clear" w:color="auto" w:fill="auto"/>
            <w:noWrap/>
            <w:vAlign w:val="bottom"/>
            <w:hideMark/>
          </w:tcPr>
          <w:p w14:paraId="481B2FEB"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 </w:t>
            </w:r>
          </w:p>
        </w:tc>
      </w:tr>
      <w:tr w:rsidR="00126976" w:rsidRPr="002F6710" w14:paraId="22D59D99" w14:textId="77777777" w:rsidTr="009A46B3">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A92DF8"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atiende</w:t>
            </w:r>
          </w:p>
        </w:tc>
        <w:tc>
          <w:tcPr>
            <w:tcW w:w="2240" w:type="dxa"/>
            <w:tcBorders>
              <w:top w:val="single" w:sz="4" w:space="0" w:color="auto"/>
              <w:left w:val="nil"/>
              <w:bottom w:val="single" w:sz="4" w:space="0" w:color="auto"/>
              <w:right w:val="single" w:sz="4" w:space="0" w:color="auto"/>
            </w:tcBorders>
            <w:shd w:val="clear" w:color="auto" w:fill="auto"/>
            <w:noWrap/>
            <w:vAlign w:val="bottom"/>
            <w:hideMark/>
          </w:tcPr>
          <w:p w14:paraId="61557D60"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id_mascota</w:t>
            </w:r>
          </w:p>
        </w:tc>
        <w:tc>
          <w:tcPr>
            <w:tcW w:w="2180" w:type="dxa"/>
            <w:tcBorders>
              <w:top w:val="single" w:sz="4" w:space="0" w:color="auto"/>
              <w:left w:val="nil"/>
              <w:bottom w:val="single" w:sz="4" w:space="0" w:color="auto"/>
              <w:right w:val="single" w:sz="4" w:space="0" w:color="auto"/>
            </w:tcBorders>
            <w:shd w:val="clear" w:color="auto" w:fill="auto"/>
            <w:noWrap/>
            <w:vAlign w:val="bottom"/>
            <w:hideMark/>
          </w:tcPr>
          <w:p w14:paraId="27B7B680"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integer</w:t>
            </w:r>
          </w:p>
        </w:tc>
        <w:tc>
          <w:tcPr>
            <w:tcW w:w="2960" w:type="dxa"/>
            <w:tcBorders>
              <w:top w:val="single" w:sz="4" w:space="0" w:color="auto"/>
              <w:left w:val="nil"/>
              <w:bottom w:val="single" w:sz="4" w:space="0" w:color="auto"/>
              <w:right w:val="single" w:sz="4" w:space="0" w:color="auto"/>
            </w:tcBorders>
            <w:shd w:val="clear" w:color="auto" w:fill="auto"/>
            <w:noWrap/>
            <w:vAlign w:val="bottom"/>
            <w:hideMark/>
          </w:tcPr>
          <w:p w14:paraId="4DE1122F"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Identificacion de la mascota</w:t>
            </w:r>
          </w:p>
        </w:tc>
        <w:tc>
          <w:tcPr>
            <w:tcW w:w="346" w:type="dxa"/>
            <w:tcBorders>
              <w:top w:val="single" w:sz="4" w:space="0" w:color="auto"/>
              <w:left w:val="nil"/>
              <w:bottom w:val="single" w:sz="4" w:space="0" w:color="auto"/>
              <w:right w:val="single" w:sz="4" w:space="0" w:color="auto"/>
            </w:tcBorders>
            <w:shd w:val="clear" w:color="auto" w:fill="auto"/>
            <w:noWrap/>
            <w:vAlign w:val="bottom"/>
            <w:hideMark/>
          </w:tcPr>
          <w:p w14:paraId="4E836C11"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FK</w:t>
            </w:r>
          </w:p>
        </w:tc>
      </w:tr>
      <w:tr w:rsidR="00126976" w:rsidRPr="002F6710" w14:paraId="197DDBD2" w14:textId="77777777" w:rsidTr="009A46B3">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780BACC1"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atiende</w:t>
            </w:r>
          </w:p>
        </w:tc>
        <w:tc>
          <w:tcPr>
            <w:tcW w:w="2240" w:type="dxa"/>
            <w:tcBorders>
              <w:top w:val="nil"/>
              <w:left w:val="nil"/>
              <w:bottom w:val="single" w:sz="4" w:space="0" w:color="auto"/>
              <w:right w:val="single" w:sz="4" w:space="0" w:color="auto"/>
            </w:tcBorders>
            <w:shd w:val="clear" w:color="auto" w:fill="auto"/>
            <w:noWrap/>
            <w:vAlign w:val="bottom"/>
            <w:hideMark/>
          </w:tcPr>
          <w:p w14:paraId="72EF4E76"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id_producto</w:t>
            </w:r>
          </w:p>
        </w:tc>
        <w:tc>
          <w:tcPr>
            <w:tcW w:w="2180" w:type="dxa"/>
            <w:tcBorders>
              <w:top w:val="nil"/>
              <w:left w:val="nil"/>
              <w:bottom w:val="single" w:sz="4" w:space="0" w:color="auto"/>
              <w:right w:val="single" w:sz="4" w:space="0" w:color="auto"/>
            </w:tcBorders>
            <w:shd w:val="clear" w:color="auto" w:fill="auto"/>
            <w:noWrap/>
            <w:vAlign w:val="bottom"/>
            <w:hideMark/>
          </w:tcPr>
          <w:p w14:paraId="61A209DD"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integer</w:t>
            </w:r>
          </w:p>
        </w:tc>
        <w:tc>
          <w:tcPr>
            <w:tcW w:w="2960" w:type="dxa"/>
            <w:tcBorders>
              <w:top w:val="nil"/>
              <w:left w:val="nil"/>
              <w:bottom w:val="single" w:sz="4" w:space="0" w:color="auto"/>
              <w:right w:val="single" w:sz="4" w:space="0" w:color="auto"/>
            </w:tcBorders>
            <w:shd w:val="clear" w:color="auto" w:fill="auto"/>
            <w:noWrap/>
            <w:vAlign w:val="bottom"/>
            <w:hideMark/>
          </w:tcPr>
          <w:p w14:paraId="20614D03"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Codigo del Producto</w:t>
            </w:r>
          </w:p>
        </w:tc>
        <w:tc>
          <w:tcPr>
            <w:tcW w:w="346" w:type="dxa"/>
            <w:tcBorders>
              <w:top w:val="nil"/>
              <w:left w:val="nil"/>
              <w:bottom w:val="single" w:sz="4" w:space="0" w:color="auto"/>
              <w:right w:val="single" w:sz="4" w:space="0" w:color="auto"/>
            </w:tcBorders>
            <w:shd w:val="clear" w:color="auto" w:fill="auto"/>
            <w:noWrap/>
            <w:vAlign w:val="bottom"/>
            <w:hideMark/>
          </w:tcPr>
          <w:p w14:paraId="4FD42AE1"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FK</w:t>
            </w:r>
          </w:p>
        </w:tc>
      </w:tr>
    </w:tbl>
    <w:p w14:paraId="3FED13C2" w14:textId="77777777" w:rsidR="00845E26" w:rsidRDefault="00845E26" w:rsidP="00C10188">
      <w:pPr>
        <w:jc w:val="both"/>
      </w:pPr>
    </w:p>
    <w:tbl>
      <w:tblPr>
        <w:tblW w:w="9020" w:type="dxa"/>
        <w:tblCellMar>
          <w:left w:w="70" w:type="dxa"/>
          <w:right w:w="70" w:type="dxa"/>
        </w:tblCellMar>
        <w:tblLook w:val="04A0" w:firstRow="1" w:lastRow="0" w:firstColumn="1" w:lastColumn="0" w:noHBand="0" w:noVBand="1"/>
      </w:tblPr>
      <w:tblGrid>
        <w:gridCol w:w="1200"/>
        <w:gridCol w:w="2240"/>
        <w:gridCol w:w="2180"/>
        <w:gridCol w:w="2960"/>
        <w:gridCol w:w="440"/>
      </w:tblGrid>
      <w:tr w:rsidR="00126976" w:rsidRPr="002F6710" w14:paraId="04498217" w14:textId="77777777" w:rsidTr="009A46B3">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81700C"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Tabla</w:t>
            </w:r>
          </w:p>
        </w:tc>
        <w:tc>
          <w:tcPr>
            <w:tcW w:w="2240" w:type="dxa"/>
            <w:tcBorders>
              <w:top w:val="single" w:sz="4" w:space="0" w:color="auto"/>
              <w:left w:val="nil"/>
              <w:bottom w:val="single" w:sz="4" w:space="0" w:color="auto"/>
              <w:right w:val="single" w:sz="4" w:space="0" w:color="auto"/>
            </w:tcBorders>
            <w:shd w:val="clear" w:color="auto" w:fill="auto"/>
            <w:noWrap/>
            <w:vAlign w:val="bottom"/>
            <w:hideMark/>
          </w:tcPr>
          <w:p w14:paraId="60B473CB"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Columna</w:t>
            </w:r>
          </w:p>
        </w:tc>
        <w:tc>
          <w:tcPr>
            <w:tcW w:w="2180" w:type="dxa"/>
            <w:tcBorders>
              <w:top w:val="single" w:sz="4" w:space="0" w:color="auto"/>
              <w:left w:val="nil"/>
              <w:bottom w:val="single" w:sz="4" w:space="0" w:color="auto"/>
              <w:right w:val="single" w:sz="4" w:space="0" w:color="auto"/>
            </w:tcBorders>
            <w:shd w:val="clear" w:color="auto" w:fill="auto"/>
            <w:noWrap/>
            <w:vAlign w:val="bottom"/>
            <w:hideMark/>
          </w:tcPr>
          <w:p w14:paraId="05CB211F"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Tipo de Variable</w:t>
            </w:r>
          </w:p>
        </w:tc>
        <w:tc>
          <w:tcPr>
            <w:tcW w:w="2960" w:type="dxa"/>
            <w:tcBorders>
              <w:top w:val="single" w:sz="4" w:space="0" w:color="auto"/>
              <w:left w:val="nil"/>
              <w:bottom w:val="single" w:sz="4" w:space="0" w:color="auto"/>
              <w:right w:val="nil"/>
            </w:tcBorders>
            <w:shd w:val="clear" w:color="auto" w:fill="auto"/>
            <w:noWrap/>
            <w:vAlign w:val="bottom"/>
            <w:hideMark/>
          </w:tcPr>
          <w:p w14:paraId="5CC244BA"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Descripción</w:t>
            </w:r>
          </w:p>
        </w:tc>
        <w:tc>
          <w:tcPr>
            <w:tcW w:w="440" w:type="dxa"/>
            <w:tcBorders>
              <w:top w:val="nil"/>
              <w:left w:val="single" w:sz="4" w:space="0" w:color="auto"/>
              <w:bottom w:val="single" w:sz="4" w:space="0" w:color="auto"/>
              <w:right w:val="nil"/>
            </w:tcBorders>
            <w:shd w:val="clear" w:color="auto" w:fill="auto"/>
            <w:noWrap/>
            <w:vAlign w:val="bottom"/>
            <w:hideMark/>
          </w:tcPr>
          <w:p w14:paraId="23D382B1"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 </w:t>
            </w:r>
          </w:p>
        </w:tc>
      </w:tr>
      <w:tr w:rsidR="00126976" w:rsidRPr="002F6710" w14:paraId="4235CE12" w14:textId="77777777" w:rsidTr="009A46B3">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3107244"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bien</w:t>
            </w:r>
          </w:p>
        </w:tc>
        <w:tc>
          <w:tcPr>
            <w:tcW w:w="2240" w:type="dxa"/>
            <w:tcBorders>
              <w:top w:val="nil"/>
              <w:left w:val="nil"/>
              <w:bottom w:val="single" w:sz="4" w:space="0" w:color="auto"/>
              <w:right w:val="single" w:sz="4" w:space="0" w:color="auto"/>
            </w:tcBorders>
            <w:shd w:val="clear" w:color="auto" w:fill="auto"/>
            <w:noWrap/>
            <w:vAlign w:val="bottom"/>
            <w:hideMark/>
          </w:tcPr>
          <w:p w14:paraId="78FC603C"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id_producto</w:t>
            </w:r>
          </w:p>
        </w:tc>
        <w:tc>
          <w:tcPr>
            <w:tcW w:w="2180" w:type="dxa"/>
            <w:tcBorders>
              <w:top w:val="nil"/>
              <w:left w:val="nil"/>
              <w:bottom w:val="single" w:sz="4" w:space="0" w:color="auto"/>
              <w:right w:val="single" w:sz="4" w:space="0" w:color="auto"/>
            </w:tcBorders>
            <w:shd w:val="clear" w:color="auto" w:fill="auto"/>
            <w:noWrap/>
            <w:vAlign w:val="bottom"/>
            <w:hideMark/>
          </w:tcPr>
          <w:p w14:paraId="0504CD38"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integer</w:t>
            </w:r>
          </w:p>
        </w:tc>
        <w:tc>
          <w:tcPr>
            <w:tcW w:w="2960" w:type="dxa"/>
            <w:tcBorders>
              <w:top w:val="nil"/>
              <w:left w:val="nil"/>
              <w:bottom w:val="single" w:sz="4" w:space="0" w:color="auto"/>
              <w:right w:val="single" w:sz="4" w:space="0" w:color="auto"/>
            </w:tcBorders>
            <w:shd w:val="clear" w:color="auto" w:fill="auto"/>
            <w:noWrap/>
            <w:vAlign w:val="bottom"/>
            <w:hideMark/>
          </w:tcPr>
          <w:p w14:paraId="244194B8"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Codigo del Producto</w:t>
            </w:r>
          </w:p>
        </w:tc>
        <w:tc>
          <w:tcPr>
            <w:tcW w:w="440" w:type="dxa"/>
            <w:tcBorders>
              <w:top w:val="nil"/>
              <w:left w:val="nil"/>
              <w:bottom w:val="single" w:sz="4" w:space="0" w:color="auto"/>
              <w:right w:val="single" w:sz="4" w:space="0" w:color="auto"/>
            </w:tcBorders>
            <w:shd w:val="clear" w:color="auto" w:fill="auto"/>
            <w:noWrap/>
            <w:vAlign w:val="bottom"/>
            <w:hideMark/>
          </w:tcPr>
          <w:p w14:paraId="02F3133D"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PK</w:t>
            </w:r>
          </w:p>
        </w:tc>
      </w:tr>
      <w:tr w:rsidR="00126976" w:rsidRPr="002F6710" w14:paraId="3A3AFC44" w14:textId="77777777" w:rsidTr="009A46B3">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52F6A40"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bien</w:t>
            </w:r>
          </w:p>
        </w:tc>
        <w:tc>
          <w:tcPr>
            <w:tcW w:w="2240" w:type="dxa"/>
            <w:tcBorders>
              <w:top w:val="nil"/>
              <w:left w:val="nil"/>
              <w:bottom w:val="single" w:sz="4" w:space="0" w:color="auto"/>
              <w:right w:val="single" w:sz="4" w:space="0" w:color="auto"/>
            </w:tcBorders>
            <w:shd w:val="clear" w:color="auto" w:fill="auto"/>
            <w:noWrap/>
            <w:vAlign w:val="bottom"/>
            <w:hideMark/>
          </w:tcPr>
          <w:p w14:paraId="270BDE56"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nombre_producto</w:t>
            </w:r>
          </w:p>
        </w:tc>
        <w:tc>
          <w:tcPr>
            <w:tcW w:w="2180" w:type="dxa"/>
            <w:tcBorders>
              <w:top w:val="nil"/>
              <w:left w:val="nil"/>
              <w:bottom w:val="single" w:sz="4" w:space="0" w:color="auto"/>
              <w:right w:val="single" w:sz="4" w:space="0" w:color="auto"/>
            </w:tcBorders>
            <w:shd w:val="clear" w:color="auto" w:fill="auto"/>
            <w:noWrap/>
            <w:vAlign w:val="bottom"/>
            <w:hideMark/>
          </w:tcPr>
          <w:p w14:paraId="0D5D4EDB"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character varying(50)</w:t>
            </w:r>
          </w:p>
        </w:tc>
        <w:tc>
          <w:tcPr>
            <w:tcW w:w="2960" w:type="dxa"/>
            <w:tcBorders>
              <w:top w:val="nil"/>
              <w:left w:val="nil"/>
              <w:bottom w:val="single" w:sz="4" w:space="0" w:color="auto"/>
              <w:right w:val="single" w:sz="4" w:space="0" w:color="auto"/>
            </w:tcBorders>
            <w:shd w:val="clear" w:color="auto" w:fill="auto"/>
            <w:noWrap/>
            <w:vAlign w:val="bottom"/>
            <w:hideMark/>
          </w:tcPr>
          <w:p w14:paraId="4FA6D138"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Nombre del Producto</w:t>
            </w:r>
          </w:p>
        </w:tc>
        <w:tc>
          <w:tcPr>
            <w:tcW w:w="440" w:type="dxa"/>
            <w:tcBorders>
              <w:top w:val="nil"/>
              <w:left w:val="nil"/>
              <w:bottom w:val="single" w:sz="4" w:space="0" w:color="auto"/>
              <w:right w:val="single" w:sz="4" w:space="0" w:color="auto"/>
            </w:tcBorders>
            <w:shd w:val="clear" w:color="auto" w:fill="auto"/>
            <w:noWrap/>
            <w:vAlign w:val="bottom"/>
            <w:hideMark/>
          </w:tcPr>
          <w:p w14:paraId="4DB52AE2"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 </w:t>
            </w:r>
          </w:p>
        </w:tc>
      </w:tr>
      <w:tr w:rsidR="00126976" w:rsidRPr="002F6710" w14:paraId="14618593" w14:textId="77777777" w:rsidTr="009A46B3">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03EC8038"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bien</w:t>
            </w:r>
          </w:p>
        </w:tc>
        <w:tc>
          <w:tcPr>
            <w:tcW w:w="2240" w:type="dxa"/>
            <w:tcBorders>
              <w:top w:val="nil"/>
              <w:left w:val="nil"/>
              <w:bottom w:val="single" w:sz="4" w:space="0" w:color="auto"/>
              <w:right w:val="single" w:sz="4" w:space="0" w:color="auto"/>
            </w:tcBorders>
            <w:shd w:val="clear" w:color="auto" w:fill="auto"/>
            <w:noWrap/>
            <w:vAlign w:val="bottom"/>
            <w:hideMark/>
          </w:tcPr>
          <w:p w14:paraId="22FF8AB6"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precio</w:t>
            </w:r>
          </w:p>
        </w:tc>
        <w:tc>
          <w:tcPr>
            <w:tcW w:w="2180" w:type="dxa"/>
            <w:tcBorders>
              <w:top w:val="nil"/>
              <w:left w:val="nil"/>
              <w:bottom w:val="single" w:sz="4" w:space="0" w:color="auto"/>
              <w:right w:val="single" w:sz="4" w:space="0" w:color="auto"/>
            </w:tcBorders>
            <w:shd w:val="clear" w:color="auto" w:fill="auto"/>
            <w:noWrap/>
            <w:vAlign w:val="bottom"/>
            <w:hideMark/>
          </w:tcPr>
          <w:p w14:paraId="40791B98"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integer</w:t>
            </w:r>
          </w:p>
        </w:tc>
        <w:tc>
          <w:tcPr>
            <w:tcW w:w="2960" w:type="dxa"/>
            <w:tcBorders>
              <w:top w:val="nil"/>
              <w:left w:val="nil"/>
              <w:bottom w:val="single" w:sz="4" w:space="0" w:color="auto"/>
              <w:right w:val="single" w:sz="4" w:space="0" w:color="auto"/>
            </w:tcBorders>
            <w:shd w:val="clear" w:color="auto" w:fill="auto"/>
            <w:noWrap/>
            <w:vAlign w:val="bottom"/>
            <w:hideMark/>
          </w:tcPr>
          <w:p w14:paraId="012467E5"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Precio del Producto</w:t>
            </w:r>
          </w:p>
        </w:tc>
        <w:tc>
          <w:tcPr>
            <w:tcW w:w="440" w:type="dxa"/>
            <w:tcBorders>
              <w:top w:val="nil"/>
              <w:left w:val="nil"/>
              <w:bottom w:val="single" w:sz="4" w:space="0" w:color="auto"/>
              <w:right w:val="single" w:sz="4" w:space="0" w:color="auto"/>
            </w:tcBorders>
            <w:shd w:val="clear" w:color="auto" w:fill="auto"/>
            <w:noWrap/>
            <w:vAlign w:val="bottom"/>
            <w:hideMark/>
          </w:tcPr>
          <w:p w14:paraId="6CB26F37"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 </w:t>
            </w:r>
          </w:p>
        </w:tc>
      </w:tr>
      <w:tr w:rsidR="00126976" w:rsidRPr="002F6710" w14:paraId="58AF4D7C" w14:textId="77777777" w:rsidTr="009A46B3">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7C4E0954"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bien</w:t>
            </w:r>
          </w:p>
        </w:tc>
        <w:tc>
          <w:tcPr>
            <w:tcW w:w="2240" w:type="dxa"/>
            <w:tcBorders>
              <w:top w:val="nil"/>
              <w:left w:val="nil"/>
              <w:bottom w:val="single" w:sz="4" w:space="0" w:color="auto"/>
              <w:right w:val="single" w:sz="4" w:space="0" w:color="auto"/>
            </w:tcBorders>
            <w:shd w:val="clear" w:color="auto" w:fill="auto"/>
            <w:noWrap/>
            <w:vAlign w:val="bottom"/>
            <w:hideMark/>
          </w:tcPr>
          <w:p w14:paraId="58C8CCCE"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tipo_de_bien</w:t>
            </w:r>
          </w:p>
        </w:tc>
        <w:tc>
          <w:tcPr>
            <w:tcW w:w="2180" w:type="dxa"/>
            <w:tcBorders>
              <w:top w:val="nil"/>
              <w:left w:val="nil"/>
              <w:bottom w:val="single" w:sz="4" w:space="0" w:color="auto"/>
              <w:right w:val="single" w:sz="4" w:space="0" w:color="auto"/>
            </w:tcBorders>
            <w:shd w:val="clear" w:color="auto" w:fill="auto"/>
            <w:noWrap/>
            <w:vAlign w:val="bottom"/>
            <w:hideMark/>
          </w:tcPr>
          <w:p w14:paraId="2A65ED41"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character varying(50)</w:t>
            </w:r>
          </w:p>
        </w:tc>
        <w:tc>
          <w:tcPr>
            <w:tcW w:w="2960" w:type="dxa"/>
            <w:tcBorders>
              <w:top w:val="nil"/>
              <w:left w:val="nil"/>
              <w:bottom w:val="single" w:sz="4" w:space="0" w:color="auto"/>
              <w:right w:val="single" w:sz="4" w:space="0" w:color="auto"/>
            </w:tcBorders>
            <w:shd w:val="clear" w:color="auto" w:fill="auto"/>
            <w:noWrap/>
            <w:vAlign w:val="bottom"/>
            <w:hideMark/>
          </w:tcPr>
          <w:p w14:paraId="234B981A"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Tipo de Bien a Vender</w:t>
            </w:r>
          </w:p>
        </w:tc>
        <w:tc>
          <w:tcPr>
            <w:tcW w:w="440" w:type="dxa"/>
            <w:tcBorders>
              <w:top w:val="nil"/>
              <w:left w:val="nil"/>
              <w:bottom w:val="single" w:sz="4" w:space="0" w:color="auto"/>
              <w:right w:val="single" w:sz="4" w:space="0" w:color="auto"/>
            </w:tcBorders>
            <w:shd w:val="clear" w:color="auto" w:fill="auto"/>
            <w:noWrap/>
            <w:vAlign w:val="bottom"/>
            <w:hideMark/>
          </w:tcPr>
          <w:p w14:paraId="2616EDD8"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 </w:t>
            </w:r>
          </w:p>
        </w:tc>
      </w:tr>
    </w:tbl>
    <w:p w14:paraId="583C7BF7" w14:textId="77777777" w:rsidR="00126976" w:rsidRDefault="00126976" w:rsidP="003F78FA">
      <w:pPr>
        <w:jc w:val="both"/>
      </w:pPr>
    </w:p>
    <w:tbl>
      <w:tblPr>
        <w:tblW w:w="9020" w:type="dxa"/>
        <w:tblCellMar>
          <w:left w:w="70" w:type="dxa"/>
          <w:right w:w="70" w:type="dxa"/>
        </w:tblCellMar>
        <w:tblLook w:val="04A0" w:firstRow="1" w:lastRow="0" w:firstColumn="1" w:lastColumn="0" w:noHBand="0" w:noVBand="1"/>
      </w:tblPr>
      <w:tblGrid>
        <w:gridCol w:w="1200"/>
        <w:gridCol w:w="2240"/>
        <w:gridCol w:w="2180"/>
        <w:gridCol w:w="2960"/>
        <w:gridCol w:w="440"/>
      </w:tblGrid>
      <w:tr w:rsidR="00126976" w:rsidRPr="002F6710" w14:paraId="14CCA6AF" w14:textId="77777777" w:rsidTr="009A46B3">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6C9E7B"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Tabla</w:t>
            </w:r>
          </w:p>
        </w:tc>
        <w:tc>
          <w:tcPr>
            <w:tcW w:w="2240" w:type="dxa"/>
            <w:tcBorders>
              <w:top w:val="single" w:sz="4" w:space="0" w:color="auto"/>
              <w:left w:val="nil"/>
              <w:bottom w:val="single" w:sz="4" w:space="0" w:color="auto"/>
              <w:right w:val="single" w:sz="4" w:space="0" w:color="auto"/>
            </w:tcBorders>
            <w:shd w:val="clear" w:color="auto" w:fill="auto"/>
            <w:noWrap/>
            <w:vAlign w:val="bottom"/>
            <w:hideMark/>
          </w:tcPr>
          <w:p w14:paraId="19088FCE"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Columna</w:t>
            </w:r>
          </w:p>
        </w:tc>
        <w:tc>
          <w:tcPr>
            <w:tcW w:w="2180" w:type="dxa"/>
            <w:tcBorders>
              <w:top w:val="single" w:sz="4" w:space="0" w:color="auto"/>
              <w:left w:val="nil"/>
              <w:bottom w:val="single" w:sz="4" w:space="0" w:color="auto"/>
              <w:right w:val="single" w:sz="4" w:space="0" w:color="auto"/>
            </w:tcBorders>
            <w:shd w:val="clear" w:color="auto" w:fill="auto"/>
            <w:noWrap/>
            <w:vAlign w:val="bottom"/>
            <w:hideMark/>
          </w:tcPr>
          <w:p w14:paraId="7881915F"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Tipo de Variable</w:t>
            </w:r>
          </w:p>
        </w:tc>
        <w:tc>
          <w:tcPr>
            <w:tcW w:w="2960" w:type="dxa"/>
            <w:tcBorders>
              <w:top w:val="single" w:sz="4" w:space="0" w:color="auto"/>
              <w:left w:val="nil"/>
              <w:bottom w:val="single" w:sz="4" w:space="0" w:color="auto"/>
              <w:right w:val="nil"/>
            </w:tcBorders>
            <w:shd w:val="clear" w:color="auto" w:fill="auto"/>
            <w:noWrap/>
            <w:vAlign w:val="bottom"/>
            <w:hideMark/>
          </w:tcPr>
          <w:p w14:paraId="1DB2EAEA"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Descripción</w:t>
            </w:r>
          </w:p>
        </w:tc>
        <w:tc>
          <w:tcPr>
            <w:tcW w:w="440" w:type="dxa"/>
            <w:tcBorders>
              <w:top w:val="nil"/>
              <w:left w:val="single" w:sz="4" w:space="0" w:color="auto"/>
              <w:bottom w:val="single" w:sz="4" w:space="0" w:color="auto"/>
              <w:right w:val="nil"/>
            </w:tcBorders>
            <w:shd w:val="clear" w:color="auto" w:fill="auto"/>
            <w:noWrap/>
            <w:vAlign w:val="bottom"/>
            <w:hideMark/>
          </w:tcPr>
          <w:p w14:paraId="73EAE128"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 </w:t>
            </w:r>
          </w:p>
        </w:tc>
      </w:tr>
      <w:tr w:rsidR="00126976" w:rsidRPr="002F6710" w14:paraId="5F81102E" w14:textId="77777777" w:rsidTr="009A46B3">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0A233176"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bodega</w:t>
            </w:r>
          </w:p>
        </w:tc>
        <w:tc>
          <w:tcPr>
            <w:tcW w:w="2240" w:type="dxa"/>
            <w:tcBorders>
              <w:top w:val="nil"/>
              <w:left w:val="nil"/>
              <w:bottom w:val="single" w:sz="4" w:space="0" w:color="auto"/>
              <w:right w:val="single" w:sz="4" w:space="0" w:color="auto"/>
            </w:tcBorders>
            <w:shd w:val="clear" w:color="auto" w:fill="auto"/>
            <w:noWrap/>
            <w:vAlign w:val="bottom"/>
            <w:hideMark/>
          </w:tcPr>
          <w:p w14:paraId="032D43F4"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id_bodega</w:t>
            </w:r>
          </w:p>
        </w:tc>
        <w:tc>
          <w:tcPr>
            <w:tcW w:w="2180" w:type="dxa"/>
            <w:tcBorders>
              <w:top w:val="nil"/>
              <w:left w:val="nil"/>
              <w:bottom w:val="single" w:sz="4" w:space="0" w:color="auto"/>
              <w:right w:val="single" w:sz="4" w:space="0" w:color="auto"/>
            </w:tcBorders>
            <w:shd w:val="clear" w:color="auto" w:fill="auto"/>
            <w:noWrap/>
            <w:vAlign w:val="bottom"/>
            <w:hideMark/>
          </w:tcPr>
          <w:p w14:paraId="7A949113"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integer</w:t>
            </w:r>
          </w:p>
        </w:tc>
        <w:tc>
          <w:tcPr>
            <w:tcW w:w="2960" w:type="dxa"/>
            <w:tcBorders>
              <w:top w:val="nil"/>
              <w:left w:val="nil"/>
              <w:bottom w:val="single" w:sz="4" w:space="0" w:color="auto"/>
              <w:right w:val="single" w:sz="4" w:space="0" w:color="auto"/>
            </w:tcBorders>
            <w:shd w:val="clear" w:color="auto" w:fill="auto"/>
            <w:noWrap/>
            <w:vAlign w:val="bottom"/>
            <w:hideMark/>
          </w:tcPr>
          <w:p w14:paraId="308E70E7"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Codigo de la Bodega</w:t>
            </w:r>
          </w:p>
        </w:tc>
        <w:tc>
          <w:tcPr>
            <w:tcW w:w="440" w:type="dxa"/>
            <w:tcBorders>
              <w:top w:val="nil"/>
              <w:left w:val="nil"/>
              <w:bottom w:val="single" w:sz="4" w:space="0" w:color="auto"/>
              <w:right w:val="single" w:sz="4" w:space="0" w:color="auto"/>
            </w:tcBorders>
            <w:shd w:val="clear" w:color="auto" w:fill="auto"/>
            <w:noWrap/>
            <w:vAlign w:val="bottom"/>
            <w:hideMark/>
          </w:tcPr>
          <w:p w14:paraId="638E2728"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PK</w:t>
            </w:r>
          </w:p>
        </w:tc>
      </w:tr>
      <w:tr w:rsidR="00126976" w:rsidRPr="002F6710" w14:paraId="7D66A6BF" w14:textId="77777777" w:rsidTr="009A46B3">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7556AF11"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bodega</w:t>
            </w:r>
          </w:p>
        </w:tc>
        <w:tc>
          <w:tcPr>
            <w:tcW w:w="2240" w:type="dxa"/>
            <w:tcBorders>
              <w:top w:val="nil"/>
              <w:left w:val="nil"/>
              <w:bottom w:val="single" w:sz="4" w:space="0" w:color="auto"/>
              <w:right w:val="single" w:sz="4" w:space="0" w:color="auto"/>
            </w:tcBorders>
            <w:shd w:val="clear" w:color="auto" w:fill="auto"/>
            <w:noWrap/>
            <w:vAlign w:val="bottom"/>
            <w:hideMark/>
          </w:tcPr>
          <w:p w14:paraId="198710C5"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id_tienda</w:t>
            </w:r>
          </w:p>
        </w:tc>
        <w:tc>
          <w:tcPr>
            <w:tcW w:w="2180" w:type="dxa"/>
            <w:tcBorders>
              <w:top w:val="nil"/>
              <w:left w:val="nil"/>
              <w:bottom w:val="single" w:sz="4" w:space="0" w:color="auto"/>
              <w:right w:val="single" w:sz="4" w:space="0" w:color="auto"/>
            </w:tcBorders>
            <w:shd w:val="clear" w:color="auto" w:fill="auto"/>
            <w:noWrap/>
            <w:vAlign w:val="bottom"/>
            <w:hideMark/>
          </w:tcPr>
          <w:p w14:paraId="6D9B1720"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integer</w:t>
            </w:r>
          </w:p>
        </w:tc>
        <w:tc>
          <w:tcPr>
            <w:tcW w:w="2960" w:type="dxa"/>
            <w:tcBorders>
              <w:top w:val="nil"/>
              <w:left w:val="nil"/>
              <w:bottom w:val="single" w:sz="4" w:space="0" w:color="auto"/>
              <w:right w:val="single" w:sz="4" w:space="0" w:color="auto"/>
            </w:tcBorders>
            <w:shd w:val="clear" w:color="auto" w:fill="auto"/>
            <w:noWrap/>
            <w:vAlign w:val="bottom"/>
            <w:hideMark/>
          </w:tcPr>
          <w:p w14:paraId="71D3245A"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Codigo de la Tienda</w:t>
            </w:r>
          </w:p>
        </w:tc>
        <w:tc>
          <w:tcPr>
            <w:tcW w:w="440" w:type="dxa"/>
            <w:tcBorders>
              <w:top w:val="nil"/>
              <w:left w:val="nil"/>
              <w:bottom w:val="single" w:sz="4" w:space="0" w:color="auto"/>
              <w:right w:val="single" w:sz="4" w:space="0" w:color="auto"/>
            </w:tcBorders>
            <w:shd w:val="clear" w:color="auto" w:fill="auto"/>
            <w:noWrap/>
            <w:vAlign w:val="bottom"/>
            <w:hideMark/>
          </w:tcPr>
          <w:p w14:paraId="4C26891B"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FK</w:t>
            </w:r>
          </w:p>
        </w:tc>
      </w:tr>
      <w:tr w:rsidR="00126976" w:rsidRPr="002F6710" w14:paraId="52C93929" w14:textId="77777777" w:rsidTr="009A46B3">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617FAB3"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bodega</w:t>
            </w:r>
          </w:p>
        </w:tc>
        <w:tc>
          <w:tcPr>
            <w:tcW w:w="2240" w:type="dxa"/>
            <w:tcBorders>
              <w:top w:val="nil"/>
              <w:left w:val="nil"/>
              <w:bottom w:val="single" w:sz="4" w:space="0" w:color="auto"/>
              <w:right w:val="single" w:sz="4" w:space="0" w:color="auto"/>
            </w:tcBorders>
            <w:shd w:val="clear" w:color="auto" w:fill="auto"/>
            <w:noWrap/>
            <w:vAlign w:val="bottom"/>
            <w:hideMark/>
          </w:tcPr>
          <w:p w14:paraId="40F9950C"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nro</w:t>
            </w:r>
          </w:p>
        </w:tc>
        <w:tc>
          <w:tcPr>
            <w:tcW w:w="2180" w:type="dxa"/>
            <w:tcBorders>
              <w:top w:val="nil"/>
              <w:left w:val="nil"/>
              <w:bottom w:val="single" w:sz="4" w:space="0" w:color="auto"/>
              <w:right w:val="single" w:sz="4" w:space="0" w:color="auto"/>
            </w:tcBorders>
            <w:shd w:val="clear" w:color="auto" w:fill="auto"/>
            <w:noWrap/>
            <w:vAlign w:val="bottom"/>
            <w:hideMark/>
          </w:tcPr>
          <w:p w14:paraId="41D7B60A"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integer</w:t>
            </w:r>
          </w:p>
        </w:tc>
        <w:tc>
          <w:tcPr>
            <w:tcW w:w="2960" w:type="dxa"/>
            <w:tcBorders>
              <w:top w:val="nil"/>
              <w:left w:val="nil"/>
              <w:bottom w:val="single" w:sz="4" w:space="0" w:color="auto"/>
              <w:right w:val="single" w:sz="4" w:space="0" w:color="auto"/>
            </w:tcBorders>
            <w:shd w:val="clear" w:color="auto" w:fill="auto"/>
            <w:noWrap/>
            <w:vAlign w:val="bottom"/>
            <w:hideMark/>
          </w:tcPr>
          <w:p w14:paraId="0B6F7ED1"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Numero de la Direccion</w:t>
            </w:r>
          </w:p>
        </w:tc>
        <w:tc>
          <w:tcPr>
            <w:tcW w:w="440" w:type="dxa"/>
            <w:tcBorders>
              <w:top w:val="nil"/>
              <w:left w:val="nil"/>
              <w:bottom w:val="single" w:sz="4" w:space="0" w:color="auto"/>
              <w:right w:val="single" w:sz="4" w:space="0" w:color="auto"/>
            </w:tcBorders>
            <w:shd w:val="clear" w:color="auto" w:fill="auto"/>
            <w:noWrap/>
            <w:vAlign w:val="bottom"/>
            <w:hideMark/>
          </w:tcPr>
          <w:p w14:paraId="4F60E1F4"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 </w:t>
            </w:r>
          </w:p>
        </w:tc>
      </w:tr>
      <w:tr w:rsidR="00126976" w:rsidRPr="002F6710" w14:paraId="2F96D7A8" w14:textId="77777777" w:rsidTr="009A46B3">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0CA2CCD7"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bodega</w:t>
            </w:r>
          </w:p>
        </w:tc>
        <w:tc>
          <w:tcPr>
            <w:tcW w:w="2240" w:type="dxa"/>
            <w:tcBorders>
              <w:top w:val="nil"/>
              <w:left w:val="nil"/>
              <w:bottom w:val="single" w:sz="4" w:space="0" w:color="auto"/>
              <w:right w:val="single" w:sz="4" w:space="0" w:color="auto"/>
            </w:tcBorders>
            <w:shd w:val="clear" w:color="auto" w:fill="auto"/>
            <w:noWrap/>
            <w:vAlign w:val="bottom"/>
            <w:hideMark/>
          </w:tcPr>
          <w:p w14:paraId="5C98F9A5"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calle</w:t>
            </w:r>
          </w:p>
        </w:tc>
        <w:tc>
          <w:tcPr>
            <w:tcW w:w="2180" w:type="dxa"/>
            <w:tcBorders>
              <w:top w:val="nil"/>
              <w:left w:val="nil"/>
              <w:bottom w:val="single" w:sz="4" w:space="0" w:color="auto"/>
              <w:right w:val="single" w:sz="4" w:space="0" w:color="auto"/>
            </w:tcBorders>
            <w:shd w:val="clear" w:color="auto" w:fill="auto"/>
            <w:noWrap/>
            <w:vAlign w:val="bottom"/>
            <w:hideMark/>
          </w:tcPr>
          <w:p w14:paraId="73AE08DA"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character varying(50)</w:t>
            </w:r>
          </w:p>
        </w:tc>
        <w:tc>
          <w:tcPr>
            <w:tcW w:w="2960" w:type="dxa"/>
            <w:tcBorders>
              <w:top w:val="nil"/>
              <w:left w:val="nil"/>
              <w:bottom w:val="single" w:sz="4" w:space="0" w:color="auto"/>
              <w:right w:val="single" w:sz="4" w:space="0" w:color="auto"/>
            </w:tcBorders>
            <w:shd w:val="clear" w:color="auto" w:fill="auto"/>
            <w:noWrap/>
            <w:vAlign w:val="bottom"/>
            <w:hideMark/>
          </w:tcPr>
          <w:p w14:paraId="76969232"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Direccion de Bodega</w:t>
            </w:r>
          </w:p>
        </w:tc>
        <w:tc>
          <w:tcPr>
            <w:tcW w:w="440" w:type="dxa"/>
            <w:tcBorders>
              <w:top w:val="nil"/>
              <w:left w:val="nil"/>
              <w:bottom w:val="single" w:sz="4" w:space="0" w:color="auto"/>
              <w:right w:val="single" w:sz="4" w:space="0" w:color="auto"/>
            </w:tcBorders>
            <w:shd w:val="clear" w:color="auto" w:fill="auto"/>
            <w:noWrap/>
            <w:vAlign w:val="bottom"/>
            <w:hideMark/>
          </w:tcPr>
          <w:p w14:paraId="097383E0"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 </w:t>
            </w:r>
          </w:p>
        </w:tc>
      </w:tr>
      <w:tr w:rsidR="00126976" w:rsidRPr="002F6710" w14:paraId="67E797E2" w14:textId="77777777" w:rsidTr="009A46B3">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48DC131C"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bodega</w:t>
            </w:r>
          </w:p>
        </w:tc>
        <w:tc>
          <w:tcPr>
            <w:tcW w:w="2240" w:type="dxa"/>
            <w:tcBorders>
              <w:top w:val="nil"/>
              <w:left w:val="nil"/>
              <w:bottom w:val="single" w:sz="4" w:space="0" w:color="auto"/>
              <w:right w:val="single" w:sz="4" w:space="0" w:color="auto"/>
            </w:tcBorders>
            <w:shd w:val="clear" w:color="auto" w:fill="auto"/>
            <w:noWrap/>
            <w:vAlign w:val="bottom"/>
            <w:hideMark/>
          </w:tcPr>
          <w:p w14:paraId="3DD5F329"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ciudad</w:t>
            </w:r>
          </w:p>
        </w:tc>
        <w:tc>
          <w:tcPr>
            <w:tcW w:w="2180" w:type="dxa"/>
            <w:tcBorders>
              <w:top w:val="nil"/>
              <w:left w:val="nil"/>
              <w:bottom w:val="single" w:sz="4" w:space="0" w:color="auto"/>
              <w:right w:val="single" w:sz="4" w:space="0" w:color="auto"/>
            </w:tcBorders>
            <w:shd w:val="clear" w:color="auto" w:fill="auto"/>
            <w:noWrap/>
            <w:vAlign w:val="bottom"/>
            <w:hideMark/>
          </w:tcPr>
          <w:p w14:paraId="53DE4B81"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character varying(50)</w:t>
            </w:r>
          </w:p>
        </w:tc>
        <w:tc>
          <w:tcPr>
            <w:tcW w:w="2960" w:type="dxa"/>
            <w:tcBorders>
              <w:top w:val="nil"/>
              <w:left w:val="nil"/>
              <w:bottom w:val="single" w:sz="4" w:space="0" w:color="auto"/>
              <w:right w:val="single" w:sz="4" w:space="0" w:color="auto"/>
            </w:tcBorders>
            <w:shd w:val="clear" w:color="auto" w:fill="auto"/>
            <w:noWrap/>
            <w:vAlign w:val="bottom"/>
            <w:hideMark/>
          </w:tcPr>
          <w:p w14:paraId="12036504"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Ciudad donde Reside</w:t>
            </w:r>
          </w:p>
        </w:tc>
        <w:tc>
          <w:tcPr>
            <w:tcW w:w="440" w:type="dxa"/>
            <w:tcBorders>
              <w:top w:val="nil"/>
              <w:left w:val="nil"/>
              <w:bottom w:val="single" w:sz="4" w:space="0" w:color="auto"/>
              <w:right w:val="single" w:sz="4" w:space="0" w:color="auto"/>
            </w:tcBorders>
            <w:shd w:val="clear" w:color="auto" w:fill="auto"/>
            <w:noWrap/>
            <w:vAlign w:val="bottom"/>
            <w:hideMark/>
          </w:tcPr>
          <w:p w14:paraId="2746F311"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 </w:t>
            </w:r>
          </w:p>
        </w:tc>
      </w:tr>
      <w:tr w:rsidR="00126976" w:rsidRPr="002F6710" w14:paraId="0C3E8215" w14:textId="77777777" w:rsidTr="009A46B3">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ABAA898"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bodega</w:t>
            </w:r>
          </w:p>
        </w:tc>
        <w:tc>
          <w:tcPr>
            <w:tcW w:w="2240" w:type="dxa"/>
            <w:tcBorders>
              <w:top w:val="nil"/>
              <w:left w:val="nil"/>
              <w:bottom w:val="single" w:sz="4" w:space="0" w:color="auto"/>
              <w:right w:val="single" w:sz="4" w:space="0" w:color="auto"/>
            </w:tcBorders>
            <w:shd w:val="clear" w:color="auto" w:fill="auto"/>
            <w:noWrap/>
            <w:vAlign w:val="bottom"/>
            <w:hideMark/>
          </w:tcPr>
          <w:p w14:paraId="25E2B3D9"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stock</w:t>
            </w:r>
          </w:p>
        </w:tc>
        <w:tc>
          <w:tcPr>
            <w:tcW w:w="2180" w:type="dxa"/>
            <w:tcBorders>
              <w:top w:val="nil"/>
              <w:left w:val="nil"/>
              <w:bottom w:val="single" w:sz="4" w:space="0" w:color="auto"/>
              <w:right w:val="single" w:sz="4" w:space="0" w:color="auto"/>
            </w:tcBorders>
            <w:shd w:val="clear" w:color="auto" w:fill="auto"/>
            <w:noWrap/>
            <w:vAlign w:val="bottom"/>
            <w:hideMark/>
          </w:tcPr>
          <w:p w14:paraId="051A6381"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character varying(50)</w:t>
            </w:r>
          </w:p>
        </w:tc>
        <w:tc>
          <w:tcPr>
            <w:tcW w:w="2960" w:type="dxa"/>
            <w:tcBorders>
              <w:top w:val="nil"/>
              <w:left w:val="nil"/>
              <w:bottom w:val="single" w:sz="4" w:space="0" w:color="auto"/>
              <w:right w:val="single" w:sz="4" w:space="0" w:color="auto"/>
            </w:tcBorders>
            <w:shd w:val="clear" w:color="auto" w:fill="auto"/>
            <w:noWrap/>
            <w:vAlign w:val="bottom"/>
            <w:hideMark/>
          </w:tcPr>
          <w:p w14:paraId="6067ECE8"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Inventario de la Bodega</w:t>
            </w:r>
          </w:p>
        </w:tc>
        <w:tc>
          <w:tcPr>
            <w:tcW w:w="440" w:type="dxa"/>
            <w:tcBorders>
              <w:top w:val="nil"/>
              <w:left w:val="nil"/>
              <w:bottom w:val="single" w:sz="4" w:space="0" w:color="auto"/>
              <w:right w:val="single" w:sz="4" w:space="0" w:color="auto"/>
            </w:tcBorders>
            <w:shd w:val="clear" w:color="auto" w:fill="auto"/>
            <w:noWrap/>
            <w:vAlign w:val="bottom"/>
            <w:hideMark/>
          </w:tcPr>
          <w:p w14:paraId="0DF85E18"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 </w:t>
            </w:r>
          </w:p>
        </w:tc>
      </w:tr>
    </w:tbl>
    <w:p w14:paraId="55111E6B" w14:textId="77777777" w:rsidR="00126976" w:rsidRDefault="00126976" w:rsidP="00126976"/>
    <w:tbl>
      <w:tblPr>
        <w:tblW w:w="9020" w:type="dxa"/>
        <w:tblCellMar>
          <w:left w:w="70" w:type="dxa"/>
          <w:right w:w="70" w:type="dxa"/>
        </w:tblCellMar>
        <w:tblLook w:val="04A0" w:firstRow="1" w:lastRow="0" w:firstColumn="1" w:lastColumn="0" w:noHBand="0" w:noVBand="1"/>
      </w:tblPr>
      <w:tblGrid>
        <w:gridCol w:w="1200"/>
        <w:gridCol w:w="2240"/>
        <w:gridCol w:w="2180"/>
        <w:gridCol w:w="2960"/>
        <w:gridCol w:w="440"/>
      </w:tblGrid>
      <w:tr w:rsidR="00126976" w:rsidRPr="002F6710" w14:paraId="64482D34" w14:textId="77777777" w:rsidTr="009A46B3">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C8D0F5"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Tabla</w:t>
            </w:r>
          </w:p>
        </w:tc>
        <w:tc>
          <w:tcPr>
            <w:tcW w:w="2240" w:type="dxa"/>
            <w:tcBorders>
              <w:top w:val="single" w:sz="4" w:space="0" w:color="auto"/>
              <w:left w:val="nil"/>
              <w:bottom w:val="single" w:sz="4" w:space="0" w:color="auto"/>
              <w:right w:val="single" w:sz="4" w:space="0" w:color="auto"/>
            </w:tcBorders>
            <w:shd w:val="clear" w:color="auto" w:fill="auto"/>
            <w:noWrap/>
            <w:vAlign w:val="bottom"/>
            <w:hideMark/>
          </w:tcPr>
          <w:p w14:paraId="0F04F191"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Columna</w:t>
            </w:r>
          </w:p>
        </w:tc>
        <w:tc>
          <w:tcPr>
            <w:tcW w:w="2180" w:type="dxa"/>
            <w:tcBorders>
              <w:top w:val="single" w:sz="4" w:space="0" w:color="auto"/>
              <w:left w:val="nil"/>
              <w:bottom w:val="single" w:sz="4" w:space="0" w:color="auto"/>
              <w:right w:val="single" w:sz="4" w:space="0" w:color="auto"/>
            </w:tcBorders>
            <w:shd w:val="clear" w:color="auto" w:fill="auto"/>
            <w:noWrap/>
            <w:vAlign w:val="bottom"/>
            <w:hideMark/>
          </w:tcPr>
          <w:p w14:paraId="4BB401BF"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Tipo de Variable</w:t>
            </w:r>
          </w:p>
        </w:tc>
        <w:tc>
          <w:tcPr>
            <w:tcW w:w="2960" w:type="dxa"/>
            <w:tcBorders>
              <w:top w:val="single" w:sz="4" w:space="0" w:color="auto"/>
              <w:left w:val="nil"/>
              <w:bottom w:val="single" w:sz="4" w:space="0" w:color="auto"/>
              <w:right w:val="nil"/>
            </w:tcBorders>
            <w:shd w:val="clear" w:color="auto" w:fill="auto"/>
            <w:noWrap/>
            <w:vAlign w:val="bottom"/>
            <w:hideMark/>
          </w:tcPr>
          <w:p w14:paraId="53B3CD75"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Descripción</w:t>
            </w:r>
          </w:p>
        </w:tc>
        <w:tc>
          <w:tcPr>
            <w:tcW w:w="440" w:type="dxa"/>
            <w:tcBorders>
              <w:top w:val="nil"/>
              <w:left w:val="single" w:sz="4" w:space="0" w:color="auto"/>
              <w:bottom w:val="single" w:sz="4" w:space="0" w:color="auto"/>
              <w:right w:val="nil"/>
            </w:tcBorders>
            <w:shd w:val="clear" w:color="auto" w:fill="auto"/>
            <w:noWrap/>
            <w:vAlign w:val="bottom"/>
            <w:hideMark/>
          </w:tcPr>
          <w:p w14:paraId="33DDEFE0"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 </w:t>
            </w:r>
          </w:p>
        </w:tc>
      </w:tr>
      <w:tr w:rsidR="00126976" w:rsidRPr="002F6710" w14:paraId="2C9A688E" w14:textId="77777777" w:rsidTr="009A46B3">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FFB1302"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cliente</w:t>
            </w:r>
          </w:p>
        </w:tc>
        <w:tc>
          <w:tcPr>
            <w:tcW w:w="2240" w:type="dxa"/>
            <w:tcBorders>
              <w:top w:val="nil"/>
              <w:left w:val="nil"/>
              <w:bottom w:val="single" w:sz="4" w:space="0" w:color="auto"/>
              <w:right w:val="single" w:sz="4" w:space="0" w:color="auto"/>
            </w:tcBorders>
            <w:shd w:val="clear" w:color="auto" w:fill="auto"/>
            <w:noWrap/>
            <w:vAlign w:val="bottom"/>
            <w:hideMark/>
          </w:tcPr>
          <w:p w14:paraId="1E151BE1"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rut</w:t>
            </w:r>
          </w:p>
        </w:tc>
        <w:tc>
          <w:tcPr>
            <w:tcW w:w="2180" w:type="dxa"/>
            <w:tcBorders>
              <w:top w:val="nil"/>
              <w:left w:val="nil"/>
              <w:bottom w:val="single" w:sz="4" w:space="0" w:color="auto"/>
              <w:right w:val="single" w:sz="4" w:space="0" w:color="auto"/>
            </w:tcBorders>
            <w:shd w:val="clear" w:color="auto" w:fill="auto"/>
            <w:noWrap/>
            <w:vAlign w:val="bottom"/>
            <w:hideMark/>
          </w:tcPr>
          <w:p w14:paraId="2ADB4CA6"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integer</w:t>
            </w:r>
          </w:p>
        </w:tc>
        <w:tc>
          <w:tcPr>
            <w:tcW w:w="2960" w:type="dxa"/>
            <w:tcBorders>
              <w:top w:val="nil"/>
              <w:left w:val="nil"/>
              <w:bottom w:val="single" w:sz="4" w:space="0" w:color="auto"/>
              <w:right w:val="single" w:sz="4" w:space="0" w:color="auto"/>
            </w:tcBorders>
            <w:shd w:val="clear" w:color="auto" w:fill="auto"/>
            <w:noWrap/>
            <w:vAlign w:val="bottom"/>
            <w:hideMark/>
          </w:tcPr>
          <w:p w14:paraId="3A1841D7"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R.U.T del Usuario</w:t>
            </w:r>
          </w:p>
        </w:tc>
        <w:tc>
          <w:tcPr>
            <w:tcW w:w="440" w:type="dxa"/>
            <w:tcBorders>
              <w:top w:val="nil"/>
              <w:left w:val="nil"/>
              <w:bottom w:val="single" w:sz="4" w:space="0" w:color="auto"/>
              <w:right w:val="single" w:sz="4" w:space="0" w:color="auto"/>
            </w:tcBorders>
            <w:shd w:val="clear" w:color="auto" w:fill="auto"/>
            <w:noWrap/>
            <w:vAlign w:val="bottom"/>
            <w:hideMark/>
          </w:tcPr>
          <w:p w14:paraId="4FA29E29"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PK</w:t>
            </w:r>
          </w:p>
        </w:tc>
      </w:tr>
      <w:tr w:rsidR="00126976" w:rsidRPr="002F6710" w14:paraId="238DE67C" w14:textId="77777777" w:rsidTr="009A46B3">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AA9EB60"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cliente</w:t>
            </w:r>
          </w:p>
        </w:tc>
        <w:tc>
          <w:tcPr>
            <w:tcW w:w="2240" w:type="dxa"/>
            <w:tcBorders>
              <w:top w:val="nil"/>
              <w:left w:val="nil"/>
              <w:bottom w:val="single" w:sz="4" w:space="0" w:color="auto"/>
              <w:right w:val="single" w:sz="4" w:space="0" w:color="auto"/>
            </w:tcBorders>
            <w:shd w:val="clear" w:color="auto" w:fill="auto"/>
            <w:noWrap/>
            <w:vAlign w:val="bottom"/>
            <w:hideMark/>
          </w:tcPr>
          <w:p w14:paraId="23B788E9"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ano_de_nacimiento</w:t>
            </w:r>
          </w:p>
        </w:tc>
        <w:tc>
          <w:tcPr>
            <w:tcW w:w="2180" w:type="dxa"/>
            <w:tcBorders>
              <w:top w:val="nil"/>
              <w:left w:val="nil"/>
              <w:bottom w:val="single" w:sz="4" w:space="0" w:color="auto"/>
              <w:right w:val="single" w:sz="4" w:space="0" w:color="auto"/>
            </w:tcBorders>
            <w:shd w:val="clear" w:color="auto" w:fill="auto"/>
            <w:noWrap/>
            <w:vAlign w:val="bottom"/>
            <w:hideMark/>
          </w:tcPr>
          <w:p w14:paraId="530C0D9D"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integer</w:t>
            </w:r>
          </w:p>
        </w:tc>
        <w:tc>
          <w:tcPr>
            <w:tcW w:w="2960" w:type="dxa"/>
            <w:tcBorders>
              <w:top w:val="nil"/>
              <w:left w:val="nil"/>
              <w:bottom w:val="single" w:sz="4" w:space="0" w:color="auto"/>
              <w:right w:val="single" w:sz="4" w:space="0" w:color="auto"/>
            </w:tcBorders>
            <w:shd w:val="clear" w:color="auto" w:fill="auto"/>
            <w:noWrap/>
            <w:vAlign w:val="bottom"/>
            <w:hideMark/>
          </w:tcPr>
          <w:p w14:paraId="10731801"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Año de Nacimiento del Usuario</w:t>
            </w:r>
          </w:p>
        </w:tc>
        <w:tc>
          <w:tcPr>
            <w:tcW w:w="440" w:type="dxa"/>
            <w:tcBorders>
              <w:top w:val="nil"/>
              <w:left w:val="nil"/>
              <w:bottom w:val="single" w:sz="4" w:space="0" w:color="auto"/>
              <w:right w:val="single" w:sz="4" w:space="0" w:color="auto"/>
            </w:tcBorders>
            <w:shd w:val="clear" w:color="auto" w:fill="auto"/>
            <w:noWrap/>
            <w:vAlign w:val="bottom"/>
            <w:hideMark/>
          </w:tcPr>
          <w:p w14:paraId="2A6C9B48"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 </w:t>
            </w:r>
          </w:p>
        </w:tc>
      </w:tr>
      <w:tr w:rsidR="00126976" w:rsidRPr="002F6710" w14:paraId="2210B05C" w14:textId="77777777" w:rsidTr="009A46B3">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5CFE7E9"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cliente</w:t>
            </w:r>
          </w:p>
        </w:tc>
        <w:tc>
          <w:tcPr>
            <w:tcW w:w="2240" w:type="dxa"/>
            <w:tcBorders>
              <w:top w:val="nil"/>
              <w:left w:val="nil"/>
              <w:bottom w:val="single" w:sz="4" w:space="0" w:color="auto"/>
              <w:right w:val="single" w:sz="4" w:space="0" w:color="auto"/>
            </w:tcBorders>
            <w:shd w:val="clear" w:color="auto" w:fill="auto"/>
            <w:noWrap/>
            <w:vAlign w:val="bottom"/>
            <w:hideMark/>
          </w:tcPr>
          <w:p w14:paraId="64008659"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contrasena</w:t>
            </w:r>
          </w:p>
        </w:tc>
        <w:tc>
          <w:tcPr>
            <w:tcW w:w="2180" w:type="dxa"/>
            <w:tcBorders>
              <w:top w:val="nil"/>
              <w:left w:val="nil"/>
              <w:bottom w:val="single" w:sz="4" w:space="0" w:color="auto"/>
              <w:right w:val="single" w:sz="4" w:space="0" w:color="auto"/>
            </w:tcBorders>
            <w:shd w:val="clear" w:color="auto" w:fill="auto"/>
            <w:noWrap/>
            <w:vAlign w:val="bottom"/>
            <w:hideMark/>
          </w:tcPr>
          <w:p w14:paraId="032EE0B9"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character varying(50)</w:t>
            </w:r>
          </w:p>
        </w:tc>
        <w:tc>
          <w:tcPr>
            <w:tcW w:w="2960" w:type="dxa"/>
            <w:tcBorders>
              <w:top w:val="nil"/>
              <w:left w:val="nil"/>
              <w:bottom w:val="single" w:sz="4" w:space="0" w:color="auto"/>
              <w:right w:val="single" w:sz="4" w:space="0" w:color="auto"/>
            </w:tcBorders>
            <w:shd w:val="clear" w:color="auto" w:fill="auto"/>
            <w:noWrap/>
            <w:vAlign w:val="bottom"/>
            <w:hideMark/>
          </w:tcPr>
          <w:p w14:paraId="386FCB43"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Contraceña del Usuario</w:t>
            </w:r>
          </w:p>
        </w:tc>
        <w:tc>
          <w:tcPr>
            <w:tcW w:w="440" w:type="dxa"/>
            <w:tcBorders>
              <w:top w:val="nil"/>
              <w:left w:val="nil"/>
              <w:bottom w:val="single" w:sz="4" w:space="0" w:color="auto"/>
              <w:right w:val="single" w:sz="4" w:space="0" w:color="auto"/>
            </w:tcBorders>
            <w:shd w:val="clear" w:color="auto" w:fill="auto"/>
            <w:noWrap/>
            <w:vAlign w:val="bottom"/>
            <w:hideMark/>
          </w:tcPr>
          <w:p w14:paraId="33D589B5"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 </w:t>
            </w:r>
          </w:p>
        </w:tc>
      </w:tr>
      <w:tr w:rsidR="00126976" w:rsidRPr="002F6710" w14:paraId="692ED7F1" w14:textId="77777777" w:rsidTr="009A46B3">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754A7776"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cliente</w:t>
            </w:r>
          </w:p>
        </w:tc>
        <w:tc>
          <w:tcPr>
            <w:tcW w:w="2240" w:type="dxa"/>
            <w:tcBorders>
              <w:top w:val="nil"/>
              <w:left w:val="nil"/>
              <w:bottom w:val="single" w:sz="4" w:space="0" w:color="auto"/>
              <w:right w:val="single" w:sz="4" w:space="0" w:color="auto"/>
            </w:tcBorders>
            <w:shd w:val="clear" w:color="auto" w:fill="auto"/>
            <w:noWrap/>
            <w:vAlign w:val="bottom"/>
            <w:hideMark/>
          </w:tcPr>
          <w:p w14:paraId="44D5D2FE"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nombre_usuario</w:t>
            </w:r>
          </w:p>
        </w:tc>
        <w:tc>
          <w:tcPr>
            <w:tcW w:w="2180" w:type="dxa"/>
            <w:tcBorders>
              <w:top w:val="nil"/>
              <w:left w:val="nil"/>
              <w:bottom w:val="single" w:sz="4" w:space="0" w:color="auto"/>
              <w:right w:val="single" w:sz="4" w:space="0" w:color="auto"/>
            </w:tcBorders>
            <w:shd w:val="clear" w:color="auto" w:fill="auto"/>
            <w:noWrap/>
            <w:vAlign w:val="bottom"/>
            <w:hideMark/>
          </w:tcPr>
          <w:p w14:paraId="5A0C2E1E"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character varying(50)</w:t>
            </w:r>
          </w:p>
        </w:tc>
        <w:tc>
          <w:tcPr>
            <w:tcW w:w="2960" w:type="dxa"/>
            <w:tcBorders>
              <w:top w:val="nil"/>
              <w:left w:val="nil"/>
              <w:bottom w:val="single" w:sz="4" w:space="0" w:color="auto"/>
              <w:right w:val="single" w:sz="4" w:space="0" w:color="auto"/>
            </w:tcBorders>
            <w:shd w:val="clear" w:color="auto" w:fill="auto"/>
            <w:noWrap/>
            <w:vAlign w:val="bottom"/>
            <w:hideMark/>
          </w:tcPr>
          <w:p w14:paraId="2052188E"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Nombre del Usuario</w:t>
            </w:r>
          </w:p>
        </w:tc>
        <w:tc>
          <w:tcPr>
            <w:tcW w:w="440" w:type="dxa"/>
            <w:tcBorders>
              <w:top w:val="nil"/>
              <w:left w:val="nil"/>
              <w:bottom w:val="single" w:sz="4" w:space="0" w:color="auto"/>
              <w:right w:val="single" w:sz="4" w:space="0" w:color="auto"/>
            </w:tcBorders>
            <w:shd w:val="clear" w:color="auto" w:fill="auto"/>
            <w:noWrap/>
            <w:vAlign w:val="bottom"/>
            <w:hideMark/>
          </w:tcPr>
          <w:p w14:paraId="0884C965"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 </w:t>
            </w:r>
          </w:p>
        </w:tc>
      </w:tr>
      <w:tr w:rsidR="00126976" w:rsidRPr="002F6710" w14:paraId="785418CD" w14:textId="77777777" w:rsidTr="009A46B3">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451F37DB"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cliente</w:t>
            </w:r>
          </w:p>
        </w:tc>
        <w:tc>
          <w:tcPr>
            <w:tcW w:w="2240" w:type="dxa"/>
            <w:tcBorders>
              <w:top w:val="nil"/>
              <w:left w:val="nil"/>
              <w:bottom w:val="single" w:sz="4" w:space="0" w:color="auto"/>
              <w:right w:val="single" w:sz="4" w:space="0" w:color="auto"/>
            </w:tcBorders>
            <w:shd w:val="clear" w:color="auto" w:fill="auto"/>
            <w:noWrap/>
            <w:vAlign w:val="bottom"/>
            <w:hideMark/>
          </w:tcPr>
          <w:p w14:paraId="59AE9756"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correo</w:t>
            </w:r>
          </w:p>
        </w:tc>
        <w:tc>
          <w:tcPr>
            <w:tcW w:w="2180" w:type="dxa"/>
            <w:tcBorders>
              <w:top w:val="nil"/>
              <w:left w:val="nil"/>
              <w:bottom w:val="single" w:sz="4" w:space="0" w:color="auto"/>
              <w:right w:val="single" w:sz="4" w:space="0" w:color="auto"/>
            </w:tcBorders>
            <w:shd w:val="clear" w:color="auto" w:fill="auto"/>
            <w:noWrap/>
            <w:vAlign w:val="bottom"/>
            <w:hideMark/>
          </w:tcPr>
          <w:p w14:paraId="19F0A2B9"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character varying(100)</w:t>
            </w:r>
          </w:p>
        </w:tc>
        <w:tc>
          <w:tcPr>
            <w:tcW w:w="2960" w:type="dxa"/>
            <w:tcBorders>
              <w:top w:val="nil"/>
              <w:left w:val="nil"/>
              <w:bottom w:val="single" w:sz="4" w:space="0" w:color="auto"/>
              <w:right w:val="single" w:sz="4" w:space="0" w:color="auto"/>
            </w:tcBorders>
            <w:shd w:val="clear" w:color="auto" w:fill="auto"/>
            <w:noWrap/>
            <w:vAlign w:val="bottom"/>
            <w:hideMark/>
          </w:tcPr>
          <w:p w14:paraId="3F9F5CF0"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Correo del Usuario</w:t>
            </w:r>
          </w:p>
        </w:tc>
        <w:tc>
          <w:tcPr>
            <w:tcW w:w="440" w:type="dxa"/>
            <w:tcBorders>
              <w:top w:val="nil"/>
              <w:left w:val="nil"/>
              <w:bottom w:val="single" w:sz="4" w:space="0" w:color="auto"/>
              <w:right w:val="single" w:sz="4" w:space="0" w:color="auto"/>
            </w:tcBorders>
            <w:shd w:val="clear" w:color="auto" w:fill="auto"/>
            <w:noWrap/>
            <w:vAlign w:val="bottom"/>
            <w:hideMark/>
          </w:tcPr>
          <w:p w14:paraId="5FBD32D6"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 </w:t>
            </w:r>
          </w:p>
        </w:tc>
      </w:tr>
      <w:tr w:rsidR="00126976" w:rsidRPr="002F6710" w14:paraId="631851CE" w14:textId="77777777" w:rsidTr="009A46B3">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4D48613D"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cliente</w:t>
            </w:r>
          </w:p>
        </w:tc>
        <w:tc>
          <w:tcPr>
            <w:tcW w:w="2240" w:type="dxa"/>
            <w:tcBorders>
              <w:top w:val="nil"/>
              <w:left w:val="nil"/>
              <w:bottom w:val="single" w:sz="4" w:space="0" w:color="auto"/>
              <w:right w:val="single" w:sz="4" w:space="0" w:color="auto"/>
            </w:tcBorders>
            <w:shd w:val="clear" w:color="auto" w:fill="auto"/>
            <w:noWrap/>
            <w:vAlign w:val="bottom"/>
            <w:hideMark/>
          </w:tcPr>
          <w:p w14:paraId="6CC7493C"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ciudad</w:t>
            </w:r>
          </w:p>
        </w:tc>
        <w:tc>
          <w:tcPr>
            <w:tcW w:w="2180" w:type="dxa"/>
            <w:tcBorders>
              <w:top w:val="nil"/>
              <w:left w:val="nil"/>
              <w:bottom w:val="single" w:sz="4" w:space="0" w:color="auto"/>
              <w:right w:val="single" w:sz="4" w:space="0" w:color="auto"/>
            </w:tcBorders>
            <w:shd w:val="clear" w:color="auto" w:fill="auto"/>
            <w:noWrap/>
            <w:vAlign w:val="bottom"/>
            <w:hideMark/>
          </w:tcPr>
          <w:p w14:paraId="3451681A"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character varying(50)</w:t>
            </w:r>
          </w:p>
        </w:tc>
        <w:tc>
          <w:tcPr>
            <w:tcW w:w="2960" w:type="dxa"/>
            <w:tcBorders>
              <w:top w:val="nil"/>
              <w:left w:val="nil"/>
              <w:bottom w:val="single" w:sz="4" w:space="0" w:color="auto"/>
              <w:right w:val="single" w:sz="4" w:space="0" w:color="auto"/>
            </w:tcBorders>
            <w:shd w:val="clear" w:color="auto" w:fill="auto"/>
            <w:noWrap/>
            <w:vAlign w:val="bottom"/>
            <w:hideMark/>
          </w:tcPr>
          <w:p w14:paraId="3213771A"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Ciudad donde Reside</w:t>
            </w:r>
          </w:p>
        </w:tc>
        <w:tc>
          <w:tcPr>
            <w:tcW w:w="440" w:type="dxa"/>
            <w:tcBorders>
              <w:top w:val="nil"/>
              <w:left w:val="nil"/>
              <w:bottom w:val="single" w:sz="4" w:space="0" w:color="auto"/>
              <w:right w:val="single" w:sz="4" w:space="0" w:color="auto"/>
            </w:tcBorders>
            <w:shd w:val="clear" w:color="auto" w:fill="auto"/>
            <w:noWrap/>
            <w:vAlign w:val="bottom"/>
            <w:hideMark/>
          </w:tcPr>
          <w:p w14:paraId="2FCCE921"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 </w:t>
            </w:r>
          </w:p>
        </w:tc>
      </w:tr>
      <w:tr w:rsidR="00126976" w:rsidRPr="002F6710" w14:paraId="377A6CE0" w14:textId="77777777" w:rsidTr="009A46B3">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7073C3B"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cliente</w:t>
            </w:r>
          </w:p>
        </w:tc>
        <w:tc>
          <w:tcPr>
            <w:tcW w:w="2240" w:type="dxa"/>
            <w:tcBorders>
              <w:top w:val="nil"/>
              <w:left w:val="nil"/>
              <w:bottom w:val="single" w:sz="4" w:space="0" w:color="auto"/>
              <w:right w:val="single" w:sz="4" w:space="0" w:color="auto"/>
            </w:tcBorders>
            <w:shd w:val="clear" w:color="auto" w:fill="auto"/>
            <w:noWrap/>
            <w:vAlign w:val="bottom"/>
            <w:hideMark/>
          </w:tcPr>
          <w:p w14:paraId="2B9E6898"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calle</w:t>
            </w:r>
          </w:p>
        </w:tc>
        <w:tc>
          <w:tcPr>
            <w:tcW w:w="2180" w:type="dxa"/>
            <w:tcBorders>
              <w:top w:val="nil"/>
              <w:left w:val="nil"/>
              <w:bottom w:val="single" w:sz="4" w:space="0" w:color="auto"/>
              <w:right w:val="single" w:sz="4" w:space="0" w:color="auto"/>
            </w:tcBorders>
            <w:shd w:val="clear" w:color="auto" w:fill="auto"/>
            <w:noWrap/>
            <w:vAlign w:val="bottom"/>
            <w:hideMark/>
          </w:tcPr>
          <w:p w14:paraId="771F5BCB"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character varying(50)</w:t>
            </w:r>
          </w:p>
        </w:tc>
        <w:tc>
          <w:tcPr>
            <w:tcW w:w="2960" w:type="dxa"/>
            <w:tcBorders>
              <w:top w:val="nil"/>
              <w:left w:val="nil"/>
              <w:bottom w:val="single" w:sz="4" w:space="0" w:color="auto"/>
              <w:right w:val="single" w:sz="4" w:space="0" w:color="auto"/>
            </w:tcBorders>
            <w:shd w:val="clear" w:color="auto" w:fill="auto"/>
            <w:noWrap/>
            <w:vAlign w:val="bottom"/>
            <w:hideMark/>
          </w:tcPr>
          <w:p w14:paraId="09116D04"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Direccion del Usuario</w:t>
            </w:r>
          </w:p>
        </w:tc>
        <w:tc>
          <w:tcPr>
            <w:tcW w:w="440" w:type="dxa"/>
            <w:tcBorders>
              <w:top w:val="nil"/>
              <w:left w:val="nil"/>
              <w:bottom w:val="single" w:sz="4" w:space="0" w:color="auto"/>
              <w:right w:val="single" w:sz="4" w:space="0" w:color="auto"/>
            </w:tcBorders>
            <w:shd w:val="clear" w:color="auto" w:fill="auto"/>
            <w:noWrap/>
            <w:vAlign w:val="bottom"/>
            <w:hideMark/>
          </w:tcPr>
          <w:p w14:paraId="7C8FE613"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 </w:t>
            </w:r>
          </w:p>
        </w:tc>
      </w:tr>
      <w:tr w:rsidR="00126976" w:rsidRPr="002F6710" w14:paraId="2B6A762F" w14:textId="77777777" w:rsidTr="009A46B3">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EAF9E85"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cliente</w:t>
            </w:r>
          </w:p>
        </w:tc>
        <w:tc>
          <w:tcPr>
            <w:tcW w:w="2240" w:type="dxa"/>
            <w:tcBorders>
              <w:top w:val="nil"/>
              <w:left w:val="nil"/>
              <w:bottom w:val="single" w:sz="4" w:space="0" w:color="auto"/>
              <w:right w:val="single" w:sz="4" w:space="0" w:color="auto"/>
            </w:tcBorders>
            <w:shd w:val="clear" w:color="auto" w:fill="auto"/>
            <w:noWrap/>
            <w:vAlign w:val="bottom"/>
            <w:hideMark/>
          </w:tcPr>
          <w:p w14:paraId="626149A7"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nro</w:t>
            </w:r>
          </w:p>
        </w:tc>
        <w:tc>
          <w:tcPr>
            <w:tcW w:w="2180" w:type="dxa"/>
            <w:tcBorders>
              <w:top w:val="nil"/>
              <w:left w:val="nil"/>
              <w:bottom w:val="single" w:sz="4" w:space="0" w:color="auto"/>
              <w:right w:val="single" w:sz="4" w:space="0" w:color="auto"/>
            </w:tcBorders>
            <w:shd w:val="clear" w:color="auto" w:fill="auto"/>
            <w:noWrap/>
            <w:vAlign w:val="bottom"/>
            <w:hideMark/>
          </w:tcPr>
          <w:p w14:paraId="495376E4"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integer</w:t>
            </w:r>
          </w:p>
        </w:tc>
        <w:tc>
          <w:tcPr>
            <w:tcW w:w="2960" w:type="dxa"/>
            <w:tcBorders>
              <w:top w:val="nil"/>
              <w:left w:val="nil"/>
              <w:bottom w:val="single" w:sz="4" w:space="0" w:color="auto"/>
              <w:right w:val="single" w:sz="4" w:space="0" w:color="auto"/>
            </w:tcBorders>
            <w:shd w:val="clear" w:color="auto" w:fill="auto"/>
            <w:noWrap/>
            <w:vAlign w:val="bottom"/>
            <w:hideMark/>
          </w:tcPr>
          <w:p w14:paraId="2204DFE6"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Numero de la Direccion</w:t>
            </w:r>
          </w:p>
        </w:tc>
        <w:tc>
          <w:tcPr>
            <w:tcW w:w="440" w:type="dxa"/>
            <w:tcBorders>
              <w:top w:val="nil"/>
              <w:left w:val="nil"/>
              <w:bottom w:val="single" w:sz="4" w:space="0" w:color="auto"/>
              <w:right w:val="single" w:sz="4" w:space="0" w:color="auto"/>
            </w:tcBorders>
            <w:shd w:val="clear" w:color="auto" w:fill="auto"/>
            <w:noWrap/>
            <w:vAlign w:val="bottom"/>
            <w:hideMark/>
          </w:tcPr>
          <w:p w14:paraId="300E3094"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 </w:t>
            </w:r>
          </w:p>
        </w:tc>
      </w:tr>
    </w:tbl>
    <w:p w14:paraId="2E44A970" w14:textId="7F2D348C" w:rsidR="00126976" w:rsidRDefault="00126976" w:rsidP="00126976"/>
    <w:tbl>
      <w:tblPr>
        <w:tblW w:w="8926" w:type="dxa"/>
        <w:tblCellMar>
          <w:left w:w="70" w:type="dxa"/>
          <w:right w:w="70" w:type="dxa"/>
        </w:tblCellMar>
        <w:tblLook w:val="04A0" w:firstRow="1" w:lastRow="0" w:firstColumn="1" w:lastColumn="0" w:noHBand="0" w:noVBand="1"/>
      </w:tblPr>
      <w:tblGrid>
        <w:gridCol w:w="1200"/>
        <w:gridCol w:w="2240"/>
        <w:gridCol w:w="2180"/>
        <w:gridCol w:w="2960"/>
        <w:gridCol w:w="356"/>
      </w:tblGrid>
      <w:tr w:rsidR="003F7770" w:rsidRPr="002F6710" w14:paraId="29DFCAB3" w14:textId="77777777" w:rsidTr="002F2911">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87B5A2" w14:textId="77777777" w:rsidR="003F7770" w:rsidRPr="002F6710" w:rsidRDefault="003F7770" w:rsidP="002F2911">
            <w:pPr>
              <w:rPr>
                <w:rFonts w:eastAsia="Times New Roman" w:cs="Calibri"/>
                <w:color w:val="000000"/>
                <w:lang w:eastAsia="es-CL"/>
              </w:rPr>
            </w:pPr>
            <w:r w:rsidRPr="002F6710">
              <w:rPr>
                <w:rFonts w:eastAsia="Times New Roman" w:cs="Calibri"/>
                <w:color w:val="000000"/>
                <w:lang w:eastAsia="es-CL"/>
              </w:rPr>
              <w:t>Tabla</w:t>
            </w:r>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4FD6D4" w14:textId="77777777" w:rsidR="003F7770" w:rsidRPr="002F6710" w:rsidRDefault="003F7770" w:rsidP="002F2911">
            <w:pPr>
              <w:rPr>
                <w:rFonts w:eastAsia="Times New Roman" w:cs="Calibri"/>
                <w:color w:val="000000"/>
                <w:lang w:eastAsia="es-CL"/>
              </w:rPr>
            </w:pPr>
            <w:r w:rsidRPr="002F6710">
              <w:rPr>
                <w:rFonts w:eastAsia="Times New Roman" w:cs="Calibri"/>
                <w:color w:val="000000"/>
                <w:lang w:eastAsia="es-CL"/>
              </w:rPr>
              <w:t>Columna</w:t>
            </w:r>
          </w:p>
        </w:tc>
        <w:tc>
          <w:tcPr>
            <w:tcW w:w="2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F147BB" w14:textId="77777777" w:rsidR="003F7770" w:rsidRPr="002F6710" w:rsidRDefault="003F7770" w:rsidP="002F2911">
            <w:pPr>
              <w:rPr>
                <w:rFonts w:eastAsia="Times New Roman" w:cs="Calibri"/>
                <w:color w:val="000000"/>
                <w:lang w:eastAsia="es-CL"/>
              </w:rPr>
            </w:pPr>
            <w:r w:rsidRPr="002F6710">
              <w:rPr>
                <w:rFonts w:eastAsia="Times New Roman" w:cs="Calibri"/>
                <w:color w:val="000000"/>
                <w:lang w:eastAsia="es-CL"/>
              </w:rPr>
              <w:t>Tipo de Variable</w:t>
            </w:r>
          </w:p>
        </w:tc>
        <w:tc>
          <w:tcPr>
            <w:tcW w:w="2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5973B4" w14:textId="77777777" w:rsidR="003F7770" w:rsidRPr="002F6710" w:rsidRDefault="003F7770" w:rsidP="002F2911">
            <w:pPr>
              <w:rPr>
                <w:rFonts w:eastAsia="Times New Roman" w:cs="Calibri"/>
                <w:color w:val="000000"/>
                <w:lang w:eastAsia="es-CL"/>
              </w:rPr>
            </w:pPr>
            <w:r w:rsidRPr="002F6710">
              <w:rPr>
                <w:rFonts w:eastAsia="Times New Roman" w:cs="Calibri"/>
                <w:color w:val="000000"/>
                <w:lang w:eastAsia="es-CL"/>
              </w:rPr>
              <w:t>Descripción</w:t>
            </w:r>
          </w:p>
        </w:tc>
        <w:tc>
          <w:tcPr>
            <w:tcW w:w="346" w:type="dxa"/>
            <w:tcBorders>
              <w:left w:val="single" w:sz="4" w:space="0" w:color="auto"/>
              <w:bottom w:val="single" w:sz="4" w:space="0" w:color="auto"/>
            </w:tcBorders>
            <w:shd w:val="clear" w:color="auto" w:fill="auto"/>
            <w:noWrap/>
            <w:vAlign w:val="bottom"/>
            <w:hideMark/>
          </w:tcPr>
          <w:p w14:paraId="7DB87EA7" w14:textId="77777777" w:rsidR="003F7770" w:rsidRPr="002F6710" w:rsidRDefault="003F7770" w:rsidP="002F2911">
            <w:pPr>
              <w:rPr>
                <w:rFonts w:eastAsia="Times New Roman" w:cs="Calibri"/>
                <w:color w:val="000000"/>
                <w:lang w:eastAsia="es-CL"/>
              </w:rPr>
            </w:pPr>
            <w:r w:rsidRPr="002F6710">
              <w:rPr>
                <w:rFonts w:eastAsia="Times New Roman" w:cs="Calibri"/>
                <w:color w:val="000000"/>
                <w:lang w:eastAsia="es-CL"/>
              </w:rPr>
              <w:t> </w:t>
            </w:r>
          </w:p>
        </w:tc>
      </w:tr>
      <w:tr w:rsidR="003F7770" w:rsidRPr="002F6710" w14:paraId="5C70FB5B" w14:textId="77777777" w:rsidTr="002F2911">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6FFC96" w14:textId="611BEA66" w:rsidR="003F7770" w:rsidRPr="002F6710" w:rsidRDefault="003F7770" w:rsidP="002F2911">
            <w:pPr>
              <w:rPr>
                <w:rFonts w:eastAsia="Times New Roman" w:cs="Calibri"/>
                <w:color w:val="000000"/>
                <w:lang w:eastAsia="es-CL"/>
              </w:rPr>
            </w:pPr>
            <w:r>
              <w:rPr>
                <w:rFonts w:eastAsia="Times New Roman" w:cs="Calibri"/>
                <w:color w:val="000000"/>
                <w:lang w:eastAsia="es-CL"/>
              </w:rPr>
              <w:t>contacta</w:t>
            </w:r>
          </w:p>
        </w:tc>
        <w:tc>
          <w:tcPr>
            <w:tcW w:w="2240" w:type="dxa"/>
            <w:tcBorders>
              <w:top w:val="single" w:sz="4" w:space="0" w:color="auto"/>
              <w:left w:val="nil"/>
              <w:bottom w:val="single" w:sz="4" w:space="0" w:color="auto"/>
              <w:right w:val="single" w:sz="4" w:space="0" w:color="auto"/>
            </w:tcBorders>
            <w:shd w:val="clear" w:color="auto" w:fill="auto"/>
            <w:noWrap/>
            <w:vAlign w:val="bottom"/>
            <w:hideMark/>
          </w:tcPr>
          <w:p w14:paraId="2839CBE1" w14:textId="4D3CDF1F" w:rsidR="003F7770" w:rsidRPr="002F6710" w:rsidRDefault="003F7770" w:rsidP="002F2911">
            <w:pPr>
              <w:rPr>
                <w:rFonts w:eastAsia="Times New Roman" w:cs="Calibri"/>
                <w:color w:val="000000"/>
                <w:lang w:eastAsia="es-CL"/>
              </w:rPr>
            </w:pPr>
            <w:r>
              <w:rPr>
                <w:rFonts w:eastAsia="Times New Roman" w:cs="Calibri"/>
                <w:color w:val="000000"/>
                <w:lang w:eastAsia="es-CL"/>
              </w:rPr>
              <w:t>rut_proveedor</w:t>
            </w:r>
          </w:p>
        </w:tc>
        <w:tc>
          <w:tcPr>
            <w:tcW w:w="2180" w:type="dxa"/>
            <w:tcBorders>
              <w:top w:val="single" w:sz="4" w:space="0" w:color="auto"/>
              <w:left w:val="nil"/>
              <w:bottom w:val="single" w:sz="4" w:space="0" w:color="auto"/>
              <w:right w:val="single" w:sz="4" w:space="0" w:color="auto"/>
            </w:tcBorders>
            <w:shd w:val="clear" w:color="auto" w:fill="auto"/>
            <w:noWrap/>
            <w:vAlign w:val="bottom"/>
            <w:hideMark/>
          </w:tcPr>
          <w:p w14:paraId="4C4F31DB" w14:textId="77777777" w:rsidR="003F7770" w:rsidRPr="002F6710" w:rsidRDefault="003F7770" w:rsidP="002F2911">
            <w:pPr>
              <w:rPr>
                <w:rFonts w:eastAsia="Times New Roman" w:cs="Calibri"/>
                <w:color w:val="000000"/>
                <w:lang w:eastAsia="es-CL"/>
              </w:rPr>
            </w:pPr>
            <w:r w:rsidRPr="002F6710">
              <w:rPr>
                <w:rFonts w:eastAsia="Times New Roman" w:cs="Calibri"/>
                <w:color w:val="000000"/>
                <w:lang w:eastAsia="es-CL"/>
              </w:rPr>
              <w:t>integer</w:t>
            </w:r>
          </w:p>
        </w:tc>
        <w:tc>
          <w:tcPr>
            <w:tcW w:w="2960" w:type="dxa"/>
            <w:tcBorders>
              <w:top w:val="single" w:sz="4" w:space="0" w:color="auto"/>
              <w:left w:val="nil"/>
              <w:bottom w:val="single" w:sz="4" w:space="0" w:color="auto"/>
              <w:right w:val="single" w:sz="4" w:space="0" w:color="auto"/>
            </w:tcBorders>
            <w:shd w:val="clear" w:color="auto" w:fill="auto"/>
            <w:noWrap/>
            <w:vAlign w:val="bottom"/>
            <w:hideMark/>
          </w:tcPr>
          <w:p w14:paraId="15388477" w14:textId="15F7F9B9" w:rsidR="003F7770" w:rsidRPr="002F6710" w:rsidRDefault="003F7770" w:rsidP="002F2911">
            <w:pPr>
              <w:rPr>
                <w:rFonts w:eastAsia="Times New Roman" w:cs="Calibri"/>
                <w:color w:val="000000"/>
                <w:lang w:eastAsia="es-CL"/>
              </w:rPr>
            </w:pPr>
            <w:r w:rsidRPr="00A6624A">
              <w:rPr>
                <w:rFonts w:eastAsia="Times New Roman" w:cs="Calibri"/>
                <w:color w:val="000000"/>
                <w:lang w:eastAsia="es-CL"/>
              </w:rPr>
              <w:t>R.U.T del Proveedor</w:t>
            </w:r>
          </w:p>
        </w:tc>
        <w:tc>
          <w:tcPr>
            <w:tcW w:w="346" w:type="dxa"/>
            <w:tcBorders>
              <w:top w:val="single" w:sz="4" w:space="0" w:color="auto"/>
              <w:left w:val="nil"/>
              <w:bottom w:val="single" w:sz="4" w:space="0" w:color="auto"/>
              <w:right w:val="single" w:sz="4" w:space="0" w:color="auto"/>
            </w:tcBorders>
            <w:shd w:val="clear" w:color="auto" w:fill="auto"/>
            <w:noWrap/>
            <w:vAlign w:val="bottom"/>
            <w:hideMark/>
          </w:tcPr>
          <w:p w14:paraId="343E7DE8" w14:textId="77777777" w:rsidR="003F7770" w:rsidRPr="002F6710" w:rsidRDefault="003F7770" w:rsidP="002F2911">
            <w:pPr>
              <w:rPr>
                <w:rFonts w:eastAsia="Times New Roman" w:cs="Calibri"/>
                <w:color w:val="000000"/>
                <w:lang w:eastAsia="es-CL"/>
              </w:rPr>
            </w:pPr>
            <w:r w:rsidRPr="002F6710">
              <w:rPr>
                <w:rFonts w:eastAsia="Times New Roman" w:cs="Calibri"/>
                <w:color w:val="000000"/>
                <w:lang w:eastAsia="es-CL"/>
              </w:rPr>
              <w:t>FK</w:t>
            </w:r>
          </w:p>
        </w:tc>
      </w:tr>
      <w:tr w:rsidR="003F7770" w:rsidRPr="002F6710" w14:paraId="74071205" w14:textId="77777777" w:rsidTr="002F2911">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7567B63C" w14:textId="67DF8404" w:rsidR="003F7770" w:rsidRPr="002F6710" w:rsidRDefault="003F7770" w:rsidP="002F2911">
            <w:pPr>
              <w:rPr>
                <w:rFonts w:eastAsia="Times New Roman" w:cs="Calibri"/>
                <w:color w:val="000000"/>
                <w:lang w:eastAsia="es-CL"/>
              </w:rPr>
            </w:pPr>
            <w:r>
              <w:rPr>
                <w:rFonts w:eastAsia="Times New Roman" w:cs="Calibri"/>
                <w:color w:val="000000"/>
                <w:lang w:eastAsia="es-CL"/>
              </w:rPr>
              <w:t>contacta</w:t>
            </w:r>
          </w:p>
        </w:tc>
        <w:tc>
          <w:tcPr>
            <w:tcW w:w="2240" w:type="dxa"/>
            <w:tcBorders>
              <w:top w:val="nil"/>
              <w:left w:val="nil"/>
              <w:bottom w:val="single" w:sz="4" w:space="0" w:color="auto"/>
              <w:right w:val="single" w:sz="4" w:space="0" w:color="auto"/>
            </w:tcBorders>
            <w:shd w:val="clear" w:color="auto" w:fill="auto"/>
            <w:noWrap/>
            <w:vAlign w:val="bottom"/>
            <w:hideMark/>
          </w:tcPr>
          <w:p w14:paraId="26C71662" w14:textId="01BE1C64" w:rsidR="003F7770" w:rsidRPr="002F6710" w:rsidRDefault="003F7770" w:rsidP="002F2911">
            <w:pPr>
              <w:rPr>
                <w:rFonts w:eastAsia="Times New Roman" w:cs="Calibri"/>
                <w:color w:val="000000"/>
                <w:lang w:eastAsia="es-CL"/>
              </w:rPr>
            </w:pPr>
            <w:r>
              <w:rPr>
                <w:rFonts w:eastAsia="Times New Roman" w:cs="Calibri"/>
                <w:color w:val="000000"/>
                <w:lang w:eastAsia="es-CL"/>
              </w:rPr>
              <w:t>rut</w:t>
            </w:r>
          </w:p>
        </w:tc>
        <w:tc>
          <w:tcPr>
            <w:tcW w:w="2180" w:type="dxa"/>
            <w:tcBorders>
              <w:top w:val="nil"/>
              <w:left w:val="nil"/>
              <w:bottom w:val="single" w:sz="4" w:space="0" w:color="auto"/>
              <w:right w:val="single" w:sz="4" w:space="0" w:color="auto"/>
            </w:tcBorders>
            <w:shd w:val="clear" w:color="auto" w:fill="auto"/>
            <w:noWrap/>
            <w:vAlign w:val="bottom"/>
            <w:hideMark/>
          </w:tcPr>
          <w:p w14:paraId="3EB2675F" w14:textId="77777777" w:rsidR="003F7770" w:rsidRPr="002F6710" w:rsidRDefault="003F7770" w:rsidP="002F2911">
            <w:pPr>
              <w:rPr>
                <w:rFonts w:eastAsia="Times New Roman" w:cs="Calibri"/>
                <w:color w:val="000000"/>
                <w:lang w:eastAsia="es-CL"/>
              </w:rPr>
            </w:pPr>
            <w:r w:rsidRPr="002F6710">
              <w:rPr>
                <w:rFonts w:eastAsia="Times New Roman" w:cs="Calibri"/>
                <w:color w:val="000000"/>
                <w:lang w:eastAsia="es-CL"/>
              </w:rPr>
              <w:t>integer</w:t>
            </w:r>
          </w:p>
        </w:tc>
        <w:tc>
          <w:tcPr>
            <w:tcW w:w="2960" w:type="dxa"/>
            <w:tcBorders>
              <w:top w:val="nil"/>
              <w:left w:val="nil"/>
              <w:bottom w:val="single" w:sz="4" w:space="0" w:color="auto"/>
              <w:right w:val="single" w:sz="4" w:space="0" w:color="auto"/>
            </w:tcBorders>
            <w:shd w:val="clear" w:color="auto" w:fill="auto"/>
            <w:noWrap/>
            <w:vAlign w:val="bottom"/>
            <w:hideMark/>
          </w:tcPr>
          <w:p w14:paraId="5D348313" w14:textId="7420AA83" w:rsidR="003F7770" w:rsidRPr="002F6710" w:rsidRDefault="003F7770" w:rsidP="002F2911">
            <w:pPr>
              <w:rPr>
                <w:rFonts w:eastAsia="Times New Roman" w:cs="Calibri"/>
                <w:color w:val="000000"/>
                <w:lang w:eastAsia="es-CL"/>
              </w:rPr>
            </w:pPr>
            <w:r w:rsidRPr="002F6710">
              <w:rPr>
                <w:rFonts w:eastAsia="Times New Roman" w:cs="Calibri"/>
                <w:color w:val="000000"/>
                <w:lang w:eastAsia="es-CL"/>
              </w:rPr>
              <w:t>R.U.T del Usuario</w:t>
            </w:r>
          </w:p>
        </w:tc>
        <w:tc>
          <w:tcPr>
            <w:tcW w:w="346" w:type="dxa"/>
            <w:tcBorders>
              <w:top w:val="nil"/>
              <w:left w:val="nil"/>
              <w:bottom w:val="single" w:sz="4" w:space="0" w:color="auto"/>
              <w:right w:val="single" w:sz="4" w:space="0" w:color="auto"/>
            </w:tcBorders>
            <w:shd w:val="clear" w:color="auto" w:fill="auto"/>
            <w:noWrap/>
            <w:vAlign w:val="bottom"/>
            <w:hideMark/>
          </w:tcPr>
          <w:p w14:paraId="42954865" w14:textId="77777777" w:rsidR="003F7770" w:rsidRPr="002F6710" w:rsidRDefault="003F7770" w:rsidP="002F2911">
            <w:pPr>
              <w:rPr>
                <w:rFonts w:eastAsia="Times New Roman" w:cs="Calibri"/>
                <w:color w:val="000000"/>
                <w:lang w:eastAsia="es-CL"/>
              </w:rPr>
            </w:pPr>
            <w:r w:rsidRPr="002F6710">
              <w:rPr>
                <w:rFonts w:eastAsia="Times New Roman" w:cs="Calibri"/>
                <w:color w:val="000000"/>
                <w:lang w:eastAsia="es-CL"/>
              </w:rPr>
              <w:t>FK</w:t>
            </w:r>
          </w:p>
        </w:tc>
      </w:tr>
    </w:tbl>
    <w:p w14:paraId="68D7B6AB" w14:textId="4F8486FB" w:rsidR="003F7770" w:rsidRDefault="003F7770" w:rsidP="003F7770">
      <w:pPr>
        <w:jc w:val="both"/>
      </w:pPr>
    </w:p>
    <w:p w14:paraId="2A3B3D30" w14:textId="77777777" w:rsidR="00A37964" w:rsidRDefault="00A37964" w:rsidP="003F7770">
      <w:pPr>
        <w:jc w:val="both"/>
      </w:pPr>
    </w:p>
    <w:tbl>
      <w:tblPr>
        <w:tblW w:w="9020" w:type="dxa"/>
        <w:tblCellMar>
          <w:left w:w="70" w:type="dxa"/>
          <w:right w:w="70" w:type="dxa"/>
        </w:tblCellMar>
        <w:tblLook w:val="04A0" w:firstRow="1" w:lastRow="0" w:firstColumn="1" w:lastColumn="0" w:noHBand="0" w:noVBand="1"/>
      </w:tblPr>
      <w:tblGrid>
        <w:gridCol w:w="1200"/>
        <w:gridCol w:w="2240"/>
        <w:gridCol w:w="2180"/>
        <w:gridCol w:w="2960"/>
        <w:gridCol w:w="440"/>
      </w:tblGrid>
      <w:tr w:rsidR="00126976" w:rsidRPr="002F6710" w14:paraId="52EAFC95" w14:textId="77777777" w:rsidTr="009A46B3">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2508A7"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lastRenderedPageBreak/>
              <w:t>Tabla</w:t>
            </w:r>
          </w:p>
        </w:tc>
        <w:tc>
          <w:tcPr>
            <w:tcW w:w="2240" w:type="dxa"/>
            <w:tcBorders>
              <w:top w:val="single" w:sz="4" w:space="0" w:color="auto"/>
              <w:left w:val="nil"/>
              <w:bottom w:val="single" w:sz="4" w:space="0" w:color="auto"/>
              <w:right w:val="single" w:sz="4" w:space="0" w:color="auto"/>
            </w:tcBorders>
            <w:shd w:val="clear" w:color="auto" w:fill="auto"/>
            <w:noWrap/>
            <w:vAlign w:val="bottom"/>
            <w:hideMark/>
          </w:tcPr>
          <w:p w14:paraId="76C9B5C6"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Columna</w:t>
            </w:r>
          </w:p>
        </w:tc>
        <w:tc>
          <w:tcPr>
            <w:tcW w:w="2180" w:type="dxa"/>
            <w:tcBorders>
              <w:top w:val="single" w:sz="4" w:space="0" w:color="auto"/>
              <w:left w:val="nil"/>
              <w:bottom w:val="single" w:sz="4" w:space="0" w:color="auto"/>
              <w:right w:val="single" w:sz="4" w:space="0" w:color="auto"/>
            </w:tcBorders>
            <w:shd w:val="clear" w:color="auto" w:fill="auto"/>
            <w:noWrap/>
            <w:vAlign w:val="bottom"/>
            <w:hideMark/>
          </w:tcPr>
          <w:p w14:paraId="334F553B"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Tipo de Variable</w:t>
            </w:r>
          </w:p>
        </w:tc>
        <w:tc>
          <w:tcPr>
            <w:tcW w:w="2960" w:type="dxa"/>
            <w:tcBorders>
              <w:top w:val="single" w:sz="4" w:space="0" w:color="auto"/>
              <w:left w:val="nil"/>
              <w:bottom w:val="single" w:sz="4" w:space="0" w:color="auto"/>
              <w:right w:val="nil"/>
            </w:tcBorders>
            <w:shd w:val="clear" w:color="auto" w:fill="auto"/>
            <w:noWrap/>
            <w:vAlign w:val="bottom"/>
            <w:hideMark/>
          </w:tcPr>
          <w:p w14:paraId="05858C48"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Descripción</w:t>
            </w:r>
          </w:p>
        </w:tc>
        <w:tc>
          <w:tcPr>
            <w:tcW w:w="440" w:type="dxa"/>
            <w:tcBorders>
              <w:top w:val="nil"/>
              <w:left w:val="single" w:sz="4" w:space="0" w:color="auto"/>
              <w:bottom w:val="single" w:sz="4" w:space="0" w:color="auto"/>
              <w:right w:val="nil"/>
            </w:tcBorders>
            <w:shd w:val="clear" w:color="auto" w:fill="auto"/>
            <w:noWrap/>
            <w:vAlign w:val="bottom"/>
            <w:hideMark/>
          </w:tcPr>
          <w:p w14:paraId="6F636372"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 </w:t>
            </w:r>
          </w:p>
        </w:tc>
      </w:tr>
      <w:tr w:rsidR="00126976" w:rsidRPr="002F6710" w14:paraId="1A2B4588" w14:textId="77777777" w:rsidTr="009A46B3">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BE8B6D3"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contrato</w:t>
            </w:r>
          </w:p>
        </w:tc>
        <w:tc>
          <w:tcPr>
            <w:tcW w:w="2240" w:type="dxa"/>
            <w:tcBorders>
              <w:top w:val="nil"/>
              <w:left w:val="nil"/>
              <w:bottom w:val="single" w:sz="4" w:space="0" w:color="auto"/>
              <w:right w:val="single" w:sz="4" w:space="0" w:color="auto"/>
            </w:tcBorders>
            <w:shd w:val="clear" w:color="auto" w:fill="auto"/>
            <w:noWrap/>
            <w:vAlign w:val="bottom"/>
            <w:hideMark/>
          </w:tcPr>
          <w:p w14:paraId="49BA7632"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id_contrato</w:t>
            </w:r>
          </w:p>
        </w:tc>
        <w:tc>
          <w:tcPr>
            <w:tcW w:w="2180" w:type="dxa"/>
            <w:tcBorders>
              <w:top w:val="nil"/>
              <w:left w:val="nil"/>
              <w:bottom w:val="single" w:sz="4" w:space="0" w:color="auto"/>
              <w:right w:val="single" w:sz="4" w:space="0" w:color="auto"/>
            </w:tcBorders>
            <w:shd w:val="clear" w:color="auto" w:fill="auto"/>
            <w:noWrap/>
            <w:vAlign w:val="bottom"/>
            <w:hideMark/>
          </w:tcPr>
          <w:p w14:paraId="11554930"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integer</w:t>
            </w:r>
          </w:p>
        </w:tc>
        <w:tc>
          <w:tcPr>
            <w:tcW w:w="2960" w:type="dxa"/>
            <w:tcBorders>
              <w:top w:val="nil"/>
              <w:left w:val="nil"/>
              <w:bottom w:val="single" w:sz="4" w:space="0" w:color="auto"/>
              <w:right w:val="single" w:sz="4" w:space="0" w:color="auto"/>
            </w:tcBorders>
            <w:shd w:val="clear" w:color="auto" w:fill="auto"/>
            <w:noWrap/>
            <w:vAlign w:val="bottom"/>
            <w:hideMark/>
          </w:tcPr>
          <w:p w14:paraId="0FE574EE"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Codigo de Contrato</w:t>
            </w:r>
          </w:p>
        </w:tc>
        <w:tc>
          <w:tcPr>
            <w:tcW w:w="440" w:type="dxa"/>
            <w:tcBorders>
              <w:top w:val="nil"/>
              <w:left w:val="nil"/>
              <w:bottom w:val="single" w:sz="4" w:space="0" w:color="auto"/>
              <w:right w:val="single" w:sz="4" w:space="0" w:color="auto"/>
            </w:tcBorders>
            <w:shd w:val="clear" w:color="auto" w:fill="auto"/>
            <w:noWrap/>
            <w:vAlign w:val="bottom"/>
            <w:hideMark/>
          </w:tcPr>
          <w:p w14:paraId="70C394AB"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PK</w:t>
            </w:r>
          </w:p>
        </w:tc>
      </w:tr>
      <w:tr w:rsidR="00126976" w:rsidRPr="002F6710" w14:paraId="2461C4DF" w14:textId="77777777" w:rsidTr="009A46B3">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09172AFB"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contrato</w:t>
            </w:r>
          </w:p>
        </w:tc>
        <w:tc>
          <w:tcPr>
            <w:tcW w:w="2240" w:type="dxa"/>
            <w:tcBorders>
              <w:top w:val="nil"/>
              <w:left w:val="nil"/>
              <w:bottom w:val="single" w:sz="4" w:space="0" w:color="auto"/>
              <w:right w:val="single" w:sz="4" w:space="0" w:color="auto"/>
            </w:tcBorders>
            <w:shd w:val="clear" w:color="auto" w:fill="auto"/>
            <w:noWrap/>
            <w:vAlign w:val="bottom"/>
            <w:hideMark/>
          </w:tcPr>
          <w:p w14:paraId="58D897FA"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rut</w:t>
            </w:r>
          </w:p>
        </w:tc>
        <w:tc>
          <w:tcPr>
            <w:tcW w:w="2180" w:type="dxa"/>
            <w:tcBorders>
              <w:top w:val="nil"/>
              <w:left w:val="nil"/>
              <w:bottom w:val="single" w:sz="4" w:space="0" w:color="auto"/>
              <w:right w:val="single" w:sz="4" w:space="0" w:color="auto"/>
            </w:tcBorders>
            <w:shd w:val="clear" w:color="auto" w:fill="auto"/>
            <w:noWrap/>
            <w:vAlign w:val="bottom"/>
            <w:hideMark/>
          </w:tcPr>
          <w:p w14:paraId="084B45E3"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integer</w:t>
            </w:r>
          </w:p>
        </w:tc>
        <w:tc>
          <w:tcPr>
            <w:tcW w:w="2960" w:type="dxa"/>
            <w:tcBorders>
              <w:top w:val="nil"/>
              <w:left w:val="nil"/>
              <w:bottom w:val="single" w:sz="4" w:space="0" w:color="auto"/>
              <w:right w:val="single" w:sz="4" w:space="0" w:color="auto"/>
            </w:tcBorders>
            <w:shd w:val="clear" w:color="auto" w:fill="auto"/>
            <w:noWrap/>
            <w:vAlign w:val="bottom"/>
            <w:hideMark/>
          </w:tcPr>
          <w:p w14:paraId="4AC4D6CD"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R.U.T del Usuario</w:t>
            </w:r>
          </w:p>
        </w:tc>
        <w:tc>
          <w:tcPr>
            <w:tcW w:w="440" w:type="dxa"/>
            <w:tcBorders>
              <w:top w:val="nil"/>
              <w:left w:val="nil"/>
              <w:bottom w:val="single" w:sz="4" w:space="0" w:color="auto"/>
              <w:right w:val="single" w:sz="4" w:space="0" w:color="auto"/>
            </w:tcBorders>
            <w:shd w:val="clear" w:color="auto" w:fill="auto"/>
            <w:noWrap/>
            <w:vAlign w:val="bottom"/>
            <w:hideMark/>
          </w:tcPr>
          <w:p w14:paraId="7C715F4B"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FK</w:t>
            </w:r>
          </w:p>
        </w:tc>
      </w:tr>
      <w:tr w:rsidR="00126976" w:rsidRPr="002F6710" w14:paraId="34101267" w14:textId="77777777" w:rsidTr="009A46B3">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55CA65F8"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contrato</w:t>
            </w:r>
          </w:p>
        </w:tc>
        <w:tc>
          <w:tcPr>
            <w:tcW w:w="2240" w:type="dxa"/>
            <w:tcBorders>
              <w:top w:val="nil"/>
              <w:left w:val="nil"/>
              <w:bottom w:val="single" w:sz="4" w:space="0" w:color="auto"/>
              <w:right w:val="single" w:sz="4" w:space="0" w:color="auto"/>
            </w:tcBorders>
            <w:shd w:val="clear" w:color="auto" w:fill="auto"/>
            <w:noWrap/>
            <w:vAlign w:val="bottom"/>
            <w:hideMark/>
          </w:tcPr>
          <w:p w14:paraId="50B6B575"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fecha_inicial</w:t>
            </w:r>
          </w:p>
        </w:tc>
        <w:tc>
          <w:tcPr>
            <w:tcW w:w="2180" w:type="dxa"/>
            <w:tcBorders>
              <w:top w:val="nil"/>
              <w:left w:val="nil"/>
              <w:bottom w:val="single" w:sz="4" w:space="0" w:color="auto"/>
              <w:right w:val="single" w:sz="4" w:space="0" w:color="auto"/>
            </w:tcBorders>
            <w:shd w:val="clear" w:color="auto" w:fill="auto"/>
            <w:noWrap/>
            <w:vAlign w:val="bottom"/>
            <w:hideMark/>
          </w:tcPr>
          <w:p w14:paraId="0C5C2598"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integer</w:t>
            </w:r>
          </w:p>
        </w:tc>
        <w:tc>
          <w:tcPr>
            <w:tcW w:w="2960" w:type="dxa"/>
            <w:tcBorders>
              <w:top w:val="nil"/>
              <w:left w:val="nil"/>
              <w:bottom w:val="single" w:sz="4" w:space="0" w:color="auto"/>
              <w:right w:val="single" w:sz="4" w:space="0" w:color="auto"/>
            </w:tcBorders>
            <w:shd w:val="clear" w:color="auto" w:fill="auto"/>
            <w:noWrap/>
            <w:vAlign w:val="bottom"/>
            <w:hideMark/>
          </w:tcPr>
          <w:p w14:paraId="461AF4C3"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Fecha  inicial de Contrato</w:t>
            </w:r>
          </w:p>
        </w:tc>
        <w:tc>
          <w:tcPr>
            <w:tcW w:w="440" w:type="dxa"/>
            <w:tcBorders>
              <w:top w:val="nil"/>
              <w:left w:val="nil"/>
              <w:bottom w:val="single" w:sz="4" w:space="0" w:color="auto"/>
              <w:right w:val="single" w:sz="4" w:space="0" w:color="auto"/>
            </w:tcBorders>
            <w:shd w:val="clear" w:color="auto" w:fill="auto"/>
            <w:noWrap/>
            <w:vAlign w:val="bottom"/>
            <w:hideMark/>
          </w:tcPr>
          <w:p w14:paraId="132CADB1"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 </w:t>
            </w:r>
          </w:p>
        </w:tc>
      </w:tr>
      <w:tr w:rsidR="00126976" w:rsidRPr="002F6710" w14:paraId="3EA1CCE8" w14:textId="77777777" w:rsidTr="009A46B3">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79ECE9C"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contrato</w:t>
            </w:r>
          </w:p>
        </w:tc>
        <w:tc>
          <w:tcPr>
            <w:tcW w:w="2240" w:type="dxa"/>
            <w:tcBorders>
              <w:top w:val="nil"/>
              <w:left w:val="nil"/>
              <w:bottom w:val="single" w:sz="4" w:space="0" w:color="auto"/>
              <w:right w:val="single" w:sz="4" w:space="0" w:color="auto"/>
            </w:tcBorders>
            <w:shd w:val="clear" w:color="auto" w:fill="auto"/>
            <w:noWrap/>
            <w:vAlign w:val="bottom"/>
            <w:hideMark/>
          </w:tcPr>
          <w:p w14:paraId="526924AA"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fecha_final</w:t>
            </w:r>
          </w:p>
        </w:tc>
        <w:tc>
          <w:tcPr>
            <w:tcW w:w="2180" w:type="dxa"/>
            <w:tcBorders>
              <w:top w:val="nil"/>
              <w:left w:val="nil"/>
              <w:bottom w:val="single" w:sz="4" w:space="0" w:color="auto"/>
              <w:right w:val="single" w:sz="4" w:space="0" w:color="auto"/>
            </w:tcBorders>
            <w:shd w:val="clear" w:color="auto" w:fill="auto"/>
            <w:noWrap/>
            <w:vAlign w:val="bottom"/>
            <w:hideMark/>
          </w:tcPr>
          <w:p w14:paraId="26B0807A"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integer</w:t>
            </w:r>
          </w:p>
        </w:tc>
        <w:tc>
          <w:tcPr>
            <w:tcW w:w="2960" w:type="dxa"/>
            <w:tcBorders>
              <w:top w:val="nil"/>
              <w:left w:val="nil"/>
              <w:bottom w:val="single" w:sz="4" w:space="0" w:color="auto"/>
              <w:right w:val="single" w:sz="4" w:space="0" w:color="auto"/>
            </w:tcBorders>
            <w:shd w:val="clear" w:color="auto" w:fill="auto"/>
            <w:noWrap/>
            <w:vAlign w:val="bottom"/>
            <w:hideMark/>
          </w:tcPr>
          <w:p w14:paraId="5C3D7F51"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Fecha Final de Contrato</w:t>
            </w:r>
          </w:p>
        </w:tc>
        <w:tc>
          <w:tcPr>
            <w:tcW w:w="440" w:type="dxa"/>
            <w:tcBorders>
              <w:top w:val="nil"/>
              <w:left w:val="nil"/>
              <w:bottom w:val="single" w:sz="4" w:space="0" w:color="auto"/>
              <w:right w:val="single" w:sz="4" w:space="0" w:color="auto"/>
            </w:tcBorders>
            <w:shd w:val="clear" w:color="auto" w:fill="auto"/>
            <w:noWrap/>
            <w:vAlign w:val="bottom"/>
            <w:hideMark/>
          </w:tcPr>
          <w:p w14:paraId="3E4A2CB4"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 </w:t>
            </w:r>
          </w:p>
        </w:tc>
      </w:tr>
      <w:tr w:rsidR="00126976" w:rsidRPr="002F6710" w14:paraId="0823F039" w14:textId="77777777" w:rsidTr="009A46B3">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03EC01D"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contrato</w:t>
            </w:r>
          </w:p>
        </w:tc>
        <w:tc>
          <w:tcPr>
            <w:tcW w:w="2240" w:type="dxa"/>
            <w:tcBorders>
              <w:top w:val="nil"/>
              <w:left w:val="nil"/>
              <w:bottom w:val="single" w:sz="4" w:space="0" w:color="auto"/>
              <w:right w:val="single" w:sz="4" w:space="0" w:color="auto"/>
            </w:tcBorders>
            <w:shd w:val="clear" w:color="auto" w:fill="auto"/>
            <w:noWrap/>
            <w:vAlign w:val="bottom"/>
            <w:hideMark/>
          </w:tcPr>
          <w:p w14:paraId="625CFE96"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sueldo</w:t>
            </w:r>
          </w:p>
        </w:tc>
        <w:tc>
          <w:tcPr>
            <w:tcW w:w="2180" w:type="dxa"/>
            <w:tcBorders>
              <w:top w:val="nil"/>
              <w:left w:val="nil"/>
              <w:bottom w:val="single" w:sz="4" w:space="0" w:color="auto"/>
              <w:right w:val="single" w:sz="4" w:space="0" w:color="auto"/>
            </w:tcBorders>
            <w:shd w:val="clear" w:color="auto" w:fill="auto"/>
            <w:noWrap/>
            <w:vAlign w:val="bottom"/>
            <w:hideMark/>
          </w:tcPr>
          <w:p w14:paraId="249FA978"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integer</w:t>
            </w:r>
          </w:p>
        </w:tc>
        <w:tc>
          <w:tcPr>
            <w:tcW w:w="2960" w:type="dxa"/>
            <w:tcBorders>
              <w:top w:val="nil"/>
              <w:left w:val="nil"/>
              <w:bottom w:val="single" w:sz="4" w:space="0" w:color="auto"/>
              <w:right w:val="single" w:sz="4" w:space="0" w:color="auto"/>
            </w:tcBorders>
            <w:shd w:val="clear" w:color="auto" w:fill="auto"/>
            <w:noWrap/>
            <w:vAlign w:val="bottom"/>
            <w:hideMark/>
          </w:tcPr>
          <w:p w14:paraId="1C35266E"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Sueldo del Empleado</w:t>
            </w:r>
          </w:p>
        </w:tc>
        <w:tc>
          <w:tcPr>
            <w:tcW w:w="440" w:type="dxa"/>
            <w:tcBorders>
              <w:top w:val="nil"/>
              <w:left w:val="nil"/>
              <w:bottom w:val="single" w:sz="4" w:space="0" w:color="auto"/>
              <w:right w:val="single" w:sz="4" w:space="0" w:color="auto"/>
            </w:tcBorders>
            <w:shd w:val="clear" w:color="auto" w:fill="auto"/>
            <w:noWrap/>
            <w:vAlign w:val="bottom"/>
            <w:hideMark/>
          </w:tcPr>
          <w:p w14:paraId="3E100887"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 </w:t>
            </w:r>
          </w:p>
        </w:tc>
      </w:tr>
    </w:tbl>
    <w:p w14:paraId="1E164B09" w14:textId="77777777" w:rsidR="00C10188" w:rsidRDefault="00C10188" w:rsidP="00B22947">
      <w:pPr>
        <w:jc w:val="both"/>
      </w:pPr>
    </w:p>
    <w:tbl>
      <w:tblPr>
        <w:tblW w:w="9020" w:type="dxa"/>
        <w:tblCellMar>
          <w:left w:w="70" w:type="dxa"/>
          <w:right w:w="70" w:type="dxa"/>
        </w:tblCellMar>
        <w:tblLook w:val="04A0" w:firstRow="1" w:lastRow="0" w:firstColumn="1" w:lastColumn="0" w:noHBand="0" w:noVBand="1"/>
      </w:tblPr>
      <w:tblGrid>
        <w:gridCol w:w="1200"/>
        <w:gridCol w:w="2240"/>
        <w:gridCol w:w="2180"/>
        <w:gridCol w:w="2960"/>
        <w:gridCol w:w="440"/>
      </w:tblGrid>
      <w:tr w:rsidR="00126976" w:rsidRPr="002F6710" w14:paraId="122155BA" w14:textId="77777777" w:rsidTr="009A46B3">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EB0CCD"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Tabla</w:t>
            </w:r>
          </w:p>
        </w:tc>
        <w:tc>
          <w:tcPr>
            <w:tcW w:w="2240" w:type="dxa"/>
            <w:tcBorders>
              <w:top w:val="single" w:sz="4" w:space="0" w:color="auto"/>
              <w:left w:val="nil"/>
              <w:bottom w:val="single" w:sz="4" w:space="0" w:color="auto"/>
              <w:right w:val="single" w:sz="4" w:space="0" w:color="auto"/>
            </w:tcBorders>
            <w:shd w:val="clear" w:color="auto" w:fill="auto"/>
            <w:noWrap/>
            <w:vAlign w:val="bottom"/>
            <w:hideMark/>
          </w:tcPr>
          <w:p w14:paraId="7556C9BE"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Columna</w:t>
            </w:r>
          </w:p>
        </w:tc>
        <w:tc>
          <w:tcPr>
            <w:tcW w:w="2180" w:type="dxa"/>
            <w:tcBorders>
              <w:top w:val="single" w:sz="4" w:space="0" w:color="auto"/>
              <w:left w:val="nil"/>
              <w:bottom w:val="single" w:sz="4" w:space="0" w:color="auto"/>
              <w:right w:val="single" w:sz="4" w:space="0" w:color="auto"/>
            </w:tcBorders>
            <w:shd w:val="clear" w:color="auto" w:fill="auto"/>
            <w:noWrap/>
            <w:vAlign w:val="bottom"/>
            <w:hideMark/>
          </w:tcPr>
          <w:p w14:paraId="1D8683D9"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Tipo de Variable</w:t>
            </w:r>
          </w:p>
        </w:tc>
        <w:tc>
          <w:tcPr>
            <w:tcW w:w="2960" w:type="dxa"/>
            <w:tcBorders>
              <w:top w:val="single" w:sz="4" w:space="0" w:color="auto"/>
              <w:left w:val="nil"/>
              <w:bottom w:val="single" w:sz="4" w:space="0" w:color="auto"/>
              <w:right w:val="nil"/>
            </w:tcBorders>
            <w:shd w:val="clear" w:color="auto" w:fill="auto"/>
            <w:noWrap/>
            <w:vAlign w:val="bottom"/>
            <w:hideMark/>
          </w:tcPr>
          <w:p w14:paraId="4C7CDF31"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Descripción</w:t>
            </w:r>
          </w:p>
        </w:tc>
        <w:tc>
          <w:tcPr>
            <w:tcW w:w="440" w:type="dxa"/>
            <w:tcBorders>
              <w:top w:val="nil"/>
              <w:left w:val="single" w:sz="4" w:space="0" w:color="auto"/>
              <w:bottom w:val="single" w:sz="4" w:space="0" w:color="auto"/>
              <w:right w:val="nil"/>
            </w:tcBorders>
            <w:shd w:val="clear" w:color="auto" w:fill="auto"/>
            <w:noWrap/>
            <w:vAlign w:val="bottom"/>
            <w:hideMark/>
          </w:tcPr>
          <w:p w14:paraId="6D8B3FF4"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 </w:t>
            </w:r>
          </w:p>
        </w:tc>
      </w:tr>
      <w:tr w:rsidR="00126976" w:rsidRPr="002F6710" w14:paraId="703F5D27" w14:textId="77777777" w:rsidTr="009A46B3">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3E26B35"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dueno_de</w:t>
            </w:r>
          </w:p>
        </w:tc>
        <w:tc>
          <w:tcPr>
            <w:tcW w:w="2240" w:type="dxa"/>
            <w:tcBorders>
              <w:top w:val="nil"/>
              <w:left w:val="nil"/>
              <w:bottom w:val="single" w:sz="4" w:space="0" w:color="auto"/>
              <w:right w:val="single" w:sz="4" w:space="0" w:color="auto"/>
            </w:tcBorders>
            <w:shd w:val="clear" w:color="auto" w:fill="auto"/>
            <w:noWrap/>
            <w:vAlign w:val="bottom"/>
            <w:hideMark/>
          </w:tcPr>
          <w:p w14:paraId="4037914B"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id_mascota</w:t>
            </w:r>
          </w:p>
        </w:tc>
        <w:tc>
          <w:tcPr>
            <w:tcW w:w="2180" w:type="dxa"/>
            <w:tcBorders>
              <w:top w:val="nil"/>
              <w:left w:val="nil"/>
              <w:bottom w:val="single" w:sz="4" w:space="0" w:color="auto"/>
              <w:right w:val="single" w:sz="4" w:space="0" w:color="auto"/>
            </w:tcBorders>
            <w:shd w:val="clear" w:color="auto" w:fill="auto"/>
            <w:noWrap/>
            <w:vAlign w:val="bottom"/>
            <w:hideMark/>
          </w:tcPr>
          <w:p w14:paraId="2ECDB733"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integer</w:t>
            </w:r>
          </w:p>
        </w:tc>
        <w:tc>
          <w:tcPr>
            <w:tcW w:w="2960" w:type="dxa"/>
            <w:tcBorders>
              <w:top w:val="nil"/>
              <w:left w:val="nil"/>
              <w:bottom w:val="single" w:sz="4" w:space="0" w:color="auto"/>
              <w:right w:val="single" w:sz="4" w:space="0" w:color="auto"/>
            </w:tcBorders>
            <w:shd w:val="clear" w:color="auto" w:fill="auto"/>
            <w:noWrap/>
            <w:vAlign w:val="bottom"/>
            <w:hideMark/>
          </w:tcPr>
          <w:p w14:paraId="24F9E7E9"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Identificacion de la mascota</w:t>
            </w:r>
          </w:p>
        </w:tc>
        <w:tc>
          <w:tcPr>
            <w:tcW w:w="440" w:type="dxa"/>
            <w:tcBorders>
              <w:top w:val="nil"/>
              <w:left w:val="nil"/>
              <w:bottom w:val="single" w:sz="4" w:space="0" w:color="auto"/>
              <w:right w:val="single" w:sz="4" w:space="0" w:color="auto"/>
            </w:tcBorders>
            <w:shd w:val="clear" w:color="auto" w:fill="auto"/>
            <w:noWrap/>
            <w:vAlign w:val="bottom"/>
            <w:hideMark/>
          </w:tcPr>
          <w:p w14:paraId="22429AF5"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FK</w:t>
            </w:r>
          </w:p>
        </w:tc>
      </w:tr>
      <w:tr w:rsidR="00126976" w:rsidRPr="002F6710" w14:paraId="07699905" w14:textId="77777777" w:rsidTr="009A46B3">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49E58B31"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dueno_de</w:t>
            </w:r>
          </w:p>
        </w:tc>
        <w:tc>
          <w:tcPr>
            <w:tcW w:w="2240" w:type="dxa"/>
            <w:tcBorders>
              <w:top w:val="nil"/>
              <w:left w:val="nil"/>
              <w:bottom w:val="single" w:sz="4" w:space="0" w:color="auto"/>
              <w:right w:val="single" w:sz="4" w:space="0" w:color="auto"/>
            </w:tcBorders>
            <w:shd w:val="clear" w:color="auto" w:fill="auto"/>
            <w:noWrap/>
            <w:vAlign w:val="bottom"/>
            <w:hideMark/>
          </w:tcPr>
          <w:p w14:paraId="0619B18B"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rut</w:t>
            </w:r>
          </w:p>
        </w:tc>
        <w:tc>
          <w:tcPr>
            <w:tcW w:w="2180" w:type="dxa"/>
            <w:tcBorders>
              <w:top w:val="nil"/>
              <w:left w:val="nil"/>
              <w:bottom w:val="single" w:sz="4" w:space="0" w:color="auto"/>
              <w:right w:val="single" w:sz="4" w:space="0" w:color="auto"/>
            </w:tcBorders>
            <w:shd w:val="clear" w:color="auto" w:fill="auto"/>
            <w:noWrap/>
            <w:vAlign w:val="bottom"/>
            <w:hideMark/>
          </w:tcPr>
          <w:p w14:paraId="22BCD3B3"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integer</w:t>
            </w:r>
          </w:p>
        </w:tc>
        <w:tc>
          <w:tcPr>
            <w:tcW w:w="2960" w:type="dxa"/>
            <w:tcBorders>
              <w:top w:val="nil"/>
              <w:left w:val="nil"/>
              <w:bottom w:val="single" w:sz="4" w:space="0" w:color="auto"/>
              <w:right w:val="single" w:sz="4" w:space="0" w:color="auto"/>
            </w:tcBorders>
            <w:shd w:val="clear" w:color="auto" w:fill="auto"/>
            <w:noWrap/>
            <w:vAlign w:val="bottom"/>
            <w:hideMark/>
          </w:tcPr>
          <w:p w14:paraId="41124854"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R.U.T del Usuario</w:t>
            </w:r>
          </w:p>
        </w:tc>
        <w:tc>
          <w:tcPr>
            <w:tcW w:w="440" w:type="dxa"/>
            <w:tcBorders>
              <w:top w:val="nil"/>
              <w:left w:val="nil"/>
              <w:bottom w:val="single" w:sz="4" w:space="0" w:color="auto"/>
              <w:right w:val="single" w:sz="4" w:space="0" w:color="auto"/>
            </w:tcBorders>
            <w:shd w:val="clear" w:color="auto" w:fill="auto"/>
            <w:noWrap/>
            <w:vAlign w:val="bottom"/>
            <w:hideMark/>
          </w:tcPr>
          <w:p w14:paraId="756D913C" w14:textId="77777777" w:rsidR="00126976" w:rsidRPr="002F6710" w:rsidRDefault="00126976" w:rsidP="009A46B3">
            <w:pPr>
              <w:rPr>
                <w:rFonts w:eastAsia="Times New Roman" w:cs="Calibri"/>
                <w:color w:val="000000"/>
                <w:lang w:eastAsia="es-CL"/>
              </w:rPr>
            </w:pPr>
            <w:r w:rsidRPr="002F6710">
              <w:rPr>
                <w:rFonts w:eastAsia="Times New Roman" w:cs="Calibri"/>
                <w:color w:val="000000"/>
                <w:lang w:eastAsia="es-CL"/>
              </w:rPr>
              <w:t>FK</w:t>
            </w:r>
          </w:p>
        </w:tc>
      </w:tr>
    </w:tbl>
    <w:p w14:paraId="2256E707" w14:textId="77777777" w:rsidR="00105454" w:rsidRDefault="00105454" w:rsidP="00C10188">
      <w:pPr>
        <w:jc w:val="both"/>
      </w:pPr>
    </w:p>
    <w:tbl>
      <w:tblPr>
        <w:tblW w:w="9020" w:type="dxa"/>
        <w:tblCellMar>
          <w:left w:w="70" w:type="dxa"/>
          <w:right w:w="70" w:type="dxa"/>
        </w:tblCellMar>
        <w:tblLook w:val="04A0" w:firstRow="1" w:lastRow="0" w:firstColumn="1" w:lastColumn="0" w:noHBand="0" w:noVBand="1"/>
      </w:tblPr>
      <w:tblGrid>
        <w:gridCol w:w="1200"/>
        <w:gridCol w:w="2240"/>
        <w:gridCol w:w="2180"/>
        <w:gridCol w:w="2960"/>
        <w:gridCol w:w="440"/>
      </w:tblGrid>
      <w:tr w:rsidR="00126976" w:rsidRPr="00A6624A" w14:paraId="3B0485C1" w14:textId="77777777" w:rsidTr="009A46B3">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0A69FC"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Tabla</w:t>
            </w:r>
          </w:p>
        </w:tc>
        <w:tc>
          <w:tcPr>
            <w:tcW w:w="2240" w:type="dxa"/>
            <w:tcBorders>
              <w:top w:val="single" w:sz="4" w:space="0" w:color="auto"/>
              <w:left w:val="nil"/>
              <w:bottom w:val="single" w:sz="4" w:space="0" w:color="auto"/>
              <w:right w:val="single" w:sz="4" w:space="0" w:color="auto"/>
            </w:tcBorders>
            <w:shd w:val="clear" w:color="auto" w:fill="auto"/>
            <w:noWrap/>
            <w:vAlign w:val="bottom"/>
            <w:hideMark/>
          </w:tcPr>
          <w:p w14:paraId="5090CBFA"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Columna</w:t>
            </w:r>
          </w:p>
        </w:tc>
        <w:tc>
          <w:tcPr>
            <w:tcW w:w="2180" w:type="dxa"/>
            <w:tcBorders>
              <w:top w:val="single" w:sz="4" w:space="0" w:color="auto"/>
              <w:left w:val="nil"/>
              <w:bottom w:val="single" w:sz="4" w:space="0" w:color="auto"/>
              <w:right w:val="single" w:sz="4" w:space="0" w:color="auto"/>
            </w:tcBorders>
            <w:shd w:val="clear" w:color="auto" w:fill="auto"/>
            <w:noWrap/>
            <w:vAlign w:val="bottom"/>
            <w:hideMark/>
          </w:tcPr>
          <w:p w14:paraId="5DEE1115"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Tipo de Variable</w:t>
            </w:r>
          </w:p>
        </w:tc>
        <w:tc>
          <w:tcPr>
            <w:tcW w:w="2960" w:type="dxa"/>
            <w:tcBorders>
              <w:top w:val="single" w:sz="4" w:space="0" w:color="auto"/>
              <w:left w:val="nil"/>
              <w:bottom w:val="single" w:sz="4" w:space="0" w:color="auto"/>
              <w:right w:val="nil"/>
            </w:tcBorders>
            <w:shd w:val="clear" w:color="auto" w:fill="auto"/>
            <w:noWrap/>
            <w:vAlign w:val="bottom"/>
            <w:hideMark/>
          </w:tcPr>
          <w:p w14:paraId="1112359D"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Descripción</w:t>
            </w:r>
          </w:p>
        </w:tc>
        <w:tc>
          <w:tcPr>
            <w:tcW w:w="440" w:type="dxa"/>
            <w:tcBorders>
              <w:top w:val="nil"/>
              <w:left w:val="single" w:sz="4" w:space="0" w:color="auto"/>
              <w:bottom w:val="single" w:sz="4" w:space="0" w:color="auto"/>
              <w:right w:val="nil"/>
            </w:tcBorders>
            <w:shd w:val="clear" w:color="auto" w:fill="auto"/>
            <w:noWrap/>
            <w:vAlign w:val="bottom"/>
            <w:hideMark/>
          </w:tcPr>
          <w:p w14:paraId="029F797E"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 </w:t>
            </w:r>
          </w:p>
        </w:tc>
      </w:tr>
      <w:tr w:rsidR="00126976" w:rsidRPr="00A6624A" w14:paraId="0CDDC583" w14:textId="77777777" w:rsidTr="009A46B3">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78C12AF"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empleado</w:t>
            </w:r>
          </w:p>
        </w:tc>
        <w:tc>
          <w:tcPr>
            <w:tcW w:w="2240" w:type="dxa"/>
            <w:tcBorders>
              <w:top w:val="nil"/>
              <w:left w:val="nil"/>
              <w:bottom w:val="single" w:sz="4" w:space="0" w:color="auto"/>
              <w:right w:val="single" w:sz="4" w:space="0" w:color="auto"/>
            </w:tcBorders>
            <w:shd w:val="clear" w:color="auto" w:fill="auto"/>
            <w:noWrap/>
            <w:vAlign w:val="bottom"/>
            <w:hideMark/>
          </w:tcPr>
          <w:p w14:paraId="13B59EB1"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rut</w:t>
            </w:r>
          </w:p>
        </w:tc>
        <w:tc>
          <w:tcPr>
            <w:tcW w:w="2180" w:type="dxa"/>
            <w:tcBorders>
              <w:top w:val="nil"/>
              <w:left w:val="nil"/>
              <w:bottom w:val="single" w:sz="4" w:space="0" w:color="auto"/>
              <w:right w:val="single" w:sz="4" w:space="0" w:color="auto"/>
            </w:tcBorders>
            <w:shd w:val="clear" w:color="auto" w:fill="auto"/>
            <w:noWrap/>
            <w:vAlign w:val="bottom"/>
            <w:hideMark/>
          </w:tcPr>
          <w:p w14:paraId="39959AFB"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integer</w:t>
            </w:r>
          </w:p>
        </w:tc>
        <w:tc>
          <w:tcPr>
            <w:tcW w:w="2960" w:type="dxa"/>
            <w:tcBorders>
              <w:top w:val="nil"/>
              <w:left w:val="nil"/>
              <w:bottom w:val="single" w:sz="4" w:space="0" w:color="auto"/>
              <w:right w:val="single" w:sz="4" w:space="0" w:color="auto"/>
            </w:tcBorders>
            <w:shd w:val="clear" w:color="auto" w:fill="auto"/>
            <w:noWrap/>
            <w:vAlign w:val="bottom"/>
            <w:hideMark/>
          </w:tcPr>
          <w:p w14:paraId="3B676F3E"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R.U.T del Usuario</w:t>
            </w:r>
          </w:p>
        </w:tc>
        <w:tc>
          <w:tcPr>
            <w:tcW w:w="440" w:type="dxa"/>
            <w:tcBorders>
              <w:top w:val="nil"/>
              <w:left w:val="nil"/>
              <w:bottom w:val="single" w:sz="4" w:space="0" w:color="auto"/>
              <w:right w:val="single" w:sz="4" w:space="0" w:color="auto"/>
            </w:tcBorders>
            <w:shd w:val="clear" w:color="auto" w:fill="auto"/>
            <w:noWrap/>
            <w:vAlign w:val="bottom"/>
            <w:hideMark/>
          </w:tcPr>
          <w:p w14:paraId="0A23721F"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PK</w:t>
            </w:r>
          </w:p>
        </w:tc>
      </w:tr>
      <w:tr w:rsidR="00126976" w:rsidRPr="00A6624A" w14:paraId="2DE5626B" w14:textId="77777777" w:rsidTr="009A46B3">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2EEF98C"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empleado</w:t>
            </w:r>
          </w:p>
        </w:tc>
        <w:tc>
          <w:tcPr>
            <w:tcW w:w="2240" w:type="dxa"/>
            <w:tcBorders>
              <w:top w:val="nil"/>
              <w:left w:val="nil"/>
              <w:bottom w:val="single" w:sz="4" w:space="0" w:color="auto"/>
              <w:right w:val="single" w:sz="4" w:space="0" w:color="auto"/>
            </w:tcBorders>
            <w:shd w:val="clear" w:color="auto" w:fill="auto"/>
            <w:noWrap/>
            <w:vAlign w:val="bottom"/>
            <w:hideMark/>
          </w:tcPr>
          <w:p w14:paraId="14E84A3A"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id_contrato</w:t>
            </w:r>
          </w:p>
        </w:tc>
        <w:tc>
          <w:tcPr>
            <w:tcW w:w="2180" w:type="dxa"/>
            <w:tcBorders>
              <w:top w:val="nil"/>
              <w:left w:val="nil"/>
              <w:bottom w:val="single" w:sz="4" w:space="0" w:color="auto"/>
              <w:right w:val="single" w:sz="4" w:space="0" w:color="auto"/>
            </w:tcBorders>
            <w:shd w:val="clear" w:color="auto" w:fill="auto"/>
            <w:noWrap/>
            <w:vAlign w:val="bottom"/>
            <w:hideMark/>
          </w:tcPr>
          <w:p w14:paraId="2E7448CC"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integer</w:t>
            </w:r>
          </w:p>
        </w:tc>
        <w:tc>
          <w:tcPr>
            <w:tcW w:w="2960" w:type="dxa"/>
            <w:tcBorders>
              <w:top w:val="nil"/>
              <w:left w:val="nil"/>
              <w:bottom w:val="single" w:sz="4" w:space="0" w:color="auto"/>
              <w:right w:val="single" w:sz="4" w:space="0" w:color="auto"/>
            </w:tcBorders>
            <w:shd w:val="clear" w:color="auto" w:fill="auto"/>
            <w:noWrap/>
            <w:vAlign w:val="bottom"/>
            <w:hideMark/>
          </w:tcPr>
          <w:p w14:paraId="3E1976A7"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Codigo de Contrato</w:t>
            </w:r>
          </w:p>
        </w:tc>
        <w:tc>
          <w:tcPr>
            <w:tcW w:w="440" w:type="dxa"/>
            <w:tcBorders>
              <w:top w:val="nil"/>
              <w:left w:val="nil"/>
              <w:bottom w:val="single" w:sz="4" w:space="0" w:color="auto"/>
              <w:right w:val="single" w:sz="4" w:space="0" w:color="auto"/>
            </w:tcBorders>
            <w:shd w:val="clear" w:color="auto" w:fill="auto"/>
            <w:noWrap/>
            <w:vAlign w:val="bottom"/>
            <w:hideMark/>
          </w:tcPr>
          <w:p w14:paraId="71E9B583"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FK</w:t>
            </w:r>
          </w:p>
        </w:tc>
      </w:tr>
      <w:tr w:rsidR="00126976" w:rsidRPr="00A6624A" w14:paraId="1231EC9F" w14:textId="77777777" w:rsidTr="009A46B3">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4E990CC0"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empleado</w:t>
            </w:r>
          </w:p>
        </w:tc>
        <w:tc>
          <w:tcPr>
            <w:tcW w:w="2240" w:type="dxa"/>
            <w:tcBorders>
              <w:top w:val="nil"/>
              <w:left w:val="nil"/>
              <w:bottom w:val="single" w:sz="4" w:space="0" w:color="auto"/>
              <w:right w:val="single" w:sz="4" w:space="0" w:color="auto"/>
            </w:tcBorders>
            <w:shd w:val="clear" w:color="auto" w:fill="auto"/>
            <w:noWrap/>
            <w:vAlign w:val="bottom"/>
            <w:hideMark/>
          </w:tcPr>
          <w:p w14:paraId="608B0AF3"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nombre_usuario</w:t>
            </w:r>
          </w:p>
        </w:tc>
        <w:tc>
          <w:tcPr>
            <w:tcW w:w="2180" w:type="dxa"/>
            <w:tcBorders>
              <w:top w:val="nil"/>
              <w:left w:val="nil"/>
              <w:bottom w:val="single" w:sz="4" w:space="0" w:color="auto"/>
              <w:right w:val="single" w:sz="4" w:space="0" w:color="auto"/>
            </w:tcBorders>
            <w:shd w:val="clear" w:color="auto" w:fill="auto"/>
            <w:noWrap/>
            <w:vAlign w:val="bottom"/>
            <w:hideMark/>
          </w:tcPr>
          <w:p w14:paraId="512FE704"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character varying(50)</w:t>
            </w:r>
          </w:p>
        </w:tc>
        <w:tc>
          <w:tcPr>
            <w:tcW w:w="2960" w:type="dxa"/>
            <w:tcBorders>
              <w:top w:val="nil"/>
              <w:left w:val="nil"/>
              <w:bottom w:val="single" w:sz="4" w:space="0" w:color="auto"/>
              <w:right w:val="single" w:sz="4" w:space="0" w:color="auto"/>
            </w:tcBorders>
            <w:shd w:val="clear" w:color="auto" w:fill="auto"/>
            <w:noWrap/>
            <w:vAlign w:val="bottom"/>
            <w:hideMark/>
          </w:tcPr>
          <w:p w14:paraId="35BE5D05"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Nombre del Usuario</w:t>
            </w:r>
          </w:p>
        </w:tc>
        <w:tc>
          <w:tcPr>
            <w:tcW w:w="440" w:type="dxa"/>
            <w:tcBorders>
              <w:top w:val="nil"/>
              <w:left w:val="nil"/>
              <w:bottom w:val="single" w:sz="4" w:space="0" w:color="auto"/>
              <w:right w:val="single" w:sz="4" w:space="0" w:color="auto"/>
            </w:tcBorders>
            <w:shd w:val="clear" w:color="auto" w:fill="auto"/>
            <w:noWrap/>
            <w:vAlign w:val="bottom"/>
            <w:hideMark/>
          </w:tcPr>
          <w:p w14:paraId="6303571D"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 </w:t>
            </w:r>
          </w:p>
        </w:tc>
      </w:tr>
      <w:tr w:rsidR="00126976" w:rsidRPr="00A6624A" w14:paraId="193B1708" w14:textId="77777777" w:rsidTr="009A46B3">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04F579F"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empleado</w:t>
            </w:r>
          </w:p>
        </w:tc>
        <w:tc>
          <w:tcPr>
            <w:tcW w:w="2240" w:type="dxa"/>
            <w:tcBorders>
              <w:top w:val="nil"/>
              <w:left w:val="nil"/>
              <w:bottom w:val="single" w:sz="4" w:space="0" w:color="auto"/>
              <w:right w:val="single" w:sz="4" w:space="0" w:color="auto"/>
            </w:tcBorders>
            <w:shd w:val="clear" w:color="auto" w:fill="auto"/>
            <w:noWrap/>
            <w:vAlign w:val="bottom"/>
            <w:hideMark/>
          </w:tcPr>
          <w:p w14:paraId="1EE129A8"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contrasena</w:t>
            </w:r>
          </w:p>
        </w:tc>
        <w:tc>
          <w:tcPr>
            <w:tcW w:w="2180" w:type="dxa"/>
            <w:tcBorders>
              <w:top w:val="nil"/>
              <w:left w:val="nil"/>
              <w:bottom w:val="single" w:sz="4" w:space="0" w:color="auto"/>
              <w:right w:val="single" w:sz="4" w:space="0" w:color="auto"/>
            </w:tcBorders>
            <w:shd w:val="clear" w:color="auto" w:fill="auto"/>
            <w:noWrap/>
            <w:vAlign w:val="bottom"/>
            <w:hideMark/>
          </w:tcPr>
          <w:p w14:paraId="3F07E307"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character varying(50)</w:t>
            </w:r>
          </w:p>
        </w:tc>
        <w:tc>
          <w:tcPr>
            <w:tcW w:w="2960" w:type="dxa"/>
            <w:tcBorders>
              <w:top w:val="nil"/>
              <w:left w:val="nil"/>
              <w:bottom w:val="single" w:sz="4" w:space="0" w:color="auto"/>
              <w:right w:val="single" w:sz="4" w:space="0" w:color="auto"/>
            </w:tcBorders>
            <w:shd w:val="clear" w:color="auto" w:fill="auto"/>
            <w:noWrap/>
            <w:vAlign w:val="bottom"/>
            <w:hideMark/>
          </w:tcPr>
          <w:p w14:paraId="2C9D6AF2"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Contraceña del Usuario</w:t>
            </w:r>
          </w:p>
        </w:tc>
        <w:tc>
          <w:tcPr>
            <w:tcW w:w="440" w:type="dxa"/>
            <w:tcBorders>
              <w:top w:val="nil"/>
              <w:left w:val="nil"/>
              <w:bottom w:val="single" w:sz="4" w:space="0" w:color="auto"/>
              <w:right w:val="single" w:sz="4" w:space="0" w:color="auto"/>
            </w:tcBorders>
            <w:shd w:val="clear" w:color="auto" w:fill="auto"/>
            <w:noWrap/>
            <w:vAlign w:val="bottom"/>
            <w:hideMark/>
          </w:tcPr>
          <w:p w14:paraId="2E1C92DE"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 </w:t>
            </w:r>
          </w:p>
        </w:tc>
      </w:tr>
      <w:tr w:rsidR="00126976" w:rsidRPr="00A6624A" w14:paraId="528DA877" w14:textId="77777777" w:rsidTr="009A46B3">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0AEF5338"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empleado</w:t>
            </w:r>
          </w:p>
        </w:tc>
        <w:tc>
          <w:tcPr>
            <w:tcW w:w="2240" w:type="dxa"/>
            <w:tcBorders>
              <w:top w:val="nil"/>
              <w:left w:val="nil"/>
              <w:bottom w:val="single" w:sz="4" w:space="0" w:color="auto"/>
              <w:right w:val="single" w:sz="4" w:space="0" w:color="auto"/>
            </w:tcBorders>
            <w:shd w:val="clear" w:color="auto" w:fill="auto"/>
            <w:noWrap/>
            <w:vAlign w:val="bottom"/>
            <w:hideMark/>
          </w:tcPr>
          <w:p w14:paraId="1A583F7F"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correo</w:t>
            </w:r>
          </w:p>
        </w:tc>
        <w:tc>
          <w:tcPr>
            <w:tcW w:w="2180" w:type="dxa"/>
            <w:tcBorders>
              <w:top w:val="nil"/>
              <w:left w:val="nil"/>
              <w:bottom w:val="single" w:sz="4" w:space="0" w:color="auto"/>
              <w:right w:val="single" w:sz="4" w:space="0" w:color="auto"/>
            </w:tcBorders>
            <w:shd w:val="clear" w:color="auto" w:fill="auto"/>
            <w:noWrap/>
            <w:vAlign w:val="bottom"/>
            <w:hideMark/>
          </w:tcPr>
          <w:p w14:paraId="4688AECC"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character varying(100)</w:t>
            </w:r>
          </w:p>
        </w:tc>
        <w:tc>
          <w:tcPr>
            <w:tcW w:w="2960" w:type="dxa"/>
            <w:tcBorders>
              <w:top w:val="nil"/>
              <w:left w:val="nil"/>
              <w:bottom w:val="single" w:sz="4" w:space="0" w:color="auto"/>
              <w:right w:val="single" w:sz="4" w:space="0" w:color="auto"/>
            </w:tcBorders>
            <w:shd w:val="clear" w:color="auto" w:fill="auto"/>
            <w:noWrap/>
            <w:vAlign w:val="bottom"/>
            <w:hideMark/>
          </w:tcPr>
          <w:p w14:paraId="04A6A2C7"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Correo del Usuario</w:t>
            </w:r>
          </w:p>
        </w:tc>
        <w:tc>
          <w:tcPr>
            <w:tcW w:w="440" w:type="dxa"/>
            <w:tcBorders>
              <w:top w:val="nil"/>
              <w:left w:val="nil"/>
              <w:bottom w:val="single" w:sz="4" w:space="0" w:color="auto"/>
              <w:right w:val="single" w:sz="4" w:space="0" w:color="auto"/>
            </w:tcBorders>
            <w:shd w:val="clear" w:color="auto" w:fill="auto"/>
            <w:noWrap/>
            <w:vAlign w:val="bottom"/>
            <w:hideMark/>
          </w:tcPr>
          <w:p w14:paraId="07BF5788"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 </w:t>
            </w:r>
          </w:p>
        </w:tc>
      </w:tr>
      <w:tr w:rsidR="00126976" w:rsidRPr="00A6624A" w14:paraId="39F48606" w14:textId="77777777" w:rsidTr="009A46B3">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F84AF94"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empleado</w:t>
            </w:r>
          </w:p>
        </w:tc>
        <w:tc>
          <w:tcPr>
            <w:tcW w:w="2240" w:type="dxa"/>
            <w:tcBorders>
              <w:top w:val="nil"/>
              <w:left w:val="nil"/>
              <w:bottom w:val="single" w:sz="4" w:space="0" w:color="auto"/>
              <w:right w:val="single" w:sz="4" w:space="0" w:color="auto"/>
            </w:tcBorders>
            <w:shd w:val="clear" w:color="auto" w:fill="auto"/>
            <w:noWrap/>
            <w:vAlign w:val="bottom"/>
            <w:hideMark/>
          </w:tcPr>
          <w:p w14:paraId="40508C25"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ano_de_nacimiento</w:t>
            </w:r>
          </w:p>
        </w:tc>
        <w:tc>
          <w:tcPr>
            <w:tcW w:w="2180" w:type="dxa"/>
            <w:tcBorders>
              <w:top w:val="nil"/>
              <w:left w:val="nil"/>
              <w:bottom w:val="single" w:sz="4" w:space="0" w:color="auto"/>
              <w:right w:val="single" w:sz="4" w:space="0" w:color="auto"/>
            </w:tcBorders>
            <w:shd w:val="clear" w:color="auto" w:fill="auto"/>
            <w:noWrap/>
            <w:vAlign w:val="bottom"/>
            <w:hideMark/>
          </w:tcPr>
          <w:p w14:paraId="6D1D36F0"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integer</w:t>
            </w:r>
          </w:p>
        </w:tc>
        <w:tc>
          <w:tcPr>
            <w:tcW w:w="2960" w:type="dxa"/>
            <w:tcBorders>
              <w:top w:val="nil"/>
              <w:left w:val="nil"/>
              <w:bottom w:val="single" w:sz="4" w:space="0" w:color="auto"/>
              <w:right w:val="single" w:sz="4" w:space="0" w:color="auto"/>
            </w:tcBorders>
            <w:shd w:val="clear" w:color="auto" w:fill="auto"/>
            <w:noWrap/>
            <w:vAlign w:val="bottom"/>
            <w:hideMark/>
          </w:tcPr>
          <w:p w14:paraId="14D18AAE"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Año de Nacimiento del Usuario</w:t>
            </w:r>
          </w:p>
        </w:tc>
        <w:tc>
          <w:tcPr>
            <w:tcW w:w="440" w:type="dxa"/>
            <w:tcBorders>
              <w:top w:val="nil"/>
              <w:left w:val="nil"/>
              <w:bottom w:val="single" w:sz="4" w:space="0" w:color="auto"/>
              <w:right w:val="single" w:sz="4" w:space="0" w:color="auto"/>
            </w:tcBorders>
            <w:shd w:val="clear" w:color="auto" w:fill="auto"/>
            <w:noWrap/>
            <w:vAlign w:val="bottom"/>
            <w:hideMark/>
          </w:tcPr>
          <w:p w14:paraId="45C1E17E"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 </w:t>
            </w:r>
          </w:p>
        </w:tc>
      </w:tr>
      <w:tr w:rsidR="00126976" w:rsidRPr="00A6624A" w14:paraId="3A0C251E" w14:textId="77777777" w:rsidTr="009A46B3">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74C6798E"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empleado</w:t>
            </w:r>
          </w:p>
        </w:tc>
        <w:tc>
          <w:tcPr>
            <w:tcW w:w="2240" w:type="dxa"/>
            <w:tcBorders>
              <w:top w:val="nil"/>
              <w:left w:val="nil"/>
              <w:bottom w:val="single" w:sz="4" w:space="0" w:color="auto"/>
              <w:right w:val="single" w:sz="4" w:space="0" w:color="auto"/>
            </w:tcBorders>
            <w:shd w:val="clear" w:color="auto" w:fill="auto"/>
            <w:noWrap/>
            <w:vAlign w:val="bottom"/>
            <w:hideMark/>
          </w:tcPr>
          <w:p w14:paraId="7D323392"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cargo</w:t>
            </w:r>
          </w:p>
        </w:tc>
        <w:tc>
          <w:tcPr>
            <w:tcW w:w="2180" w:type="dxa"/>
            <w:tcBorders>
              <w:top w:val="nil"/>
              <w:left w:val="nil"/>
              <w:bottom w:val="single" w:sz="4" w:space="0" w:color="auto"/>
              <w:right w:val="single" w:sz="4" w:space="0" w:color="auto"/>
            </w:tcBorders>
            <w:shd w:val="clear" w:color="auto" w:fill="auto"/>
            <w:noWrap/>
            <w:vAlign w:val="bottom"/>
            <w:hideMark/>
          </w:tcPr>
          <w:p w14:paraId="09F152F7"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character varying(50)</w:t>
            </w:r>
          </w:p>
        </w:tc>
        <w:tc>
          <w:tcPr>
            <w:tcW w:w="2960" w:type="dxa"/>
            <w:tcBorders>
              <w:top w:val="nil"/>
              <w:left w:val="nil"/>
              <w:bottom w:val="single" w:sz="4" w:space="0" w:color="auto"/>
              <w:right w:val="single" w:sz="4" w:space="0" w:color="auto"/>
            </w:tcBorders>
            <w:shd w:val="clear" w:color="auto" w:fill="auto"/>
            <w:noWrap/>
            <w:vAlign w:val="bottom"/>
            <w:hideMark/>
          </w:tcPr>
          <w:p w14:paraId="0A088901"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Cargo del Empleado</w:t>
            </w:r>
          </w:p>
        </w:tc>
        <w:tc>
          <w:tcPr>
            <w:tcW w:w="440" w:type="dxa"/>
            <w:tcBorders>
              <w:top w:val="nil"/>
              <w:left w:val="nil"/>
              <w:bottom w:val="single" w:sz="4" w:space="0" w:color="auto"/>
              <w:right w:val="single" w:sz="4" w:space="0" w:color="auto"/>
            </w:tcBorders>
            <w:shd w:val="clear" w:color="auto" w:fill="auto"/>
            <w:noWrap/>
            <w:vAlign w:val="bottom"/>
            <w:hideMark/>
          </w:tcPr>
          <w:p w14:paraId="047C927B"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 </w:t>
            </w:r>
          </w:p>
        </w:tc>
      </w:tr>
      <w:tr w:rsidR="00126976" w:rsidRPr="00A6624A" w14:paraId="29DF6A03" w14:textId="77777777" w:rsidTr="009A46B3">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7EF8BEB8"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empleado</w:t>
            </w:r>
          </w:p>
        </w:tc>
        <w:tc>
          <w:tcPr>
            <w:tcW w:w="2240" w:type="dxa"/>
            <w:tcBorders>
              <w:top w:val="nil"/>
              <w:left w:val="nil"/>
              <w:bottom w:val="single" w:sz="4" w:space="0" w:color="auto"/>
              <w:right w:val="single" w:sz="4" w:space="0" w:color="auto"/>
            </w:tcBorders>
            <w:shd w:val="clear" w:color="auto" w:fill="auto"/>
            <w:noWrap/>
            <w:vAlign w:val="bottom"/>
            <w:hideMark/>
          </w:tcPr>
          <w:p w14:paraId="27B99C58"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ciudad</w:t>
            </w:r>
          </w:p>
        </w:tc>
        <w:tc>
          <w:tcPr>
            <w:tcW w:w="2180" w:type="dxa"/>
            <w:tcBorders>
              <w:top w:val="nil"/>
              <w:left w:val="nil"/>
              <w:bottom w:val="single" w:sz="4" w:space="0" w:color="auto"/>
              <w:right w:val="single" w:sz="4" w:space="0" w:color="auto"/>
            </w:tcBorders>
            <w:shd w:val="clear" w:color="auto" w:fill="auto"/>
            <w:noWrap/>
            <w:vAlign w:val="bottom"/>
            <w:hideMark/>
          </w:tcPr>
          <w:p w14:paraId="16AFAD6B"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character varying(50)</w:t>
            </w:r>
          </w:p>
        </w:tc>
        <w:tc>
          <w:tcPr>
            <w:tcW w:w="2960" w:type="dxa"/>
            <w:tcBorders>
              <w:top w:val="nil"/>
              <w:left w:val="nil"/>
              <w:bottom w:val="single" w:sz="4" w:space="0" w:color="auto"/>
              <w:right w:val="single" w:sz="4" w:space="0" w:color="auto"/>
            </w:tcBorders>
            <w:shd w:val="clear" w:color="auto" w:fill="auto"/>
            <w:noWrap/>
            <w:vAlign w:val="bottom"/>
            <w:hideMark/>
          </w:tcPr>
          <w:p w14:paraId="6C9CA65A"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Ciudad donde Reside</w:t>
            </w:r>
          </w:p>
        </w:tc>
        <w:tc>
          <w:tcPr>
            <w:tcW w:w="440" w:type="dxa"/>
            <w:tcBorders>
              <w:top w:val="nil"/>
              <w:left w:val="nil"/>
              <w:bottom w:val="single" w:sz="4" w:space="0" w:color="auto"/>
              <w:right w:val="single" w:sz="4" w:space="0" w:color="auto"/>
            </w:tcBorders>
            <w:shd w:val="clear" w:color="auto" w:fill="auto"/>
            <w:noWrap/>
            <w:vAlign w:val="bottom"/>
            <w:hideMark/>
          </w:tcPr>
          <w:p w14:paraId="50A6CBA5"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 </w:t>
            </w:r>
          </w:p>
        </w:tc>
      </w:tr>
      <w:tr w:rsidR="00126976" w:rsidRPr="00A6624A" w14:paraId="26399DDD" w14:textId="77777777" w:rsidTr="009A46B3">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7AF2AC3C"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empleado</w:t>
            </w:r>
          </w:p>
        </w:tc>
        <w:tc>
          <w:tcPr>
            <w:tcW w:w="2240" w:type="dxa"/>
            <w:tcBorders>
              <w:top w:val="nil"/>
              <w:left w:val="nil"/>
              <w:bottom w:val="single" w:sz="4" w:space="0" w:color="auto"/>
              <w:right w:val="single" w:sz="4" w:space="0" w:color="auto"/>
            </w:tcBorders>
            <w:shd w:val="clear" w:color="auto" w:fill="auto"/>
            <w:noWrap/>
            <w:vAlign w:val="bottom"/>
            <w:hideMark/>
          </w:tcPr>
          <w:p w14:paraId="4AC66E03"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calle</w:t>
            </w:r>
          </w:p>
        </w:tc>
        <w:tc>
          <w:tcPr>
            <w:tcW w:w="2180" w:type="dxa"/>
            <w:tcBorders>
              <w:top w:val="nil"/>
              <w:left w:val="nil"/>
              <w:bottom w:val="single" w:sz="4" w:space="0" w:color="auto"/>
              <w:right w:val="single" w:sz="4" w:space="0" w:color="auto"/>
            </w:tcBorders>
            <w:shd w:val="clear" w:color="auto" w:fill="auto"/>
            <w:noWrap/>
            <w:vAlign w:val="bottom"/>
            <w:hideMark/>
          </w:tcPr>
          <w:p w14:paraId="39773871"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character varying(50)</w:t>
            </w:r>
          </w:p>
        </w:tc>
        <w:tc>
          <w:tcPr>
            <w:tcW w:w="2960" w:type="dxa"/>
            <w:tcBorders>
              <w:top w:val="nil"/>
              <w:left w:val="nil"/>
              <w:bottom w:val="single" w:sz="4" w:space="0" w:color="auto"/>
              <w:right w:val="single" w:sz="4" w:space="0" w:color="auto"/>
            </w:tcBorders>
            <w:shd w:val="clear" w:color="auto" w:fill="auto"/>
            <w:noWrap/>
            <w:vAlign w:val="bottom"/>
            <w:hideMark/>
          </w:tcPr>
          <w:p w14:paraId="2DBD083D"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Direccion del Uuario</w:t>
            </w:r>
          </w:p>
        </w:tc>
        <w:tc>
          <w:tcPr>
            <w:tcW w:w="440" w:type="dxa"/>
            <w:tcBorders>
              <w:top w:val="nil"/>
              <w:left w:val="nil"/>
              <w:bottom w:val="single" w:sz="4" w:space="0" w:color="auto"/>
              <w:right w:val="single" w:sz="4" w:space="0" w:color="auto"/>
            </w:tcBorders>
            <w:shd w:val="clear" w:color="auto" w:fill="auto"/>
            <w:noWrap/>
            <w:vAlign w:val="bottom"/>
            <w:hideMark/>
          </w:tcPr>
          <w:p w14:paraId="47F1E70C"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 </w:t>
            </w:r>
          </w:p>
        </w:tc>
      </w:tr>
      <w:tr w:rsidR="00126976" w:rsidRPr="00A6624A" w14:paraId="6FE3EA38" w14:textId="77777777" w:rsidTr="009A46B3">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0B69ED59"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empleado</w:t>
            </w:r>
          </w:p>
        </w:tc>
        <w:tc>
          <w:tcPr>
            <w:tcW w:w="2240" w:type="dxa"/>
            <w:tcBorders>
              <w:top w:val="nil"/>
              <w:left w:val="nil"/>
              <w:bottom w:val="single" w:sz="4" w:space="0" w:color="auto"/>
              <w:right w:val="single" w:sz="4" w:space="0" w:color="auto"/>
            </w:tcBorders>
            <w:shd w:val="clear" w:color="auto" w:fill="auto"/>
            <w:noWrap/>
            <w:vAlign w:val="bottom"/>
            <w:hideMark/>
          </w:tcPr>
          <w:p w14:paraId="79C31C70"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nro</w:t>
            </w:r>
          </w:p>
        </w:tc>
        <w:tc>
          <w:tcPr>
            <w:tcW w:w="2180" w:type="dxa"/>
            <w:tcBorders>
              <w:top w:val="nil"/>
              <w:left w:val="nil"/>
              <w:bottom w:val="single" w:sz="4" w:space="0" w:color="auto"/>
              <w:right w:val="single" w:sz="4" w:space="0" w:color="auto"/>
            </w:tcBorders>
            <w:shd w:val="clear" w:color="auto" w:fill="auto"/>
            <w:noWrap/>
            <w:vAlign w:val="bottom"/>
            <w:hideMark/>
          </w:tcPr>
          <w:p w14:paraId="4D26DBDD"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integer</w:t>
            </w:r>
          </w:p>
        </w:tc>
        <w:tc>
          <w:tcPr>
            <w:tcW w:w="2960" w:type="dxa"/>
            <w:tcBorders>
              <w:top w:val="nil"/>
              <w:left w:val="nil"/>
              <w:bottom w:val="single" w:sz="4" w:space="0" w:color="auto"/>
              <w:right w:val="single" w:sz="4" w:space="0" w:color="auto"/>
            </w:tcBorders>
            <w:shd w:val="clear" w:color="auto" w:fill="auto"/>
            <w:noWrap/>
            <w:vAlign w:val="bottom"/>
            <w:hideMark/>
          </w:tcPr>
          <w:p w14:paraId="66CD8BC5"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Numero de la Direccion</w:t>
            </w:r>
          </w:p>
        </w:tc>
        <w:tc>
          <w:tcPr>
            <w:tcW w:w="440" w:type="dxa"/>
            <w:tcBorders>
              <w:top w:val="nil"/>
              <w:left w:val="nil"/>
              <w:bottom w:val="single" w:sz="4" w:space="0" w:color="auto"/>
              <w:right w:val="single" w:sz="4" w:space="0" w:color="auto"/>
            </w:tcBorders>
            <w:shd w:val="clear" w:color="auto" w:fill="auto"/>
            <w:noWrap/>
            <w:vAlign w:val="bottom"/>
            <w:hideMark/>
          </w:tcPr>
          <w:p w14:paraId="7677E047"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 </w:t>
            </w:r>
          </w:p>
        </w:tc>
      </w:tr>
    </w:tbl>
    <w:p w14:paraId="159D4BE0" w14:textId="77777777" w:rsidR="00126976" w:rsidRDefault="00126976" w:rsidP="003F7770">
      <w:pPr>
        <w:jc w:val="both"/>
      </w:pPr>
    </w:p>
    <w:tbl>
      <w:tblPr>
        <w:tblW w:w="9020" w:type="dxa"/>
        <w:tblCellMar>
          <w:left w:w="70" w:type="dxa"/>
          <w:right w:w="70" w:type="dxa"/>
        </w:tblCellMar>
        <w:tblLook w:val="04A0" w:firstRow="1" w:lastRow="0" w:firstColumn="1" w:lastColumn="0" w:noHBand="0" w:noVBand="1"/>
      </w:tblPr>
      <w:tblGrid>
        <w:gridCol w:w="1200"/>
        <w:gridCol w:w="2240"/>
        <w:gridCol w:w="2180"/>
        <w:gridCol w:w="2960"/>
        <w:gridCol w:w="440"/>
      </w:tblGrid>
      <w:tr w:rsidR="00126976" w:rsidRPr="00A6624A" w14:paraId="21CAD7D7" w14:textId="77777777" w:rsidTr="009A46B3">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7488A5"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Tabla</w:t>
            </w:r>
          </w:p>
        </w:tc>
        <w:tc>
          <w:tcPr>
            <w:tcW w:w="2240" w:type="dxa"/>
            <w:tcBorders>
              <w:top w:val="single" w:sz="4" w:space="0" w:color="auto"/>
              <w:left w:val="nil"/>
              <w:bottom w:val="single" w:sz="4" w:space="0" w:color="auto"/>
              <w:right w:val="single" w:sz="4" w:space="0" w:color="auto"/>
            </w:tcBorders>
            <w:shd w:val="clear" w:color="auto" w:fill="auto"/>
            <w:noWrap/>
            <w:vAlign w:val="bottom"/>
            <w:hideMark/>
          </w:tcPr>
          <w:p w14:paraId="67AB0B97"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Columna</w:t>
            </w:r>
          </w:p>
        </w:tc>
        <w:tc>
          <w:tcPr>
            <w:tcW w:w="2180" w:type="dxa"/>
            <w:tcBorders>
              <w:top w:val="single" w:sz="4" w:space="0" w:color="auto"/>
              <w:left w:val="nil"/>
              <w:bottom w:val="single" w:sz="4" w:space="0" w:color="auto"/>
              <w:right w:val="single" w:sz="4" w:space="0" w:color="auto"/>
            </w:tcBorders>
            <w:shd w:val="clear" w:color="auto" w:fill="auto"/>
            <w:noWrap/>
            <w:vAlign w:val="bottom"/>
            <w:hideMark/>
          </w:tcPr>
          <w:p w14:paraId="27E87E0B"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Tipo de Variable</w:t>
            </w:r>
          </w:p>
        </w:tc>
        <w:tc>
          <w:tcPr>
            <w:tcW w:w="2960" w:type="dxa"/>
            <w:tcBorders>
              <w:top w:val="single" w:sz="4" w:space="0" w:color="auto"/>
              <w:left w:val="nil"/>
              <w:bottom w:val="single" w:sz="4" w:space="0" w:color="auto"/>
              <w:right w:val="nil"/>
            </w:tcBorders>
            <w:shd w:val="clear" w:color="auto" w:fill="auto"/>
            <w:noWrap/>
            <w:vAlign w:val="bottom"/>
            <w:hideMark/>
          </w:tcPr>
          <w:p w14:paraId="1D382BD6"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Descripción</w:t>
            </w:r>
          </w:p>
        </w:tc>
        <w:tc>
          <w:tcPr>
            <w:tcW w:w="440" w:type="dxa"/>
            <w:tcBorders>
              <w:top w:val="nil"/>
              <w:left w:val="single" w:sz="4" w:space="0" w:color="auto"/>
              <w:bottom w:val="single" w:sz="4" w:space="0" w:color="auto"/>
              <w:right w:val="nil"/>
            </w:tcBorders>
            <w:shd w:val="clear" w:color="auto" w:fill="auto"/>
            <w:noWrap/>
            <w:vAlign w:val="bottom"/>
            <w:hideMark/>
          </w:tcPr>
          <w:p w14:paraId="0EF6814B"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 </w:t>
            </w:r>
          </w:p>
        </w:tc>
      </w:tr>
      <w:tr w:rsidR="00126976" w:rsidRPr="00A6624A" w14:paraId="74D5C429" w14:textId="77777777" w:rsidTr="009A46B3">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7DC7126B"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entrega</w:t>
            </w:r>
          </w:p>
        </w:tc>
        <w:tc>
          <w:tcPr>
            <w:tcW w:w="2240" w:type="dxa"/>
            <w:tcBorders>
              <w:top w:val="nil"/>
              <w:left w:val="nil"/>
              <w:bottom w:val="single" w:sz="4" w:space="0" w:color="auto"/>
              <w:right w:val="single" w:sz="4" w:space="0" w:color="auto"/>
            </w:tcBorders>
            <w:shd w:val="clear" w:color="auto" w:fill="auto"/>
            <w:noWrap/>
            <w:vAlign w:val="bottom"/>
            <w:hideMark/>
          </w:tcPr>
          <w:p w14:paraId="591A7F5E"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id_pedido</w:t>
            </w:r>
          </w:p>
        </w:tc>
        <w:tc>
          <w:tcPr>
            <w:tcW w:w="2180" w:type="dxa"/>
            <w:tcBorders>
              <w:top w:val="nil"/>
              <w:left w:val="nil"/>
              <w:bottom w:val="single" w:sz="4" w:space="0" w:color="auto"/>
              <w:right w:val="single" w:sz="4" w:space="0" w:color="auto"/>
            </w:tcBorders>
            <w:shd w:val="clear" w:color="auto" w:fill="auto"/>
            <w:noWrap/>
            <w:vAlign w:val="bottom"/>
            <w:hideMark/>
          </w:tcPr>
          <w:p w14:paraId="68951396"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integer</w:t>
            </w:r>
          </w:p>
        </w:tc>
        <w:tc>
          <w:tcPr>
            <w:tcW w:w="2960" w:type="dxa"/>
            <w:tcBorders>
              <w:top w:val="nil"/>
              <w:left w:val="nil"/>
              <w:bottom w:val="single" w:sz="4" w:space="0" w:color="auto"/>
              <w:right w:val="single" w:sz="4" w:space="0" w:color="auto"/>
            </w:tcBorders>
            <w:shd w:val="clear" w:color="auto" w:fill="auto"/>
            <w:noWrap/>
            <w:vAlign w:val="bottom"/>
            <w:hideMark/>
          </w:tcPr>
          <w:p w14:paraId="3A1D448C"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Codigo de Pedido</w:t>
            </w:r>
          </w:p>
        </w:tc>
        <w:tc>
          <w:tcPr>
            <w:tcW w:w="440" w:type="dxa"/>
            <w:tcBorders>
              <w:top w:val="nil"/>
              <w:left w:val="nil"/>
              <w:bottom w:val="single" w:sz="4" w:space="0" w:color="auto"/>
              <w:right w:val="single" w:sz="4" w:space="0" w:color="auto"/>
            </w:tcBorders>
            <w:shd w:val="clear" w:color="auto" w:fill="auto"/>
            <w:noWrap/>
            <w:vAlign w:val="bottom"/>
            <w:hideMark/>
          </w:tcPr>
          <w:p w14:paraId="0FDB8DA6"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FK</w:t>
            </w:r>
          </w:p>
        </w:tc>
      </w:tr>
      <w:tr w:rsidR="00126976" w:rsidRPr="00A6624A" w14:paraId="4B4D0D62" w14:textId="77777777" w:rsidTr="009A46B3">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47D35533"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entrega</w:t>
            </w:r>
          </w:p>
        </w:tc>
        <w:tc>
          <w:tcPr>
            <w:tcW w:w="2240" w:type="dxa"/>
            <w:tcBorders>
              <w:top w:val="nil"/>
              <w:left w:val="nil"/>
              <w:bottom w:val="single" w:sz="4" w:space="0" w:color="auto"/>
              <w:right w:val="single" w:sz="4" w:space="0" w:color="auto"/>
            </w:tcBorders>
            <w:shd w:val="clear" w:color="auto" w:fill="auto"/>
            <w:noWrap/>
            <w:vAlign w:val="bottom"/>
            <w:hideMark/>
          </w:tcPr>
          <w:p w14:paraId="11786C8F"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rut</w:t>
            </w:r>
          </w:p>
        </w:tc>
        <w:tc>
          <w:tcPr>
            <w:tcW w:w="2180" w:type="dxa"/>
            <w:tcBorders>
              <w:top w:val="nil"/>
              <w:left w:val="nil"/>
              <w:bottom w:val="single" w:sz="4" w:space="0" w:color="auto"/>
              <w:right w:val="single" w:sz="4" w:space="0" w:color="auto"/>
            </w:tcBorders>
            <w:shd w:val="clear" w:color="auto" w:fill="auto"/>
            <w:noWrap/>
            <w:vAlign w:val="bottom"/>
            <w:hideMark/>
          </w:tcPr>
          <w:p w14:paraId="53E9540F"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integer</w:t>
            </w:r>
          </w:p>
        </w:tc>
        <w:tc>
          <w:tcPr>
            <w:tcW w:w="2960" w:type="dxa"/>
            <w:tcBorders>
              <w:top w:val="nil"/>
              <w:left w:val="nil"/>
              <w:bottom w:val="single" w:sz="4" w:space="0" w:color="auto"/>
              <w:right w:val="single" w:sz="4" w:space="0" w:color="auto"/>
            </w:tcBorders>
            <w:shd w:val="clear" w:color="auto" w:fill="auto"/>
            <w:noWrap/>
            <w:vAlign w:val="bottom"/>
            <w:hideMark/>
          </w:tcPr>
          <w:p w14:paraId="394AA070"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R.U.T del Usuario</w:t>
            </w:r>
          </w:p>
        </w:tc>
        <w:tc>
          <w:tcPr>
            <w:tcW w:w="440" w:type="dxa"/>
            <w:tcBorders>
              <w:top w:val="nil"/>
              <w:left w:val="nil"/>
              <w:bottom w:val="single" w:sz="4" w:space="0" w:color="auto"/>
              <w:right w:val="single" w:sz="4" w:space="0" w:color="auto"/>
            </w:tcBorders>
            <w:shd w:val="clear" w:color="auto" w:fill="auto"/>
            <w:noWrap/>
            <w:vAlign w:val="bottom"/>
            <w:hideMark/>
          </w:tcPr>
          <w:p w14:paraId="7EF9AC1F"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FK</w:t>
            </w:r>
          </w:p>
        </w:tc>
      </w:tr>
    </w:tbl>
    <w:p w14:paraId="660746A2" w14:textId="77777777" w:rsidR="00126976" w:rsidRDefault="00126976" w:rsidP="00126976"/>
    <w:tbl>
      <w:tblPr>
        <w:tblW w:w="9020" w:type="dxa"/>
        <w:tblCellMar>
          <w:left w:w="70" w:type="dxa"/>
          <w:right w:w="70" w:type="dxa"/>
        </w:tblCellMar>
        <w:tblLook w:val="04A0" w:firstRow="1" w:lastRow="0" w:firstColumn="1" w:lastColumn="0" w:noHBand="0" w:noVBand="1"/>
      </w:tblPr>
      <w:tblGrid>
        <w:gridCol w:w="1200"/>
        <w:gridCol w:w="2240"/>
        <w:gridCol w:w="2180"/>
        <w:gridCol w:w="2960"/>
        <w:gridCol w:w="440"/>
      </w:tblGrid>
      <w:tr w:rsidR="00126976" w:rsidRPr="00A6624A" w14:paraId="05C35DEF" w14:textId="77777777" w:rsidTr="009A46B3">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2DB37B"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Tabla</w:t>
            </w:r>
          </w:p>
        </w:tc>
        <w:tc>
          <w:tcPr>
            <w:tcW w:w="2240" w:type="dxa"/>
            <w:tcBorders>
              <w:top w:val="single" w:sz="4" w:space="0" w:color="auto"/>
              <w:left w:val="nil"/>
              <w:bottom w:val="single" w:sz="4" w:space="0" w:color="auto"/>
              <w:right w:val="single" w:sz="4" w:space="0" w:color="auto"/>
            </w:tcBorders>
            <w:shd w:val="clear" w:color="auto" w:fill="auto"/>
            <w:noWrap/>
            <w:vAlign w:val="bottom"/>
            <w:hideMark/>
          </w:tcPr>
          <w:p w14:paraId="344B4E7A"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Columna</w:t>
            </w:r>
          </w:p>
        </w:tc>
        <w:tc>
          <w:tcPr>
            <w:tcW w:w="2180" w:type="dxa"/>
            <w:tcBorders>
              <w:top w:val="single" w:sz="4" w:space="0" w:color="auto"/>
              <w:left w:val="nil"/>
              <w:bottom w:val="single" w:sz="4" w:space="0" w:color="auto"/>
              <w:right w:val="single" w:sz="4" w:space="0" w:color="auto"/>
            </w:tcBorders>
            <w:shd w:val="clear" w:color="auto" w:fill="auto"/>
            <w:noWrap/>
            <w:vAlign w:val="bottom"/>
            <w:hideMark/>
          </w:tcPr>
          <w:p w14:paraId="480E5B29"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Tipo de Variable</w:t>
            </w:r>
          </w:p>
        </w:tc>
        <w:tc>
          <w:tcPr>
            <w:tcW w:w="2960" w:type="dxa"/>
            <w:tcBorders>
              <w:top w:val="single" w:sz="4" w:space="0" w:color="auto"/>
              <w:left w:val="nil"/>
              <w:bottom w:val="single" w:sz="4" w:space="0" w:color="auto"/>
              <w:right w:val="nil"/>
            </w:tcBorders>
            <w:shd w:val="clear" w:color="auto" w:fill="auto"/>
            <w:noWrap/>
            <w:vAlign w:val="bottom"/>
            <w:hideMark/>
          </w:tcPr>
          <w:p w14:paraId="69CC209D"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Descripción</w:t>
            </w:r>
          </w:p>
        </w:tc>
        <w:tc>
          <w:tcPr>
            <w:tcW w:w="440" w:type="dxa"/>
            <w:tcBorders>
              <w:top w:val="nil"/>
              <w:left w:val="single" w:sz="4" w:space="0" w:color="auto"/>
              <w:bottom w:val="single" w:sz="4" w:space="0" w:color="auto"/>
              <w:right w:val="nil"/>
            </w:tcBorders>
            <w:shd w:val="clear" w:color="auto" w:fill="auto"/>
            <w:noWrap/>
            <w:vAlign w:val="bottom"/>
            <w:hideMark/>
          </w:tcPr>
          <w:p w14:paraId="570C1661"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 </w:t>
            </w:r>
          </w:p>
        </w:tc>
      </w:tr>
      <w:tr w:rsidR="00126976" w:rsidRPr="00A6624A" w14:paraId="28C71C95" w14:textId="77777777" w:rsidTr="009A46B3">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2F7535F"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envia</w:t>
            </w:r>
          </w:p>
        </w:tc>
        <w:tc>
          <w:tcPr>
            <w:tcW w:w="2240" w:type="dxa"/>
            <w:tcBorders>
              <w:top w:val="nil"/>
              <w:left w:val="nil"/>
              <w:bottom w:val="single" w:sz="4" w:space="0" w:color="auto"/>
              <w:right w:val="single" w:sz="4" w:space="0" w:color="auto"/>
            </w:tcBorders>
            <w:shd w:val="clear" w:color="auto" w:fill="auto"/>
            <w:noWrap/>
            <w:vAlign w:val="bottom"/>
            <w:hideMark/>
          </w:tcPr>
          <w:p w14:paraId="55462A2B"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id_pedido</w:t>
            </w:r>
          </w:p>
        </w:tc>
        <w:tc>
          <w:tcPr>
            <w:tcW w:w="2180" w:type="dxa"/>
            <w:tcBorders>
              <w:top w:val="nil"/>
              <w:left w:val="nil"/>
              <w:bottom w:val="single" w:sz="4" w:space="0" w:color="auto"/>
              <w:right w:val="single" w:sz="4" w:space="0" w:color="auto"/>
            </w:tcBorders>
            <w:shd w:val="clear" w:color="auto" w:fill="auto"/>
            <w:noWrap/>
            <w:vAlign w:val="bottom"/>
            <w:hideMark/>
          </w:tcPr>
          <w:p w14:paraId="7FCC9879"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integer</w:t>
            </w:r>
          </w:p>
        </w:tc>
        <w:tc>
          <w:tcPr>
            <w:tcW w:w="2960" w:type="dxa"/>
            <w:tcBorders>
              <w:top w:val="nil"/>
              <w:left w:val="nil"/>
              <w:bottom w:val="single" w:sz="4" w:space="0" w:color="auto"/>
              <w:right w:val="single" w:sz="4" w:space="0" w:color="auto"/>
            </w:tcBorders>
            <w:shd w:val="clear" w:color="auto" w:fill="auto"/>
            <w:noWrap/>
            <w:vAlign w:val="bottom"/>
            <w:hideMark/>
          </w:tcPr>
          <w:p w14:paraId="67024687"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Codigo de Pedido</w:t>
            </w:r>
          </w:p>
        </w:tc>
        <w:tc>
          <w:tcPr>
            <w:tcW w:w="440" w:type="dxa"/>
            <w:tcBorders>
              <w:top w:val="nil"/>
              <w:left w:val="nil"/>
              <w:bottom w:val="single" w:sz="4" w:space="0" w:color="auto"/>
              <w:right w:val="single" w:sz="4" w:space="0" w:color="auto"/>
            </w:tcBorders>
            <w:shd w:val="clear" w:color="auto" w:fill="auto"/>
            <w:noWrap/>
            <w:vAlign w:val="bottom"/>
            <w:hideMark/>
          </w:tcPr>
          <w:p w14:paraId="5D588A86"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FK</w:t>
            </w:r>
          </w:p>
        </w:tc>
      </w:tr>
      <w:tr w:rsidR="00126976" w:rsidRPr="00A6624A" w14:paraId="646E2E94" w14:textId="77777777" w:rsidTr="009A46B3">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79A05B2A"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envia</w:t>
            </w:r>
          </w:p>
        </w:tc>
        <w:tc>
          <w:tcPr>
            <w:tcW w:w="2240" w:type="dxa"/>
            <w:tcBorders>
              <w:top w:val="nil"/>
              <w:left w:val="nil"/>
              <w:bottom w:val="single" w:sz="4" w:space="0" w:color="auto"/>
              <w:right w:val="single" w:sz="4" w:space="0" w:color="auto"/>
            </w:tcBorders>
            <w:shd w:val="clear" w:color="auto" w:fill="auto"/>
            <w:noWrap/>
            <w:vAlign w:val="bottom"/>
            <w:hideMark/>
          </w:tcPr>
          <w:p w14:paraId="17D64EB3"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id_producto</w:t>
            </w:r>
          </w:p>
        </w:tc>
        <w:tc>
          <w:tcPr>
            <w:tcW w:w="2180" w:type="dxa"/>
            <w:tcBorders>
              <w:top w:val="nil"/>
              <w:left w:val="nil"/>
              <w:bottom w:val="single" w:sz="4" w:space="0" w:color="auto"/>
              <w:right w:val="single" w:sz="4" w:space="0" w:color="auto"/>
            </w:tcBorders>
            <w:shd w:val="clear" w:color="auto" w:fill="auto"/>
            <w:noWrap/>
            <w:vAlign w:val="bottom"/>
            <w:hideMark/>
          </w:tcPr>
          <w:p w14:paraId="1395E6FF"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integer</w:t>
            </w:r>
          </w:p>
        </w:tc>
        <w:tc>
          <w:tcPr>
            <w:tcW w:w="2960" w:type="dxa"/>
            <w:tcBorders>
              <w:top w:val="nil"/>
              <w:left w:val="nil"/>
              <w:bottom w:val="single" w:sz="4" w:space="0" w:color="auto"/>
              <w:right w:val="single" w:sz="4" w:space="0" w:color="auto"/>
            </w:tcBorders>
            <w:shd w:val="clear" w:color="auto" w:fill="auto"/>
            <w:noWrap/>
            <w:vAlign w:val="bottom"/>
            <w:hideMark/>
          </w:tcPr>
          <w:p w14:paraId="78CB806D"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Codigo del Producto</w:t>
            </w:r>
          </w:p>
        </w:tc>
        <w:tc>
          <w:tcPr>
            <w:tcW w:w="440" w:type="dxa"/>
            <w:tcBorders>
              <w:top w:val="nil"/>
              <w:left w:val="nil"/>
              <w:bottom w:val="single" w:sz="4" w:space="0" w:color="auto"/>
              <w:right w:val="single" w:sz="4" w:space="0" w:color="auto"/>
            </w:tcBorders>
            <w:shd w:val="clear" w:color="auto" w:fill="auto"/>
            <w:noWrap/>
            <w:vAlign w:val="bottom"/>
            <w:hideMark/>
          </w:tcPr>
          <w:p w14:paraId="320AD3DA"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FK</w:t>
            </w:r>
          </w:p>
        </w:tc>
      </w:tr>
    </w:tbl>
    <w:p w14:paraId="71FDE28B" w14:textId="77777777" w:rsidR="00126976" w:rsidRDefault="00126976" w:rsidP="00126976"/>
    <w:tbl>
      <w:tblPr>
        <w:tblW w:w="9020" w:type="dxa"/>
        <w:tblCellMar>
          <w:left w:w="70" w:type="dxa"/>
          <w:right w:w="70" w:type="dxa"/>
        </w:tblCellMar>
        <w:tblLook w:val="04A0" w:firstRow="1" w:lastRow="0" w:firstColumn="1" w:lastColumn="0" w:noHBand="0" w:noVBand="1"/>
      </w:tblPr>
      <w:tblGrid>
        <w:gridCol w:w="1200"/>
        <w:gridCol w:w="2240"/>
        <w:gridCol w:w="2180"/>
        <w:gridCol w:w="2960"/>
        <w:gridCol w:w="440"/>
      </w:tblGrid>
      <w:tr w:rsidR="00126976" w:rsidRPr="00A6624A" w14:paraId="0AC65FE8" w14:textId="77777777" w:rsidTr="009A46B3">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E8D539"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Tabla</w:t>
            </w:r>
          </w:p>
        </w:tc>
        <w:tc>
          <w:tcPr>
            <w:tcW w:w="2240" w:type="dxa"/>
            <w:tcBorders>
              <w:top w:val="single" w:sz="4" w:space="0" w:color="auto"/>
              <w:left w:val="nil"/>
              <w:bottom w:val="single" w:sz="4" w:space="0" w:color="auto"/>
              <w:right w:val="single" w:sz="4" w:space="0" w:color="auto"/>
            </w:tcBorders>
            <w:shd w:val="clear" w:color="auto" w:fill="auto"/>
            <w:noWrap/>
            <w:vAlign w:val="bottom"/>
            <w:hideMark/>
          </w:tcPr>
          <w:p w14:paraId="0648C6C0"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Columna</w:t>
            </w:r>
          </w:p>
        </w:tc>
        <w:tc>
          <w:tcPr>
            <w:tcW w:w="2180" w:type="dxa"/>
            <w:tcBorders>
              <w:top w:val="single" w:sz="4" w:space="0" w:color="auto"/>
              <w:left w:val="nil"/>
              <w:bottom w:val="single" w:sz="4" w:space="0" w:color="auto"/>
              <w:right w:val="single" w:sz="4" w:space="0" w:color="auto"/>
            </w:tcBorders>
            <w:shd w:val="clear" w:color="auto" w:fill="auto"/>
            <w:noWrap/>
            <w:vAlign w:val="bottom"/>
            <w:hideMark/>
          </w:tcPr>
          <w:p w14:paraId="30FD5B77"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Tipo de Variable</w:t>
            </w:r>
          </w:p>
        </w:tc>
        <w:tc>
          <w:tcPr>
            <w:tcW w:w="2960" w:type="dxa"/>
            <w:tcBorders>
              <w:top w:val="single" w:sz="4" w:space="0" w:color="auto"/>
              <w:left w:val="nil"/>
              <w:bottom w:val="single" w:sz="4" w:space="0" w:color="auto"/>
              <w:right w:val="nil"/>
            </w:tcBorders>
            <w:shd w:val="clear" w:color="auto" w:fill="auto"/>
            <w:noWrap/>
            <w:vAlign w:val="bottom"/>
            <w:hideMark/>
          </w:tcPr>
          <w:p w14:paraId="02AAA20D"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Descripción</w:t>
            </w:r>
          </w:p>
        </w:tc>
        <w:tc>
          <w:tcPr>
            <w:tcW w:w="440" w:type="dxa"/>
            <w:tcBorders>
              <w:top w:val="nil"/>
              <w:left w:val="single" w:sz="4" w:space="0" w:color="auto"/>
              <w:bottom w:val="single" w:sz="4" w:space="0" w:color="auto"/>
              <w:right w:val="nil"/>
            </w:tcBorders>
            <w:shd w:val="clear" w:color="auto" w:fill="auto"/>
            <w:noWrap/>
            <w:vAlign w:val="bottom"/>
            <w:hideMark/>
          </w:tcPr>
          <w:p w14:paraId="67177A94"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 </w:t>
            </w:r>
          </w:p>
        </w:tc>
      </w:tr>
      <w:tr w:rsidR="00126976" w:rsidRPr="00A6624A" w14:paraId="28FDC161" w14:textId="77777777" w:rsidTr="009A46B3">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7759ED1E"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mascota</w:t>
            </w:r>
          </w:p>
        </w:tc>
        <w:tc>
          <w:tcPr>
            <w:tcW w:w="2240" w:type="dxa"/>
            <w:tcBorders>
              <w:top w:val="nil"/>
              <w:left w:val="nil"/>
              <w:bottom w:val="single" w:sz="4" w:space="0" w:color="auto"/>
              <w:right w:val="single" w:sz="4" w:space="0" w:color="auto"/>
            </w:tcBorders>
            <w:shd w:val="clear" w:color="auto" w:fill="auto"/>
            <w:noWrap/>
            <w:vAlign w:val="bottom"/>
            <w:hideMark/>
          </w:tcPr>
          <w:p w14:paraId="4FEA8DAF"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id_mascota</w:t>
            </w:r>
          </w:p>
        </w:tc>
        <w:tc>
          <w:tcPr>
            <w:tcW w:w="2180" w:type="dxa"/>
            <w:tcBorders>
              <w:top w:val="nil"/>
              <w:left w:val="nil"/>
              <w:bottom w:val="single" w:sz="4" w:space="0" w:color="auto"/>
              <w:right w:val="single" w:sz="4" w:space="0" w:color="auto"/>
            </w:tcBorders>
            <w:shd w:val="clear" w:color="auto" w:fill="auto"/>
            <w:noWrap/>
            <w:vAlign w:val="bottom"/>
            <w:hideMark/>
          </w:tcPr>
          <w:p w14:paraId="744A6117"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integer</w:t>
            </w:r>
          </w:p>
        </w:tc>
        <w:tc>
          <w:tcPr>
            <w:tcW w:w="2960" w:type="dxa"/>
            <w:tcBorders>
              <w:top w:val="nil"/>
              <w:left w:val="nil"/>
              <w:bottom w:val="single" w:sz="4" w:space="0" w:color="auto"/>
              <w:right w:val="single" w:sz="4" w:space="0" w:color="auto"/>
            </w:tcBorders>
            <w:shd w:val="clear" w:color="auto" w:fill="auto"/>
            <w:noWrap/>
            <w:vAlign w:val="bottom"/>
            <w:hideMark/>
          </w:tcPr>
          <w:p w14:paraId="647BAC7C"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Identificacion de la Mascota</w:t>
            </w:r>
          </w:p>
        </w:tc>
        <w:tc>
          <w:tcPr>
            <w:tcW w:w="440" w:type="dxa"/>
            <w:tcBorders>
              <w:top w:val="nil"/>
              <w:left w:val="nil"/>
              <w:bottom w:val="single" w:sz="4" w:space="0" w:color="auto"/>
              <w:right w:val="single" w:sz="4" w:space="0" w:color="auto"/>
            </w:tcBorders>
            <w:shd w:val="clear" w:color="auto" w:fill="auto"/>
            <w:noWrap/>
            <w:vAlign w:val="bottom"/>
            <w:hideMark/>
          </w:tcPr>
          <w:p w14:paraId="7794F812"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PK</w:t>
            </w:r>
          </w:p>
        </w:tc>
      </w:tr>
      <w:tr w:rsidR="00126976" w:rsidRPr="00A6624A" w14:paraId="15B6E74F" w14:textId="77777777" w:rsidTr="009A46B3">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9F05D03"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mascota</w:t>
            </w:r>
          </w:p>
        </w:tc>
        <w:tc>
          <w:tcPr>
            <w:tcW w:w="2240" w:type="dxa"/>
            <w:tcBorders>
              <w:top w:val="nil"/>
              <w:left w:val="nil"/>
              <w:bottom w:val="single" w:sz="4" w:space="0" w:color="auto"/>
              <w:right w:val="single" w:sz="4" w:space="0" w:color="auto"/>
            </w:tcBorders>
            <w:shd w:val="clear" w:color="auto" w:fill="auto"/>
            <w:noWrap/>
            <w:vAlign w:val="bottom"/>
            <w:hideMark/>
          </w:tcPr>
          <w:p w14:paraId="052D0D77"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sexo</w:t>
            </w:r>
          </w:p>
        </w:tc>
        <w:tc>
          <w:tcPr>
            <w:tcW w:w="2180" w:type="dxa"/>
            <w:tcBorders>
              <w:top w:val="nil"/>
              <w:left w:val="nil"/>
              <w:bottom w:val="single" w:sz="4" w:space="0" w:color="auto"/>
              <w:right w:val="single" w:sz="4" w:space="0" w:color="auto"/>
            </w:tcBorders>
            <w:shd w:val="clear" w:color="auto" w:fill="auto"/>
            <w:noWrap/>
            <w:vAlign w:val="bottom"/>
            <w:hideMark/>
          </w:tcPr>
          <w:p w14:paraId="2C6A4BC0"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character</w:t>
            </w:r>
          </w:p>
        </w:tc>
        <w:tc>
          <w:tcPr>
            <w:tcW w:w="2960" w:type="dxa"/>
            <w:tcBorders>
              <w:top w:val="nil"/>
              <w:left w:val="nil"/>
              <w:bottom w:val="single" w:sz="4" w:space="0" w:color="auto"/>
              <w:right w:val="single" w:sz="4" w:space="0" w:color="auto"/>
            </w:tcBorders>
            <w:shd w:val="clear" w:color="auto" w:fill="auto"/>
            <w:noWrap/>
            <w:vAlign w:val="bottom"/>
            <w:hideMark/>
          </w:tcPr>
          <w:p w14:paraId="04E8BD1A"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Sexo de la Mascota</w:t>
            </w:r>
          </w:p>
        </w:tc>
        <w:tc>
          <w:tcPr>
            <w:tcW w:w="440" w:type="dxa"/>
            <w:tcBorders>
              <w:top w:val="nil"/>
              <w:left w:val="nil"/>
              <w:bottom w:val="single" w:sz="4" w:space="0" w:color="auto"/>
              <w:right w:val="single" w:sz="4" w:space="0" w:color="auto"/>
            </w:tcBorders>
            <w:shd w:val="clear" w:color="auto" w:fill="auto"/>
            <w:noWrap/>
            <w:vAlign w:val="bottom"/>
            <w:hideMark/>
          </w:tcPr>
          <w:p w14:paraId="6FAB3255"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 </w:t>
            </w:r>
          </w:p>
        </w:tc>
      </w:tr>
      <w:tr w:rsidR="00126976" w:rsidRPr="00A6624A" w14:paraId="32647D49" w14:textId="77777777" w:rsidTr="009A46B3">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4D48211"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mascota</w:t>
            </w:r>
          </w:p>
        </w:tc>
        <w:tc>
          <w:tcPr>
            <w:tcW w:w="2240" w:type="dxa"/>
            <w:tcBorders>
              <w:top w:val="nil"/>
              <w:left w:val="nil"/>
              <w:bottom w:val="single" w:sz="4" w:space="0" w:color="auto"/>
              <w:right w:val="single" w:sz="4" w:space="0" w:color="auto"/>
            </w:tcBorders>
            <w:shd w:val="clear" w:color="auto" w:fill="auto"/>
            <w:noWrap/>
            <w:vAlign w:val="bottom"/>
            <w:hideMark/>
          </w:tcPr>
          <w:p w14:paraId="078E7AC7"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especie</w:t>
            </w:r>
          </w:p>
        </w:tc>
        <w:tc>
          <w:tcPr>
            <w:tcW w:w="2180" w:type="dxa"/>
            <w:tcBorders>
              <w:top w:val="nil"/>
              <w:left w:val="nil"/>
              <w:bottom w:val="single" w:sz="4" w:space="0" w:color="auto"/>
              <w:right w:val="single" w:sz="4" w:space="0" w:color="auto"/>
            </w:tcBorders>
            <w:shd w:val="clear" w:color="auto" w:fill="auto"/>
            <w:noWrap/>
            <w:vAlign w:val="bottom"/>
            <w:hideMark/>
          </w:tcPr>
          <w:p w14:paraId="0008EB67"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character varying(50)</w:t>
            </w:r>
          </w:p>
        </w:tc>
        <w:tc>
          <w:tcPr>
            <w:tcW w:w="2960" w:type="dxa"/>
            <w:tcBorders>
              <w:top w:val="nil"/>
              <w:left w:val="nil"/>
              <w:bottom w:val="single" w:sz="4" w:space="0" w:color="auto"/>
              <w:right w:val="single" w:sz="4" w:space="0" w:color="auto"/>
            </w:tcBorders>
            <w:shd w:val="clear" w:color="auto" w:fill="auto"/>
            <w:noWrap/>
            <w:vAlign w:val="bottom"/>
            <w:hideMark/>
          </w:tcPr>
          <w:p w14:paraId="713B905A"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Especie de Mascota</w:t>
            </w:r>
          </w:p>
        </w:tc>
        <w:tc>
          <w:tcPr>
            <w:tcW w:w="440" w:type="dxa"/>
            <w:tcBorders>
              <w:top w:val="nil"/>
              <w:left w:val="nil"/>
              <w:bottom w:val="single" w:sz="4" w:space="0" w:color="auto"/>
              <w:right w:val="single" w:sz="4" w:space="0" w:color="auto"/>
            </w:tcBorders>
            <w:shd w:val="clear" w:color="auto" w:fill="auto"/>
            <w:noWrap/>
            <w:vAlign w:val="bottom"/>
            <w:hideMark/>
          </w:tcPr>
          <w:p w14:paraId="151DC6E8"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 </w:t>
            </w:r>
          </w:p>
        </w:tc>
      </w:tr>
    </w:tbl>
    <w:p w14:paraId="54272C8A" w14:textId="77777777" w:rsidR="00126976" w:rsidRDefault="00126976" w:rsidP="00126976"/>
    <w:tbl>
      <w:tblPr>
        <w:tblW w:w="9020" w:type="dxa"/>
        <w:tblCellMar>
          <w:left w:w="70" w:type="dxa"/>
          <w:right w:w="70" w:type="dxa"/>
        </w:tblCellMar>
        <w:tblLook w:val="04A0" w:firstRow="1" w:lastRow="0" w:firstColumn="1" w:lastColumn="0" w:noHBand="0" w:noVBand="1"/>
      </w:tblPr>
      <w:tblGrid>
        <w:gridCol w:w="1200"/>
        <w:gridCol w:w="2240"/>
        <w:gridCol w:w="2180"/>
        <w:gridCol w:w="2960"/>
        <w:gridCol w:w="440"/>
      </w:tblGrid>
      <w:tr w:rsidR="00126976" w:rsidRPr="00A6624A" w14:paraId="02661EA9" w14:textId="77777777" w:rsidTr="009A46B3">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E48DDC"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Tabla</w:t>
            </w:r>
          </w:p>
        </w:tc>
        <w:tc>
          <w:tcPr>
            <w:tcW w:w="2240" w:type="dxa"/>
            <w:tcBorders>
              <w:top w:val="single" w:sz="4" w:space="0" w:color="auto"/>
              <w:left w:val="nil"/>
              <w:bottom w:val="single" w:sz="4" w:space="0" w:color="auto"/>
              <w:right w:val="single" w:sz="4" w:space="0" w:color="auto"/>
            </w:tcBorders>
            <w:shd w:val="clear" w:color="auto" w:fill="auto"/>
            <w:noWrap/>
            <w:vAlign w:val="bottom"/>
            <w:hideMark/>
          </w:tcPr>
          <w:p w14:paraId="4423280F"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Columna</w:t>
            </w:r>
          </w:p>
        </w:tc>
        <w:tc>
          <w:tcPr>
            <w:tcW w:w="2180" w:type="dxa"/>
            <w:tcBorders>
              <w:top w:val="single" w:sz="4" w:space="0" w:color="auto"/>
              <w:left w:val="nil"/>
              <w:bottom w:val="single" w:sz="4" w:space="0" w:color="auto"/>
              <w:right w:val="single" w:sz="4" w:space="0" w:color="auto"/>
            </w:tcBorders>
            <w:shd w:val="clear" w:color="auto" w:fill="auto"/>
            <w:noWrap/>
            <w:vAlign w:val="bottom"/>
            <w:hideMark/>
          </w:tcPr>
          <w:p w14:paraId="13C49A19"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Tipo de Variable</w:t>
            </w:r>
          </w:p>
        </w:tc>
        <w:tc>
          <w:tcPr>
            <w:tcW w:w="2960" w:type="dxa"/>
            <w:tcBorders>
              <w:top w:val="single" w:sz="4" w:space="0" w:color="auto"/>
              <w:left w:val="nil"/>
              <w:bottom w:val="single" w:sz="4" w:space="0" w:color="auto"/>
              <w:right w:val="nil"/>
            </w:tcBorders>
            <w:shd w:val="clear" w:color="auto" w:fill="auto"/>
            <w:noWrap/>
            <w:vAlign w:val="bottom"/>
            <w:hideMark/>
          </w:tcPr>
          <w:p w14:paraId="785871F8"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Descripción</w:t>
            </w:r>
          </w:p>
        </w:tc>
        <w:tc>
          <w:tcPr>
            <w:tcW w:w="440" w:type="dxa"/>
            <w:tcBorders>
              <w:top w:val="nil"/>
              <w:left w:val="single" w:sz="4" w:space="0" w:color="auto"/>
              <w:bottom w:val="single" w:sz="4" w:space="0" w:color="auto"/>
              <w:right w:val="nil"/>
            </w:tcBorders>
            <w:shd w:val="clear" w:color="auto" w:fill="auto"/>
            <w:noWrap/>
            <w:vAlign w:val="bottom"/>
            <w:hideMark/>
          </w:tcPr>
          <w:p w14:paraId="74191C78"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 </w:t>
            </w:r>
          </w:p>
        </w:tc>
      </w:tr>
      <w:tr w:rsidR="00126976" w:rsidRPr="00A6624A" w14:paraId="3A25897B" w14:textId="77777777" w:rsidTr="009A46B3">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2B2DEA3"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pedido</w:t>
            </w:r>
          </w:p>
        </w:tc>
        <w:tc>
          <w:tcPr>
            <w:tcW w:w="2240" w:type="dxa"/>
            <w:tcBorders>
              <w:top w:val="nil"/>
              <w:left w:val="nil"/>
              <w:bottom w:val="single" w:sz="4" w:space="0" w:color="auto"/>
              <w:right w:val="single" w:sz="4" w:space="0" w:color="auto"/>
            </w:tcBorders>
            <w:shd w:val="clear" w:color="auto" w:fill="auto"/>
            <w:noWrap/>
            <w:vAlign w:val="bottom"/>
            <w:hideMark/>
          </w:tcPr>
          <w:p w14:paraId="4313D142"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id_pedido</w:t>
            </w:r>
          </w:p>
        </w:tc>
        <w:tc>
          <w:tcPr>
            <w:tcW w:w="2180" w:type="dxa"/>
            <w:tcBorders>
              <w:top w:val="nil"/>
              <w:left w:val="nil"/>
              <w:bottom w:val="single" w:sz="4" w:space="0" w:color="auto"/>
              <w:right w:val="single" w:sz="4" w:space="0" w:color="auto"/>
            </w:tcBorders>
            <w:shd w:val="clear" w:color="auto" w:fill="auto"/>
            <w:noWrap/>
            <w:vAlign w:val="bottom"/>
            <w:hideMark/>
          </w:tcPr>
          <w:p w14:paraId="6A4FAABD"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integer</w:t>
            </w:r>
          </w:p>
        </w:tc>
        <w:tc>
          <w:tcPr>
            <w:tcW w:w="2960" w:type="dxa"/>
            <w:tcBorders>
              <w:top w:val="nil"/>
              <w:left w:val="nil"/>
              <w:bottom w:val="single" w:sz="4" w:space="0" w:color="auto"/>
              <w:right w:val="single" w:sz="4" w:space="0" w:color="auto"/>
            </w:tcBorders>
            <w:shd w:val="clear" w:color="auto" w:fill="auto"/>
            <w:noWrap/>
            <w:vAlign w:val="bottom"/>
            <w:hideMark/>
          </w:tcPr>
          <w:p w14:paraId="0D5605BB"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Codigo de Pedido</w:t>
            </w:r>
          </w:p>
        </w:tc>
        <w:tc>
          <w:tcPr>
            <w:tcW w:w="440" w:type="dxa"/>
            <w:tcBorders>
              <w:top w:val="nil"/>
              <w:left w:val="nil"/>
              <w:bottom w:val="single" w:sz="4" w:space="0" w:color="auto"/>
              <w:right w:val="single" w:sz="4" w:space="0" w:color="auto"/>
            </w:tcBorders>
            <w:shd w:val="clear" w:color="auto" w:fill="auto"/>
            <w:noWrap/>
            <w:vAlign w:val="bottom"/>
            <w:hideMark/>
          </w:tcPr>
          <w:p w14:paraId="38268E15"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PK</w:t>
            </w:r>
          </w:p>
        </w:tc>
      </w:tr>
      <w:tr w:rsidR="00126976" w:rsidRPr="00A6624A" w14:paraId="3D500840" w14:textId="77777777" w:rsidTr="009A46B3">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4D1802F5"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pedido</w:t>
            </w:r>
          </w:p>
        </w:tc>
        <w:tc>
          <w:tcPr>
            <w:tcW w:w="2240" w:type="dxa"/>
            <w:tcBorders>
              <w:top w:val="nil"/>
              <w:left w:val="nil"/>
              <w:bottom w:val="single" w:sz="4" w:space="0" w:color="auto"/>
              <w:right w:val="single" w:sz="4" w:space="0" w:color="auto"/>
            </w:tcBorders>
            <w:shd w:val="clear" w:color="auto" w:fill="auto"/>
            <w:noWrap/>
            <w:vAlign w:val="bottom"/>
            <w:hideMark/>
          </w:tcPr>
          <w:p w14:paraId="2D365197"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patente</w:t>
            </w:r>
          </w:p>
        </w:tc>
        <w:tc>
          <w:tcPr>
            <w:tcW w:w="2180" w:type="dxa"/>
            <w:tcBorders>
              <w:top w:val="nil"/>
              <w:left w:val="nil"/>
              <w:bottom w:val="single" w:sz="4" w:space="0" w:color="auto"/>
              <w:right w:val="single" w:sz="4" w:space="0" w:color="auto"/>
            </w:tcBorders>
            <w:shd w:val="clear" w:color="auto" w:fill="auto"/>
            <w:noWrap/>
            <w:vAlign w:val="bottom"/>
            <w:hideMark/>
          </w:tcPr>
          <w:p w14:paraId="17E4C681"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character varying(6)</w:t>
            </w:r>
          </w:p>
        </w:tc>
        <w:tc>
          <w:tcPr>
            <w:tcW w:w="2960" w:type="dxa"/>
            <w:tcBorders>
              <w:top w:val="nil"/>
              <w:left w:val="nil"/>
              <w:bottom w:val="single" w:sz="4" w:space="0" w:color="auto"/>
              <w:right w:val="single" w:sz="4" w:space="0" w:color="auto"/>
            </w:tcBorders>
            <w:shd w:val="clear" w:color="auto" w:fill="auto"/>
            <w:noWrap/>
            <w:vAlign w:val="bottom"/>
            <w:hideMark/>
          </w:tcPr>
          <w:p w14:paraId="3EA002A1"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Patente del Vehiculo</w:t>
            </w:r>
          </w:p>
        </w:tc>
        <w:tc>
          <w:tcPr>
            <w:tcW w:w="440" w:type="dxa"/>
            <w:tcBorders>
              <w:top w:val="nil"/>
              <w:left w:val="nil"/>
              <w:bottom w:val="single" w:sz="4" w:space="0" w:color="auto"/>
              <w:right w:val="single" w:sz="4" w:space="0" w:color="auto"/>
            </w:tcBorders>
            <w:shd w:val="clear" w:color="auto" w:fill="auto"/>
            <w:noWrap/>
            <w:vAlign w:val="bottom"/>
            <w:hideMark/>
          </w:tcPr>
          <w:p w14:paraId="1B91A412"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FK</w:t>
            </w:r>
          </w:p>
        </w:tc>
      </w:tr>
      <w:tr w:rsidR="00126976" w:rsidRPr="00A6624A" w14:paraId="6DCD23C3" w14:textId="77777777" w:rsidTr="009A46B3">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4259648E"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pedido</w:t>
            </w:r>
          </w:p>
        </w:tc>
        <w:tc>
          <w:tcPr>
            <w:tcW w:w="2240" w:type="dxa"/>
            <w:tcBorders>
              <w:top w:val="nil"/>
              <w:left w:val="nil"/>
              <w:bottom w:val="single" w:sz="4" w:space="0" w:color="auto"/>
              <w:right w:val="single" w:sz="4" w:space="0" w:color="auto"/>
            </w:tcBorders>
            <w:shd w:val="clear" w:color="auto" w:fill="auto"/>
            <w:noWrap/>
            <w:vAlign w:val="bottom"/>
            <w:hideMark/>
          </w:tcPr>
          <w:p w14:paraId="7A73653D"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metodo_de_pago</w:t>
            </w:r>
          </w:p>
        </w:tc>
        <w:tc>
          <w:tcPr>
            <w:tcW w:w="2180" w:type="dxa"/>
            <w:tcBorders>
              <w:top w:val="nil"/>
              <w:left w:val="nil"/>
              <w:bottom w:val="single" w:sz="4" w:space="0" w:color="auto"/>
              <w:right w:val="single" w:sz="4" w:space="0" w:color="auto"/>
            </w:tcBorders>
            <w:shd w:val="clear" w:color="auto" w:fill="auto"/>
            <w:noWrap/>
            <w:vAlign w:val="bottom"/>
            <w:hideMark/>
          </w:tcPr>
          <w:p w14:paraId="37FFC434"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character varying(50)</w:t>
            </w:r>
          </w:p>
        </w:tc>
        <w:tc>
          <w:tcPr>
            <w:tcW w:w="2960" w:type="dxa"/>
            <w:tcBorders>
              <w:top w:val="nil"/>
              <w:left w:val="nil"/>
              <w:bottom w:val="single" w:sz="4" w:space="0" w:color="auto"/>
              <w:right w:val="single" w:sz="4" w:space="0" w:color="auto"/>
            </w:tcBorders>
            <w:shd w:val="clear" w:color="auto" w:fill="auto"/>
            <w:noWrap/>
            <w:vAlign w:val="bottom"/>
            <w:hideMark/>
          </w:tcPr>
          <w:p w14:paraId="6A16E038"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Metodo de pago del pedido</w:t>
            </w:r>
          </w:p>
        </w:tc>
        <w:tc>
          <w:tcPr>
            <w:tcW w:w="440" w:type="dxa"/>
            <w:tcBorders>
              <w:top w:val="nil"/>
              <w:left w:val="nil"/>
              <w:bottom w:val="single" w:sz="4" w:space="0" w:color="auto"/>
              <w:right w:val="single" w:sz="4" w:space="0" w:color="auto"/>
            </w:tcBorders>
            <w:shd w:val="clear" w:color="auto" w:fill="auto"/>
            <w:noWrap/>
            <w:vAlign w:val="bottom"/>
            <w:hideMark/>
          </w:tcPr>
          <w:p w14:paraId="0AA4C2AD"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 </w:t>
            </w:r>
          </w:p>
        </w:tc>
      </w:tr>
      <w:tr w:rsidR="00126976" w:rsidRPr="00A6624A" w14:paraId="7655462E" w14:textId="77777777" w:rsidTr="009A46B3">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71E1E387"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pedido</w:t>
            </w:r>
          </w:p>
        </w:tc>
        <w:tc>
          <w:tcPr>
            <w:tcW w:w="2240" w:type="dxa"/>
            <w:tcBorders>
              <w:top w:val="nil"/>
              <w:left w:val="nil"/>
              <w:bottom w:val="single" w:sz="4" w:space="0" w:color="auto"/>
              <w:right w:val="single" w:sz="4" w:space="0" w:color="auto"/>
            </w:tcBorders>
            <w:shd w:val="clear" w:color="auto" w:fill="auto"/>
            <w:noWrap/>
            <w:vAlign w:val="bottom"/>
            <w:hideMark/>
          </w:tcPr>
          <w:p w14:paraId="01E29D45"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precio_envio</w:t>
            </w:r>
          </w:p>
        </w:tc>
        <w:tc>
          <w:tcPr>
            <w:tcW w:w="2180" w:type="dxa"/>
            <w:tcBorders>
              <w:top w:val="nil"/>
              <w:left w:val="nil"/>
              <w:bottom w:val="single" w:sz="4" w:space="0" w:color="auto"/>
              <w:right w:val="single" w:sz="4" w:space="0" w:color="auto"/>
            </w:tcBorders>
            <w:shd w:val="clear" w:color="auto" w:fill="auto"/>
            <w:noWrap/>
            <w:vAlign w:val="bottom"/>
            <w:hideMark/>
          </w:tcPr>
          <w:p w14:paraId="6DB810D8"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integer</w:t>
            </w:r>
          </w:p>
        </w:tc>
        <w:tc>
          <w:tcPr>
            <w:tcW w:w="2960" w:type="dxa"/>
            <w:tcBorders>
              <w:top w:val="nil"/>
              <w:left w:val="nil"/>
              <w:bottom w:val="single" w:sz="4" w:space="0" w:color="auto"/>
              <w:right w:val="single" w:sz="4" w:space="0" w:color="auto"/>
            </w:tcBorders>
            <w:shd w:val="clear" w:color="auto" w:fill="auto"/>
            <w:noWrap/>
            <w:vAlign w:val="bottom"/>
            <w:hideMark/>
          </w:tcPr>
          <w:p w14:paraId="496B11D3"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Precio del Envio</w:t>
            </w:r>
          </w:p>
        </w:tc>
        <w:tc>
          <w:tcPr>
            <w:tcW w:w="440" w:type="dxa"/>
            <w:tcBorders>
              <w:top w:val="nil"/>
              <w:left w:val="nil"/>
              <w:bottom w:val="single" w:sz="4" w:space="0" w:color="auto"/>
              <w:right w:val="single" w:sz="4" w:space="0" w:color="auto"/>
            </w:tcBorders>
            <w:shd w:val="clear" w:color="auto" w:fill="auto"/>
            <w:noWrap/>
            <w:vAlign w:val="bottom"/>
            <w:hideMark/>
          </w:tcPr>
          <w:p w14:paraId="2B97B707"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 </w:t>
            </w:r>
          </w:p>
        </w:tc>
      </w:tr>
    </w:tbl>
    <w:p w14:paraId="087FD8C9" w14:textId="3DA72F1B" w:rsidR="00126976" w:rsidRDefault="00126976" w:rsidP="00126976"/>
    <w:p w14:paraId="51C70263" w14:textId="5AB3792A" w:rsidR="00A37964" w:rsidRDefault="00A37964" w:rsidP="00126976"/>
    <w:p w14:paraId="323C1AFF" w14:textId="77777777" w:rsidR="00A37964" w:rsidRDefault="00A37964" w:rsidP="00126976"/>
    <w:tbl>
      <w:tblPr>
        <w:tblW w:w="9020" w:type="dxa"/>
        <w:tblCellMar>
          <w:left w:w="70" w:type="dxa"/>
          <w:right w:w="70" w:type="dxa"/>
        </w:tblCellMar>
        <w:tblLook w:val="04A0" w:firstRow="1" w:lastRow="0" w:firstColumn="1" w:lastColumn="0" w:noHBand="0" w:noVBand="1"/>
      </w:tblPr>
      <w:tblGrid>
        <w:gridCol w:w="1200"/>
        <w:gridCol w:w="2240"/>
        <w:gridCol w:w="2180"/>
        <w:gridCol w:w="2960"/>
        <w:gridCol w:w="440"/>
      </w:tblGrid>
      <w:tr w:rsidR="00126976" w:rsidRPr="00A6624A" w14:paraId="358853B1" w14:textId="77777777" w:rsidTr="009A46B3">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AC44CD"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lastRenderedPageBreak/>
              <w:t>Tabla</w:t>
            </w:r>
          </w:p>
        </w:tc>
        <w:tc>
          <w:tcPr>
            <w:tcW w:w="2240" w:type="dxa"/>
            <w:tcBorders>
              <w:top w:val="single" w:sz="4" w:space="0" w:color="auto"/>
              <w:left w:val="nil"/>
              <w:bottom w:val="single" w:sz="4" w:space="0" w:color="auto"/>
              <w:right w:val="single" w:sz="4" w:space="0" w:color="auto"/>
            </w:tcBorders>
            <w:shd w:val="clear" w:color="auto" w:fill="auto"/>
            <w:noWrap/>
            <w:vAlign w:val="bottom"/>
            <w:hideMark/>
          </w:tcPr>
          <w:p w14:paraId="0AD845A4"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Columna</w:t>
            </w:r>
          </w:p>
        </w:tc>
        <w:tc>
          <w:tcPr>
            <w:tcW w:w="2180" w:type="dxa"/>
            <w:tcBorders>
              <w:top w:val="single" w:sz="4" w:space="0" w:color="auto"/>
              <w:left w:val="nil"/>
              <w:bottom w:val="single" w:sz="4" w:space="0" w:color="auto"/>
              <w:right w:val="single" w:sz="4" w:space="0" w:color="auto"/>
            </w:tcBorders>
            <w:shd w:val="clear" w:color="auto" w:fill="auto"/>
            <w:noWrap/>
            <w:vAlign w:val="bottom"/>
            <w:hideMark/>
          </w:tcPr>
          <w:p w14:paraId="25F45DE6"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Tipo de Variable</w:t>
            </w:r>
          </w:p>
        </w:tc>
        <w:tc>
          <w:tcPr>
            <w:tcW w:w="2960" w:type="dxa"/>
            <w:tcBorders>
              <w:top w:val="single" w:sz="4" w:space="0" w:color="auto"/>
              <w:left w:val="nil"/>
              <w:bottom w:val="single" w:sz="4" w:space="0" w:color="auto"/>
              <w:right w:val="nil"/>
            </w:tcBorders>
            <w:shd w:val="clear" w:color="auto" w:fill="auto"/>
            <w:noWrap/>
            <w:vAlign w:val="bottom"/>
            <w:hideMark/>
          </w:tcPr>
          <w:p w14:paraId="2AC318AC"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Descripción</w:t>
            </w:r>
          </w:p>
        </w:tc>
        <w:tc>
          <w:tcPr>
            <w:tcW w:w="440" w:type="dxa"/>
            <w:tcBorders>
              <w:top w:val="nil"/>
              <w:left w:val="single" w:sz="4" w:space="0" w:color="auto"/>
              <w:bottom w:val="single" w:sz="4" w:space="0" w:color="auto"/>
              <w:right w:val="nil"/>
            </w:tcBorders>
            <w:shd w:val="clear" w:color="auto" w:fill="auto"/>
            <w:noWrap/>
            <w:vAlign w:val="bottom"/>
            <w:hideMark/>
          </w:tcPr>
          <w:p w14:paraId="19964957"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 </w:t>
            </w:r>
          </w:p>
        </w:tc>
      </w:tr>
      <w:tr w:rsidR="00126976" w:rsidRPr="00A6624A" w14:paraId="28C7F099" w14:textId="77777777" w:rsidTr="009A46B3">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49FF72E9"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producto</w:t>
            </w:r>
          </w:p>
        </w:tc>
        <w:tc>
          <w:tcPr>
            <w:tcW w:w="2240" w:type="dxa"/>
            <w:tcBorders>
              <w:top w:val="nil"/>
              <w:left w:val="nil"/>
              <w:bottom w:val="single" w:sz="4" w:space="0" w:color="auto"/>
              <w:right w:val="single" w:sz="4" w:space="0" w:color="auto"/>
            </w:tcBorders>
            <w:shd w:val="clear" w:color="auto" w:fill="auto"/>
            <w:noWrap/>
            <w:vAlign w:val="bottom"/>
            <w:hideMark/>
          </w:tcPr>
          <w:p w14:paraId="67E824AA"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id_producto</w:t>
            </w:r>
          </w:p>
        </w:tc>
        <w:tc>
          <w:tcPr>
            <w:tcW w:w="2180" w:type="dxa"/>
            <w:tcBorders>
              <w:top w:val="nil"/>
              <w:left w:val="nil"/>
              <w:bottom w:val="single" w:sz="4" w:space="0" w:color="auto"/>
              <w:right w:val="single" w:sz="4" w:space="0" w:color="auto"/>
            </w:tcBorders>
            <w:shd w:val="clear" w:color="auto" w:fill="auto"/>
            <w:noWrap/>
            <w:vAlign w:val="bottom"/>
            <w:hideMark/>
          </w:tcPr>
          <w:p w14:paraId="4FD38DA9"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integer</w:t>
            </w:r>
          </w:p>
        </w:tc>
        <w:tc>
          <w:tcPr>
            <w:tcW w:w="2960" w:type="dxa"/>
            <w:tcBorders>
              <w:top w:val="nil"/>
              <w:left w:val="nil"/>
              <w:bottom w:val="single" w:sz="4" w:space="0" w:color="auto"/>
              <w:right w:val="single" w:sz="4" w:space="0" w:color="auto"/>
            </w:tcBorders>
            <w:shd w:val="clear" w:color="auto" w:fill="auto"/>
            <w:noWrap/>
            <w:vAlign w:val="bottom"/>
            <w:hideMark/>
          </w:tcPr>
          <w:p w14:paraId="01EE688F"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Codigo del Producto</w:t>
            </w:r>
          </w:p>
        </w:tc>
        <w:tc>
          <w:tcPr>
            <w:tcW w:w="440" w:type="dxa"/>
            <w:tcBorders>
              <w:top w:val="nil"/>
              <w:left w:val="nil"/>
              <w:bottom w:val="single" w:sz="4" w:space="0" w:color="auto"/>
              <w:right w:val="single" w:sz="4" w:space="0" w:color="auto"/>
            </w:tcBorders>
            <w:shd w:val="clear" w:color="auto" w:fill="auto"/>
            <w:noWrap/>
            <w:vAlign w:val="bottom"/>
            <w:hideMark/>
          </w:tcPr>
          <w:p w14:paraId="322DF976"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PK</w:t>
            </w:r>
          </w:p>
        </w:tc>
      </w:tr>
      <w:tr w:rsidR="00126976" w:rsidRPr="00A6624A" w14:paraId="5FFCA00A" w14:textId="77777777" w:rsidTr="009A46B3">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965E810"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producto</w:t>
            </w:r>
          </w:p>
        </w:tc>
        <w:tc>
          <w:tcPr>
            <w:tcW w:w="2240" w:type="dxa"/>
            <w:tcBorders>
              <w:top w:val="nil"/>
              <w:left w:val="nil"/>
              <w:bottom w:val="single" w:sz="4" w:space="0" w:color="auto"/>
              <w:right w:val="single" w:sz="4" w:space="0" w:color="auto"/>
            </w:tcBorders>
            <w:shd w:val="clear" w:color="auto" w:fill="auto"/>
            <w:noWrap/>
            <w:vAlign w:val="bottom"/>
            <w:hideMark/>
          </w:tcPr>
          <w:p w14:paraId="7584766A"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precio</w:t>
            </w:r>
          </w:p>
        </w:tc>
        <w:tc>
          <w:tcPr>
            <w:tcW w:w="2180" w:type="dxa"/>
            <w:tcBorders>
              <w:top w:val="nil"/>
              <w:left w:val="nil"/>
              <w:bottom w:val="single" w:sz="4" w:space="0" w:color="auto"/>
              <w:right w:val="single" w:sz="4" w:space="0" w:color="auto"/>
            </w:tcBorders>
            <w:shd w:val="clear" w:color="auto" w:fill="auto"/>
            <w:noWrap/>
            <w:vAlign w:val="bottom"/>
            <w:hideMark/>
          </w:tcPr>
          <w:p w14:paraId="75BFC115"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integer</w:t>
            </w:r>
          </w:p>
        </w:tc>
        <w:tc>
          <w:tcPr>
            <w:tcW w:w="2960" w:type="dxa"/>
            <w:tcBorders>
              <w:top w:val="nil"/>
              <w:left w:val="nil"/>
              <w:bottom w:val="single" w:sz="4" w:space="0" w:color="auto"/>
              <w:right w:val="single" w:sz="4" w:space="0" w:color="auto"/>
            </w:tcBorders>
            <w:shd w:val="clear" w:color="auto" w:fill="auto"/>
            <w:noWrap/>
            <w:vAlign w:val="bottom"/>
            <w:hideMark/>
          </w:tcPr>
          <w:p w14:paraId="585F3724"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Precio del Producto</w:t>
            </w:r>
          </w:p>
        </w:tc>
        <w:tc>
          <w:tcPr>
            <w:tcW w:w="440" w:type="dxa"/>
            <w:tcBorders>
              <w:top w:val="nil"/>
              <w:left w:val="nil"/>
              <w:bottom w:val="single" w:sz="4" w:space="0" w:color="auto"/>
              <w:right w:val="single" w:sz="4" w:space="0" w:color="auto"/>
            </w:tcBorders>
            <w:shd w:val="clear" w:color="auto" w:fill="auto"/>
            <w:noWrap/>
            <w:vAlign w:val="bottom"/>
            <w:hideMark/>
          </w:tcPr>
          <w:p w14:paraId="57D34B4D"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 </w:t>
            </w:r>
          </w:p>
        </w:tc>
      </w:tr>
      <w:tr w:rsidR="00126976" w:rsidRPr="00A6624A" w14:paraId="5BD828EB" w14:textId="77777777" w:rsidTr="009A46B3">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79947C04"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producto</w:t>
            </w:r>
          </w:p>
        </w:tc>
        <w:tc>
          <w:tcPr>
            <w:tcW w:w="2240" w:type="dxa"/>
            <w:tcBorders>
              <w:top w:val="nil"/>
              <w:left w:val="nil"/>
              <w:bottom w:val="single" w:sz="4" w:space="0" w:color="auto"/>
              <w:right w:val="single" w:sz="4" w:space="0" w:color="auto"/>
            </w:tcBorders>
            <w:shd w:val="clear" w:color="auto" w:fill="auto"/>
            <w:noWrap/>
            <w:vAlign w:val="bottom"/>
            <w:hideMark/>
          </w:tcPr>
          <w:p w14:paraId="5066A43B"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nombre_producto</w:t>
            </w:r>
          </w:p>
        </w:tc>
        <w:tc>
          <w:tcPr>
            <w:tcW w:w="2180" w:type="dxa"/>
            <w:tcBorders>
              <w:top w:val="nil"/>
              <w:left w:val="nil"/>
              <w:bottom w:val="single" w:sz="4" w:space="0" w:color="auto"/>
              <w:right w:val="single" w:sz="4" w:space="0" w:color="auto"/>
            </w:tcBorders>
            <w:shd w:val="clear" w:color="auto" w:fill="auto"/>
            <w:noWrap/>
            <w:vAlign w:val="bottom"/>
            <w:hideMark/>
          </w:tcPr>
          <w:p w14:paraId="0CB7522A"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character varying(50)</w:t>
            </w:r>
          </w:p>
        </w:tc>
        <w:tc>
          <w:tcPr>
            <w:tcW w:w="2960" w:type="dxa"/>
            <w:tcBorders>
              <w:top w:val="nil"/>
              <w:left w:val="nil"/>
              <w:bottom w:val="single" w:sz="4" w:space="0" w:color="auto"/>
              <w:right w:val="single" w:sz="4" w:space="0" w:color="auto"/>
            </w:tcBorders>
            <w:shd w:val="clear" w:color="auto" w:fill="auto"/>
            <w:noWrap/>
            <w:vAlign w:val="bottom"/>
            <w:hideMark/>
          </w:tcPr>
          <w:p w14:paraId="6FD7C9DB"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Nombre del Producto</w:t>
            </w:r>
          </w:p>
        </w:tc>
        <w:tc>
          <w:tcPr>
            <w:tcW w:w="440" w:type="dxa"/>
            <w:tcBorders>
              <w:top w:val="nil"/>
              <w:left w:val="nil"/>
              <w:bottom w:val="single" w:sz="4" w:space="0" w:color="auto"/>
              <w:right w:val="single" w:sz="4" w:space="0" w:color="auto"/>
            </w:tcBorders>
            <w:shd w:val="clear" w:color="auto" w:fill="auto"/>
            <w:noWrap/>
            <w:vAlign w:val="bottom"/>
            <w:hideMark/>
          </w:tcPr>
          <w:p w14:paraId="4467C407"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 </w:t>
            </w:r>
          </w:p>
        </w:tc>
      </w:tr>
    </w:tbl>
    <w:p w14:paraId="4B027961" w14:textId="77777777" w:rsidR="00C10188" w:rsidRDefault="00C10188" w:rsidP="00B22947">
      <w:pPr>
        <w:jc w:val="both"/>
      </w:pPr>
    </w:p>
    <w:tbl>
      <w:tblPr>
        <w:tblW w:w="9020" w:type="dxa"/>
        <w:tblCellMar>
          <w:left w:w="70" w:type="dxa"/>
          <w:right w:w="70" w:type="dxa"/>
        </w:tblCellMar>
        <w:tblLook w:val="04A0" w:firstRow="1" w:lastRow="0" w:firstColumn="1" w:lastColumn="0" w:noHBand="0" w:noVBand="1"/>
      </w:tblPr>
      <w:tblGrid>
        <w:gridCol w:w="1200"/>
        <w:gridCol w:w="2240"/>
        <w:gridCol w:w="2180"/>
        <w:gridCol w:w="2960"/>
        <w:gridCol w:w="440"/>
      </w:tblGrid>
      <w:tr w:rsidR="00126976" w:rsidRPr="00A6624A" w14:paraId="57AFA087" w14:textId="77777777" w:rsidTr="009A46B3">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75DC9C"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Tabla</w:t>
            </w:r>
          </w:p>
        </w:tc>
        <w:tc>
          <w:tcPr>
            <w:tcW w:w="2240" w:type="dxa"/>
            <w:tcBorders>
              <w:top w:val="single" w:sz="4" w:space="0" w:color="auto"/>
              <w:left w:val="nil"/>
              <w:bottom w:val="single" w:sz="4" w:space="0" w:color="auto"/>
              <w:right w:val="single" w:sz="4" w:space="0" w:color="auto"/>
            </w:tcBorders>
            <w:shd w:val="clear" w:color="auto" w:fill="auto"/>
            <w:noWrap/>
            <w:vAlign w:val="bottom"/>
            <w:hideMark/>
          </w:tcPr>
          <w:p w14:paraId="4C9D16DA"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Columna</w:t>
            </w:r>
          </w:p>
        </w:tc>
        <w:tc>
          <w:tcPr>
            <w:tcW w:w="2180" w:type="dxa"/>
            <w:tcBorders>
              <w:top w:val="single" w:sz="4" w:space="0" w:color="auto"/>
              <w:left w:val="nil"/>
              <w:bottom w:val="single" w:sz="4" w:space="0" w:color="auto"/>
              <w:right w:val="single" w:sz="4" w:space="0" w:color="auto"/>
            </w:tcBorders>
            <w:shd w:val="clear" w:color="auto" w:fill="auto"/>
            <w:noWrap/>
            <w:vAlign w:val="bottom"/>
            <w:hideMark/>
          </w:tcPr>
          <w:p w14:paraId="41827C4B"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Tipo de Variable</w:t>
            </w:r>
          </w:p>
        </w:tc>
        <w:tc>
          <w:tcPr>
            <w:tcW w:w="2960" w:type="dxa"/>
            <w:tcBorders>
              <w:top w:val="single" w:sz="4" w:space="0" w:color="auto"/>
              <w:left w:val="nil"/>
              <w:bottom w:val="single" w:sz="4" w:space="0" w:color="auto"/>
              <w:right w:val="nil"/>
            </w:tcBorders>
            <w:shd w:val="clear" w:color="auto" w:fill="auto"/>
            <w:noWrap/>
            <w:vAlign w:val="bottom"/>
            <w:hideMark/>
          </w:tcPr>
          <w:p w14:paraId="45E70D95"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Descripción</w:t>
            </w:r>
          </w:p>
        </w:tc>
        <w:tc>
          <w:tcPr>
            <w:tcW w:w="440" w:type="dxa"/>
            <w:tcBorders>
              <w:top w:val="nil"/>
              <w:left w:val="single" w:sz="4" w:space="0" w:color="auto"/>
              <w:bottom w:val="single" w:sz="4" w:space="0" w:color="auto"/>
              <w:right w:val="nil"/>
            </w:tcBorders>
            <w:shd w:val="clear" w:color="auto" w:fill="auto"/>
            <w:noWrap/>
            <w:vAlign w:val="bottom"/>
            <w:hideMark/>
          </w:tcPr>
          <w:p w14:paraId="4C00D9C8"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 </w:t>
            </w:r>
          </w:p>
        </w:tc>
      </w:tr>
      <w:tr w:rsidR="00126976" w:rsidRPr="00A6624A" w14:paraId="7682C548" w14:textId="77777777" w:rsidTr="009A46B3">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07AE30D7"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proveedor</w:t>
            </w:r>
          </w:p>
        </w:tc>
        <w:tc>
          <w:tcPr>
            <w:tcW w:w="2240" w:type="dxa"/>
            <w:tcBorders>
              <w:top w:val="nil"/>
              <w:left w:val="nil"/>
              <w:bottom w:val="single" w:sz="4" w:space="0" w:color="auto"/>
              <w:right w:val="single" w:sz="4" w:space="0" w:color="auto"/>
            </w:tcBorders>
            <w:shd w:val="clear" w:color="auto" w:fill="auto"/>
            <w:noWrap/>
            <w:vAlign w:val="bottom"/>
            <w:hideMark/>
          </w:tcPr>
          <w:p w14:paraId="40945AC2"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rut_proveedor</w:t>
            </w:r>
          </w:p>
        </w:tc>
        <w:tc>
          <w:tcPr>
            <w:tcW w:w="2180" w:type="dxa"/>
            <w:tcBorders>
              <w:top w:val="nil"/>
              <w:left w:val="nil"/>
              <w:bottom w:val="single" w:sz="4" w:space="0" w:color="auto"/>
              <w:right w:val="single" w:sz="4" w:space="0" w:color="auto"/>
            </w:tcBorders>
            <w:shd w:val="clear" w:color="auto" w:fill="auto"/>
            <w:noWrap/>
            <w:vAlign w:val="bottom"/>
            <w:hideMark/>
          </w:tcPr>
          <w:p w14:paraId="166A963A"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integer</w:t>
            </w:r>
          </w:p>
        </w:tc>
        <w:tc>
          <w:tcPr>
            <w:tcW w:w="2960" w:type="dxa"/>
            <w:tcBorders>
              <w:top w:val="nil"/>
              <w:left w:val="nil"/>
              <w:bottom w:val="single" w:sz="4" w:space="0" w:color="auto"/>
              <w:right w:val="single" w:sz="4" w:space="0" w:color="auto"/>
            </w:tcBorders>
            <w:shd w:val="clear" w:color="auto" w:fill="auto"/>
            <w:noWrap/>
            <w:vAlign w:val="bottom"/>
            <w:hideMark/>
          </w:tcPr>
          <w:p w14:paraId="1211E911"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R.U.T del Proveedor</w:t>
            </w:r>
          </w:p>
        </w:tc>
        <w:tc>
          <w:tcPr>
            <w:tcW w:w="440" w:type="dxa"/>
            <w:tcBorders>
              <w:top w:val="nil"/>
              <w:left w:val="nil"/>
              <w:bottom w:val="single" w:sz="4" w:space="0" w:color="auto"/>
              <w:right w:val="single" w:sz="4" w:space="0" w:color="auto"/>
            </w:tcBorders>
            <w:shd w:val="clear" w:color="auto" w:fill="auto"/>
            <w:noWrap/>
            <w:vAlign w:val="bottom"/>
            <w:hideMark/>
          </w:tcPr>
          <w:p w14:paraId="5426FB47"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PK</w:t>
            </w:r>
          </w:p>
        </w:tc>
      </w:tr>
      <w:tr w:rsidR="00126976" w:rsidRPr="00A6624A" w14:paraId="674F4E40" w14:textId="77777777" w:rsidTr="009A46B3">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1D749FA"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proveedor</w:t>
            </w:r>
          </w:p>
        </w:tc>
        <w:tc>
          <w:tcPr>
            <w:tcW w:w="2240" w:type="dxa"/>
            <w:tcBorders>
              <w:top w:val="nil"/>
              <w:left w:val="nil"/>
              <w:bottom w:val="single" w:sz="4" w:space="0" w:color="auto"/>
              <w:right w:val="single" w:sz="4" w:space="0" w:color="auto"/>
            </w:tcBorders>
            <w:shd w:val="clear" w:color="auto" w:fill="auto"/>
            <w:noWrap/>
            <w:vAlign w:val="bottom"/>
            <w:hideMark/>
          </w:tcPr>
          <w:p w14:paraId="0B3DC82D"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nombre_proveedor</w:t>
            </w:r>
          </w:p>
        </w:tc>
        <w:tc>
          <w:tcPr>
            <w:tcW w:w="2180" w:type="dxa"/>
            <w:tcBorders>
              <w:top w:val="nil"/>
              <w:left w:val="nil"/>
              <w:bottom w:val="single" w:sz="4" w:space="0" w:color="auto"/>
              <w:right w:val="single" w:sz="4" w:space="0" w:color="auto"/>
            </w:tcBorders>
            <w:shd w:val="clear" w:color="auto" w:fill="auto"/>
            <w:noWrap/>
            <w:vAlign w:val="bottom"/>
            <w:hideMark/>
          </w:tcPr>
          <w:p w14:paraId="5C351D58"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character varying(50)</w:t>
            </w:r>
          </w:p>
        </w:tc>
        <w:tc>
          <w:tcPr>
            <w:tcW w:w="2960" w:type="dxa"/>
            <w:tcBorders>
              <w:top w:val="nil"/>
              <w:left w:val="nil"/>
              <w:bottom w:val="single" w:sz="4" w:space="0" w:color="auto"/>
              <w:right w:val="single" w:sz="4" w:space="0" w:color="auto"/>
            </w:tcBorders>
            <w:shd w:val="clear" w:color="auto" w:fill="auto"/>
            <w:noWrap/>
            <w:vAlign w:val="bottom"/>
            <w:hideMark/>
          </w:tcPr>
          <w:p w14:paraId="7CB39F3E"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Nombre del Proveedor</w:t>
            </w:r>
          </w:p>
        </w:tc>
        <w:tc>
          <w:tcPr>
            <w:tcW w:w="440" w:type="dxa"/>
            <w:tcBorders>
              <w:top w:val="nil"/>
              <w:left w:val="nil"/>
              <w:bottom w:val="single" w:sz="4" w:space="0" w:color="auto"/>
              <w:right w:val="single" w:sz="4" w:space="0" w:color="auto"/>
            </w:tcBorders>
            <w:shd w:val="clear" w:color="auto" w:fill="auto"/>
            <w:noWrap/>
            <w:vAlign w:val="bottom"/>
            <w:hideMark/>
          </w:tcPr>
          <w:p w14:paraId="11F10B68"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 </w:t>
            </w:r>
          </w:p>
        </w:tc>
      </w:tr>
      <w:tr w:rsidR="00126976" w:rsidRPr="00A6624A" w14:paraId="460FA2EB" w14:textId="77777777" w:rsidTr="009A46B3">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879D34D"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proveedor</w:t>
            </w:r>
          </w:p>
        </w:tc>
        <w:tc>
          <w:tcPr>
            <w:tcW w:w="2240" w:type="dxa"/>
            <w:tcBorders>
              <w:top w:val="nil"/>
              <w:left w:val="nil"/>
              <w:bottom w:val="single" w:sz="4" w:space="0" w:color="auto"/>
              <w:right w:val="single" w:sz="4" w:space="0" w:color="auto"/>
            </w:tcBorders>
            <w:shd w:val="clear" w:color="auto" w:fill="auto"/>
            <w:noWrap/>
            <w:vAlign w:val="bottom"/>
            <w:hideMark/>
          </w:tcPr>
          <w:p w14:paraId="24AC19F3"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telefono</w:t>
            </w:r>
          </w:p>
        </w:tc>
        <w:tc>
          <w:tcPr>
            <w:tcW w:w="2180" w:type="dxa"/>
            <w:tcBorders>
              <w:top w:val="nil"/>
              <w:left w:val="nil"/>
              <w:bottom w:val="single" w:sz="4" w:space="0" w:color="auto"/>
              <w:right w:val="single" w:sz="4" w:space="0" w:color="auto"/>
            </w:tcBorders>
            <w:shd w:val="clear" w:color="auto" w:fill="auto"/>
            <w:noWrap/>
            <w:vAlign w:val="bottom"/>
            <w:hideMark/>
          </w:tcPr>
          <w:p w14:paraId="796C451B"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integer</w:t>
            </w:r>
          </w:p>
        </w:tc>
        <w:tc>
          <w:tcPr>
            <w:tcW w:w="2960" w:type="dxa"/>
            <w:tcBorders>
              <w:top w:val="nil"/>
              <w:left w:val="nil"/>
              <w:bottom w:val="single" w:sz="4" w:space="0" w:color="auto"/>
              <w:right w:val="single" w:sz="4" w:space="0" w:color="auto"/>
            </w:tcBorders>
            <w:shd w:val="clear" w:color="auto" w:fill="auto"/>
            <w:noWrap/>
            <w:vAlign w:val="bottom"/>
            <w:hideMark/>
          </w:tcPr>
          <w:p w14:paraId="49A4281A"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Telefono del Proveedor</w:t>
            </w:r>
          </w:p>
        </w:tc>
        <w:tc>
          <w:tcPr>
            <w:tcW w:w="440" w:type="dxa"/>
            <w:tcBorders>
              <w:top w:val="nil"/>
              <w:left w:val="nil"/>
              <w:bottom w:val="single" w:sz="4" w:space="0" w:color="auto"/>
              <w:right w:val="single" w:sz="4" w:space="0" w:color="auto"/>
            </w:tcBorders>
            <w:shd w:val="clear" w:color="auto" w:fill="auto"/>
            <w:noWrap/>
            <w:vAlign w:val="bottom"/>
            <w:hideMark/>
          </w:tcPr>
          <w:p w14:paraId="39A33AB2"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 </w:t>
            </w:r>
          </w:p>
        </w:tc>
      </w:tr>
    </w:tbl>
    <w:p w14:paraId="3F270DC2" w14:textId="5847B1AD" w:rsidR="00105454" w:rsidRDefault="00105454" w:rsidP="00105454">
      <w:pPr>
        <w:jc w:val="both"/>
      </w:pPr>
    </w:p>
    <w:p w14:paraId="517830C2" w14:textId="77777777" w:rsidR="00105454" w:rsidRDefault="00105454" w:rsidP="00105454">
      <w:pPr>
        <w:jc w:val="both"/>
      </w:pPr>
    </w:p>
    <w:tbl>
      <w:tblPr>
        <w:tblW w:w="9020" w:type="dxa"/>
        <w:tblCellMar>
          <w:left w:w="70" w:type="dxa"/>
          <w:right w:w="70" w:type="dxa"/>
        </w:tblCellMar>
        <w:tblLook w:val="04A0" w:firstRow="1" w:lastRow="0" w:firstColumn="1" w:lastColumn="0" w:noHBand="0" w:noVBand="1"/>
      </w:tblPr>
      <w:tblGrid>
        <w:gridCol w:w="1200"/>
        <w:gridCol w:w="2240"/>
        <w:gridCol w:w="2180"/>
        <w:gridCol w:w="2960"/>
        <w:gridCol w:w="440"/>
      </w:tblGrid>
      <w:tr w:rsidR="00126976" w:rsidRPr="00A6624A" w14:paraId="70D73714" w14:textId="77777777" w:rsidTr="009A46B3">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2505F7"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Tabla</w:t>
            </w:r>
          </w:p>
        </w:tc>
        <w:tc>
          <w:tcPr>
            <w:tcW w:w="2240" w:type="dxa"/>
            <w:tcBorders>
              <w:top w:val="single" w:sz="4" w:space="0" w:color="auto"/>
              <w:left w:val="nil"/>
              <w:bottom w:val="single" w:sz="4" w:space="0" w:color="auto"/>
              <w:right w:val="single" w:sz="4" w:space="0" w:color="auto"/>
            </w:tcBorders>
            <w:shd w:val="clear" w:color="auto" w:fill="auto"/>
            <w:noWrap/>
            <w:vAlign w:val="bottom"/>
            <w:hideMark/>
          </w:tcPr>
          <w:p w14:paraId="6C628A4D"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Columna</w:t>
            </w:r>
          </w:p>
        </w:tc>
        <w:tc>
          <w:tcPr>
            <w:tcW w:w="2180" w:type="dxa"/>
            <w:tcBorders>
              <w:top w:val="single" w:sz="4" w:space="0" w:color="auto"/>
              <w:left w:val="nil"/>
              <w:bottom w:val="single" w:sz="4" w:space="0" w:color="auto"/>
              <w:right w:val="single" w:sz="4" w:space="0" w:color="auto"/>
            </w:tcBorders>
            <w:shd w:val="clear" w:color="auto" w:fill="auto"/>
            <w:noWrap/>
            <w:vAlign w:val="bottom"/>
            <w:hideMark/>
          </w:tcPr>
          <w:p w14:paraId="1B60A74F"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Tipo de Variable</w:t>
            </w:r>
          </w:p>
        </w:tc>
        <w:tc>
          <w:tcPr>
            <w:tcW w:w="2960" w:type="dxa"/>
            <w:tcBorders>
              <w:top w:val="single" w:sz="4" w:space="0" w:color="auto"/>
              <w:left w:val="nil"/>
              <w:bottom w:val="single" w:sz="4" w:space="0" w:color="auto"/>
              <w:right w:val="nil"/>
            </w:tcBorders>
            <w:shd w:val="clear" w:color="auto" w:fill="auto"/>
            <w:noWrap/>
            <w:vAlign w:val="bottom"/>
            <w:hideMark/>
          </w:tcPr>
          <w:p w14:paraId="65FF3493"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Descripción</w:t>
            </w:r>
          </w:p>
        </w:tc>
        <w:tc>
          <w:tcPr>
            <w:tcW w:w="440" w:type="dxa"/>
            <w:tcBorders>
              <w:top w:val="nil"/>
              <w:left w:val="single" w:sz="4" w:space="0" w:color="auto"/>
              <w:bottom w:val="single" w:sz="4" w:space="0" w:color="auto"/>
              <w:right w:val="nil"/>
            </w:tcBorders>
            <w:shd w:val="clear" w:color="auto" w:fill="auto"/>
            <w:noWrap/>
            <w:vAlign w:val="bottom"/>
            <w:hideMark/>
          </w:tcPr>
          <w:p w14:paraId="0A90D20F"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 </w:t>
            </w:r>
          </w:p>
        </w:tc>
      </w:tr>
      <w:tr w:rsidR="00126976" w:rsidRPr="00A6624A" w14:paraId="1526FF58" w14:textId="77777777" w:rsidTr="009A46B3">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0B68EBDC"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servicio</w:t>
            </w:r>
          </w:p>
        </w:tc>
        <w:tc>
          <w:tcPr>
            <w:tcW w:w="2240" w:type="dxa"/>
            <w:tcBorders>
              <w:top w:val="nil"/>
              <w:left w:val="nil"/>
              <w:bottom w:val="single" w:sz="4" w:space="0" w:color="auto"/>
              <w:right w:val="single" w:sz="4" w:space="0" w:color="auto"/>
            </w:tcBorders>
            <w:shd w:val="clear" w:color="auto" w:fill="auto"/>
            <w:noWrap/>
            <w:vAlign w:val="bottom"/>
            <w:hideMark/>
          </w:tcPr>
          <w:p w14:paraId="532D187C"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id_producto</w:t>
            </w:r>
          </w:p>
        </w:tc>
        <w:tc>
          <w:tcPr>
            <w:tcW w:w="2180" w:type="dxa"/>
            <w:tcBorders>
              <w:top w:val="nil"/>
              <w:left w:val="nil"/>
              <w:bottom w:val="single" w:sz="4" w:space="0" w:color="auto"/>
              <w:right w:val="single" w:sz="4" w:space="0" w:color="auto"/>
            </w:tcBorders>
            <w:shd w:val="clear" w:color="auto" w:fill="auto"/>
            <w:noWrap/>
            <w:vAlign w:val="bottom"/>
            <w:hideMark/>
          </w:tcPr>
          <w:p w14:paraId="0411246B"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integer</w:t>
            </w:r>
          </w:p>
        </w:tc>
        <w:tc>
          <w:tcPr>
            <w:tcW w:w="2960" w:type="dxa"/>
            <w:tcBorders>
              <w:top w:val="nil"/>
              <w:left w:val="nil"/>
              <w:bottom w:val="single" w:sz="4" w:space="0" w:color="auto"/>
              <w:right w:val="single" w:sz="4" w:space="0" w:color="auto"/>
            </w:tcBorders>
            <w:shd w:val="clear" w:color="auto" w:fill="auto"/>
            <w:noWrap/>
            <w:vAlign w:val="bottom"/>
            <w:hideMark/>
          </w:tcPr>
          <w:p w14:paraId="20AEC868"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Codigo del Producto</w:t>
            </w:r>
          </w:p>
        </w:tc>
        <w:tc>
          <w:tcPr>
            <w:tcW w:w="440" w:type="dxa"/>
            <w:tcBorders>
              <w:top w:val="nil"/>
              <w:left w:val="nil"/>
              <w:bottom w:val="single" w:sz="4" w:space="0" w:color="auto"/>
              <w:right w:val="single" w:sz="4" w:space="0" w:color="auto"/>
            </w:tcBorders>
            <w:shd w:val="clear" w:color="auto" w:fill="auto"/>
            <w:noWrap/>
            <w:vAlign w:val="bottom"/>
            <w:hideMark/>
          </w:tcPr>
          <w:p w14:paraId="6C4B05B6"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PK</w:t>
            </w:r>
          </w:p>
        </w:tc>
      </w:tr>
      <w:tr w:rsidR="00126976" w:rsidRPr="00A6624A" w14:paraId="51ED6AA0" w14:textId="77777777" w:rsidTr="009A46B3">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41E9FEC"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servicio</w:t>
            </w:r>
          </w:p>
        </w:tc>
        <w:tc>
          <w:tcPr>
            <w:tcW w:w="2240" w:type="dxa"/>
            <w:tcBorders>
              <w:top w:val="nil"/>
              <w:left w:val="nil"/>
              <w:bottom w:val="single" w:sz="4" w:space="0" w:color="auto"/>
              <w:right w:val="single" w:sz="4" w:space="0" w:color="auto"/>
            </w:tcBorders>
            <w:shd w:val="clear" w:color="auto" w:fill="auto"/>
            <w:noWrap/>
            <w:vAlign w:val="bottom"/>
            <w:hideMark/>
          </w:tcPr>
          <w:p w14:paraId="75E9E91D"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tipo_de_servicio</w:t>
            </w:r>
          </w:p>
        </w:tc>
        <w:tc>
          <w:tcPr>
            <w:tcW w:w="2180" w:type="dxa"/>
            <w:tcBorders>
              <w:top w:val="nil"/>
              <w:left w:val="nil"/>
              <w:bottom w:val="single" w:sz="4" w:space="0" w:color="auto"/>
              <w:right w:val="single" w:sz="4" w:space="0" w:color="auto"/>
            </w:tcBorders>
            <w:shd w:val="clear" w:color="auto" w:fill="auto"/>
            <w:noWrap/>
            <w:vAlign w:val="bottom"/>
            <w:hideMark/>
          </w:tcPr>
          <w:p w14:paraId="29A0E935"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character varying(50)</w:t>
            </w:r>
          </w:p>
        </w:tc>
        <w:tc>
          <w:tcPr>
            <w:tcW w:w="2960" w:type="dxa"/>
            <w:tcBorders>
              <w:top w:val="nil"/>
              <w:left w:val="nil"/>
              <w:bottom w:val="single" w:sz="4" w:space="0" w:color="auto"/>
              <w:right w:val="single" w:sz="4" w:space="0" w:color="auto"/>
            </w:tcBorders>
            <w:shd w:val="clear" w:color="auto" w:fill="auto"/>
            <w:noWrap/>
            <w:vAlign w:val="bottom"/>
            <w:hideMark/>
          </w:tcPr>
          <w:p w14:paraId="1D1F70D8"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Tipo de Servicio que se Ofrece</w:t>
            </w:r>
          </w:p>
        </w:tc>
        <w:tc>
          <w:tcPr>
            <w:tcW w:w="440" w:type="dxa"/>
            <w:tcBorders>
              <w:top w:val="nil"/>
              <w:left w:val="nil"/>
              <w:bottom w:val="single" w:sz="4" w:space="0" w:color="auto"/>
              <w:right w:val="single" w:sz="4" w:space="0" w:color="auto"/>
            </w:tcBorders>
            <w:shd w:val="clear" w:color="auto" w:fill="auto"/>
            <w:noWrap/>
            <w:vAlign w:val="bottom"/>
            <w:hideMark/>
          </w:tcPr>
          <w:p w14:paraId="5A38D919"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 </w:t>
            </w:r>
          </w:p>
        </w:tc>
      </w:tr>
      <w:tr w:rsidR="00126976" w:rsidRPr="00A6624A" w14:paraId="195D7D80" w14:textId="77777777" w:rsidTr="009A46B3">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C204E19"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servicio</w:t>
            </w:r>
          </w:p>
        </w:tc>
        <w:tc>
          <w:tcPr>
            <w:tcW w:w="2240" w:type="dxa"/>
            <w:tcBorders>
              <w:top w:val="nil"/>
              <w:left w:val="nil"/>
              <w:bottom w:val="single" w:sz="4" w:space="0" w:color="auto"/>
              <w:right w:val="single" w:sz="4" w:space="0" w:color="auto"/>
            </w:tcBorders>
            <w:shd w:val="clear" w:color="auto" w:fill="auto"/>
            <w:noWrap/>
            <w:vAlign w:val="bottom"/>
            <w:hideMark/>
          </w:tcPr>
          <w:p w14:paraId="1E60E3FC"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precio</w:t>
            </w:r>
          </w:p>
        </w:tc>
        <w:tc>
          <w:tcPr>
            <w:tcW w:w="2180" w:type="dxa"/>
            <w:tcBorders>
              <w:top w:val="nil"/>
              <w:left w:val="nil"/>
              <w:bottom w:val="single" w:sz="4" w:space="0" w:color="auto"/>
              <w:right w:val="single" w:sz="4" w:space="0" w:color="auto"/>
            </w:tcBorders>
            <w:shd w:val="clear" w:color="auto" w:fill="auto"/>
            <w:noWrap/>
            <w:vAlign w:val="bottom"/>
            <w:hideMark/>
          </w:tcPr>
          <w:p w14:paraId="0616F84B"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integer</w:t>
            </w:r>
          </w:p>
        </w:tc>
        <w:tc>
          <w:tcPr>
            <w:tcW w:w="2960" w:type="dxa"/>
            <w:tcBorders>
              <w:top w:val="nil"/>
              <w:left w:val="nil"/>
              <w:bottom w:val="single" w:sz="4" w:space="0" w:color="auto"/>
              <w:right w:val="single" w:sz="4" w:space="0" w:color="auto"/>
            </w:tcBorders>
            <w:shd w:val="clear" w:color="auto" w:fill="auto"/>
            <w:noWrap/>
            <w:vAlign w:val="bottom"/>
            <w:hideMark/>
          </w:tcPr>
          <w:p w14:paraId="3A3FFC22"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Precio del Producto</w:t>
            </w:r>
          </w:p>
        </w:tc>
        <w:tc>
          <w:tcPr>
            <w:tcW w:w="440" w:type="dxa"/>
            <w:tcBorders>
              <w:top w:val="nil"/>
              <w:left w:val="nil"/>
              <w:bottom w:val="single" w:sz="4" w:space="0" w:color="auto"/>
              <w:right w:val="single" w:sz="4" w:space="0" w:color="auto"/>
            </w:tcBorders>
            <w:shd w:val="clear" w:color="auto" w:fill="auto"/>
            <w:noWrap/>
            <w:vAlign w:val="bottom"/>
            <w:hideMark/>
          </w:tcPr>
          <w:p w14:paraId="43B8889B"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 </w:t>
            </w:r>
          </w:p>
        </w:tc>
      </w:tr>
      <w:tr w:rsidR="00126976" w:rsidRPr="00A6624A" w14:paraId="0A068ABE" w14:textId="77777777" w:rsidTr="009A46B3">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2A44D26"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servicio</w:t>
            </w:r>
          </w:p>
        </w:tc>
        <w:tc>
          <w:tcPr>
            <w:tcW w:w="2240" w:type="dxa"/>
            <w:tcBorders>
              <w:top w:val="nil"/>
              <w:left w:val="nil"/>
              <w:bottom w:val="single" w:sz="4" w:space="0" w:color="auto"/>
              <w:right w:val="single" w:sz="4" w:space="0" w:color="auto"/>
            </w:tcBorders>
            <w:shd w:val="clear" w:color="auto" w:fill="auto"/>
            <w:noWrap/>
            <w:vAlign w:val="bottom"/>
            <w:hideMark/>
          </w:tcPr>
          <w:p w14:paraId="643086BD"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nombre_producto</w:t>
            </w:r>
          </w:p>
        </w:tc>
        <w:tc>
          <w:tcPr>
            <w:tcW w:w="2180" w:type="dxa"/>
            <w:tcBorders>
              <w:top w:val="nil"/>
              <w:left w:val="nil"/>
              <w:bottom w:val="single" w:sz="4" w:space="0" w:color="auto"/>
              <w:right w:val="single" w:sz="4" w:space="0" w:color="auto"/>
            </w:tcBorders>
            <w:shd w:val="clear" w:color="auto" w:fill="auto"/>
            <w:noWrap/>
            <w:vAlign w:val="bottom"/>
            <w:hideMark/>
          </w:tcPr>
          <w:p w14:paraId="34ADFBFE"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character varying(50)</w:t>
            </w:r>
          </w:p>
        </w:tc>
        <w:tc>
          <w:tcPr>
            <w:tcW w:w="2960" w:type="dxa"/>
            <w:tcBorders>
              <w:top w:val="nil"/>
              <w:left w:val="nil"/>
              <w:bottom w:val="single" w:sz="4" w:space="0" w:color="auto"/>
              <w:right w:val="single" w:sz="4" w:space="0" w:color="auto"/>
            </w:tcBorders>
            <w:shd w:val="clear" w:color="auto" w:fill="auto"/>
            <w:noWrap/>
            <w:vAlign w:val="bottom"/>
            <w:hideMark/>
          </w:tcPr>
          <w:p w14:paraId="11A9185E"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Nombre del Producto</w:t>
            </w:r>
          </w:p>
        </w:tc>
        <w:tc>
          <w:tcPr>
            <w:tcW w:w="440" w:type="dxa"/>
            <w:tcBorders>
              <w:top w:val="nil"/>
              <w:left w:val="nil"/>
              <w:bottom w:val="single" w:sz="4" w:space="0" w:color="auto"/>
              <w:right w:val="single" w:sz="4" w:space="0" w:color="auto"/>
            </w:tcBorders>
            <w:shd w:val="clear" w:color="auto" w:fill="auto"/>
            <w:noWrap/>
            <w:vAlign w:val="bottom"/>
            <w:hideMark/>
          </w:tcPr>
          <w:p w14:paraId="1F188081"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 </w:t>
            </w:r>
          </w:p>
        </w:tc>
      </w:tr>
    </w:tbl>
    <w:p w14:paraId="38053F24" w14:textId="77777777" w:rsidR="00126976" w:rsidRDefault="00126976" w:rsidP="00126976"/>
    <w:tbl>
      <w:tblPr>
        <w:tblW w:w="9020" w:type="dxa"/>
        <w:tblCellMar>
          <w:left w:w="70" w:type="dxa"/>
          <w:right w:w="70" w:type="dxa"/>
        </w:tblCellMar>
        <w:tblLook w:val="04A0" w:firstRow="1" w:lastRow="0" w:firstColumn="1" w:lastColumn="0" w:noHBand="0" w:noVBand="1"/>
      </w:tblPr>
      <w:tblGrid>
        <w:gridCol w:w="1200"/>
        <w:gridCol w:w="2240"/>
        <w:gridCol w:w="2180"/>
        <w:gridCol w:w="2960"/>
        <w:gridCol w:w="440"/>
      </w:tblGrid>
      <w:tr w:rsidR="00126976" w:rsidRPr="00A6624A" w14:paraId="2F0CFB8C" w14:textId="77777777" w:rsidTr="009A46B3">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5410AF"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Tabla</w:t>
            </w:r>
          </w:p>
        </w:tc>
        <w:tc>
          <w:tcPr>
            <w:tcW w:w="2240" w:type="dxa"/>
            <w:tcBorders>
              <w:top w:val="single" w:sz="4" w:space="0" w:color="auto"/>
              <w:left w:val="nil"/>
              <w:bottom w:val="single" w:sz="4" w:space="0" w:color="auto"/>
              <w:right w:val="single" w:sz="4" w:space="0" w:color="auto"/>
            </w:tcBorders>
            <w:shd w:val="clear" w:color="auto" w:fill="auto"/>
            <w:noWrap/>
            <w:vAlign w:val="bottom"/>
            <w:hideMark/>
          </w:tcPr>
          <w:p w14:paraId="0010E3CB"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Columna</w:t>
            </w:r>
          </w:p>
        </w:tc>
        <w:tc>
          <w:tcPr>
            <w:tcW w:w="2180" w:type="dxa"/>
            <w:tcBorders>
              <w:top w:val="single" w:sz="4" w:space="0" w:color="auto"/>
              <w:left w:val="nil"/>
              <w:bottom w:val="single" w:sz="4" w:space="0" w:color="auto"/>
              <w:right w:val="single" w:sz="4" w:space="0" w:color="auto"/>
            </w:tcBorders>
            <w:shd w:val="clear" w:color="auto" w:fill="auto"/>
            <w:noWrap/>
            <w:vAlign w:val="bottom"/>
            <w:hideMark/>
          </w:tcPr>
          <w:p w14:paraId="22FF8A89"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Tipo de Variable</w:t>
            </w:r>
          </w:p>
        </w:tc>
        <w:tc>
          <w:tcPr>
            <w:tcW w:w="2960" w:type="dxa"/>
            <w:tcBorders>
              <w:top w:val="single" w:sz="4" w:space="0" w:color="auto"/>
              <w:left w:val="nil"/>
              <w:bottom w:val="single" w:sz="4" w:space="0" w:color="auto"/>
              <w:right w:val="nil"/>
            </w:tcBorders>
            <w:shd w:val="clear" w:color="auto" w:fill="auto"/>
            <w:noWrap/>
            <w:vAlign w:val="bottom"/>
            <w:hideMark/>
          </w:tcPr>
          <w:p w14:paraId="40726E8E"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Descripción</w:t>
            </w:r>
          </w:p>
        </w:tc>
        <w:tc>
          <w:tcPr>
            <w:tcW w:w="440" w:type="dxa"/>
            <w:tcBorders>
              <w:top w:val="nil"/>
              <w:left w:val="single" w:sz="4" w:space="0" w:color="auto"/>
              <w:bottom w:val="single" w:sz="4" w:space="0" w:color="auto"/>
              <w:right w:val="nil"/>
            </w:tcBorders>
            <w:shd w:val="clear" w:color="auto" w:fill="auto"/>
            <w:noWrap/>
            <w:vAlign w:val="bottom"/>
            <w:hideMark/>
          </w:tcPr>
          <w:p w14:paraId="01081B53"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 </w:t>
            </w:r>
          </w:p>
        </w:tc>
      </w:tr>
      <w:tr w:rsidR="00126976" w:rsidRPr="00A6624A" w14:paraId="0A183470" w14:textId="77777777" w:rsidTr="009A46B3">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01AECC6"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tienda</w:t>
            </w:r>
          </w:p>
        </w:tc>
        <w:tc>
          <w:tcPr>
            <w:tcW w:w="2240" w:type="dxa"/>
            <w:tcBorders>
              <w:top w:val="nil"/>
              <w:left w:val="nil"/>
              <w:bottom w:val="single" w:sz="4" w:space="0" w:color="auto"/>
              <w:right w:val="single" w:sz="4" w:space="0" w:color="auto"/>
            </w:tcBorders>
            <w:shd w:val="clear" w:color="auto" w:fill="auto"/>
            <w:noWrap/>
            <w:vAlign w:val="bottom"/>
            <w:hideMark/>
          </w:tcPr>
          <w:p w14:paraId="43FA2EC6"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id_tienda</w:t>
            </w:r>
          </w:p>
        </w:tc>
        <w:tc>
          <w:tcPr>
            <w:tcW w:w="2180" w:type="dxa"/>
            <w:tcBorders>
              <w:top w:val="nil"/>
              <w:left w:val="nil"/>
              <w:bottom w:val="single" w:sz="4" w:space="0" w:color="auto"/>
              <w:right w:val="single" w:sz="4" w:space="0" w:color="auto"/>
            </w:tcBorders>
            <w:shd w:val="clear" w:color="auto" w:fill="auto"/>
            <w:noWrap/>
            <w:vAlign w:val="bottom"/>
            <w:hideMark/>
          </w:tcPr>
          <w:p w14:paraId="6FE14505"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integer</w:t>
            </w:r>
          </w:p>
        </w:tc>
        <w:tc>
          <w:tcPr>
            <w:tcW w:w="2960" w:type="dxa"/>
            <w:tcBorders>
              <w:top w:val="nil"/>
              <w:left w:val="nil"/>
              <w:bottom w:val="single" w:sz="4" w:space="0" w:color="auto"/>
              <w:right w:val="single" w:sz="4" w:space="0" w:color="auto"/>
            </w:tcBorders>
            <w:shd w:val="clear" w:color="auto" w:fill="auto"/>
            <w:noWrap/>
            <w:vAlign w:val="bottom"/>
            <w:hideMark/>
          </w:tcPr>
          <w:p w14:paraId="3021C64E"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Codigo de la Tienda</w:t>
            </w:r>
          </w:p>
        </w:tc>
        <w:tc>
          <w:tcPr>
            <w:tcW w:w="440" w:type="dxa"/>
            <w:tcBorders>
              <w:top w:val="nil"/>
              <w:left w:val="nil"/>
              <w:bottom w:val="single" w:sz="4" w:space="0" w:color="auto"/>
              <w:right w:val="single" w:sz="4" w:space="0" w:color="auto"/>
            </w:tcBorders>
            <w:shd w:val="clear" w:color="auto" w:fill="auto"/>
            <w:noWrap/>
            <w:vAlign w:val="bottom"/>
            <w:hideMark/>
          </w:tcPr>
          <w:p w14:paraId="1AC170FC"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PK</w:t>
            </w:r>
          </w:p>
        </w:tc>
      </w:tr>
      <w:tr w:rsidR="00126976" w:rsidRPr="00A6624A" w14:paraId="53CA7D5E" w14:textId="77777777" w:rsidTr="009A46B3">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5DA06BB3"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tienda</w:t>
            </w:r>
          </w:p>
        </w:tc>
        <w:tc>
          <w:tcPr>
            <w:tcW w:w="2240" w:type="dxa"/>
            <w:tcBorders>
              <w:top w:val="nil"/>
              <w:left w:val="nil"/>
              <w:bottom w:val="single" w:sz="4" w:space="0" w:color="auto"/>
              <w:right w:val="single" w:sz="4" w:space="0" w:color="auto"/>
            </w:tcBorders>
            <w:shd w:val="clear" w:color="auto" w:fill="auto"/>
            <w:noWrap/>
            <w:vAlign w:val="bottom"/>
            <w:hideMark/>
          </w:tcPr>
          <w:p w14:paraId="6E50A903"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id_bodega</w:t>
            </w:r>
          </w:p>
        </w:tc>
        <w:tc>
          <w:tcPr>
            <w:tcW w:w="2180" w:type="dxa"/>
            <w:tcBorders>
              <w:top w:val="nil"/>
              <w:left w:val="nil"/>
              <w:bottom w:val="single" w:sz="4" w:space="0" w:color="auto"/>
              <w:right w:val="single" w:sz="4" w:space="0" w:color="auto"/>
            </w:tcBorders>
            <w:shd w:val="clear" w:color="auto" w:fill="auto"/>
            <w:noWrap/>
            <w:vAlign w:val="bottom"/>
            <w:hideMark/>
          </w:tcPr>
          <w:p w14:paraId="2770C304"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integer</w:t>
            </w:r>
          </w:p>
        </w:tc>
        <w:tc>
          <w:tcPr>
            <w:tcW w:w="2960" w:type="dxa"/>
            <w:tcBorders>
              <w:top w:val="nil"/>
              <w:left w:val="nil"/>
              <w:bottom w:val="single" w:sz="4" w:space="0" w:color="auto"/>
              <w:right w:val="single" w:sz="4" w:space="0" w:color="auto"/>
            </w:tcBorders>
            <w:shd w:val="clear" w:color="auto" w:fill="auto"/>
            <w:noWrap/>
            <w:vAlign w:val="bottom"/>
            <w:hideMark/>
          </w:tcPr>
          <w:p w14:paraId="2BF62BB9"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Codigo de la Bodega</w:t>
            </w:r>
          </w:p>
        </w:tc>
        <w:tc>
          <w:tcPr>
            <w:tcW w:w="440" w:type="dxa"/>
            <w:tcBorders>
              <w:top w:val="nil"/>
              <w:left w:val="nil"/>
              <w:bottom w:val="single" w:sz="4" w:space="0" w:color="auto"/>
              <w:right w:val="single" w:sz="4" w:space="0" w:color="auto"/>
            </w:tcBorders>
            <w:shd w:val="clear" w:color="auto" w:fill="auto"/>
            <w:noWrap/>
            <w:vAlign w:val="bottom"/>
            <w:hideMark/>
          </w:tcPr>
          <w:p w14:paraId="1DF825AF"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FK</w:t>
            </w:r>
          </w:p>
        </w:tc>
      </w:tr>
      <w:tr w:rsidR="00126976" w:rsidRPr="00A6624A" w14:paraId="7B16005F" w14:textId="77777777" w:rsidTr="009A46B3">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A387457"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tienda</w:t>
            </w:r>
          </w:p>
        </w:tc>
        <w:tc>
          <w:tcPr>
            <w:tcW w:w="2240" w:type="dxa"/>
            <w:tcBorders>
              <w:top w:val="nil"/>
              <w:left w:val="nil"/>
              <w:bottom w:val="single" w:sz="4" w:space="0" w:color="auto"/>
              <w:right w:val="single" w:sz="4" w:space="0" w:color="auto"/>
            </w:tcBorders>
            <w:shd w:val="clear" w:color="auto" w:fill="auto"/>
            <w:noWrap/>
            <w:vAlign w:val="bottom"/>
            <w:hideMark/>
          </w:tcPr>
          <w:p w14:paraId="02D3E462"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nombre_tienda</w:t>
            </w:r>
          </w:p>
        </w:tc>
        <w:tc>
          <w:tcPr>
            <w:tcW w:w="2180" w:type="dxa"/>
            <w:tcBorders>
              <w:top w:val="nil"/>
              <w:left w:val="nil"/>
              <w:bottom w:val="single" w:sz="4" w:space="0" w:color="auto"/>
              <w:right w:val="single" w:sz="4" w:space="0" w:color="auto"/>
            </w:tcBorders>
            <w:shd w:val="clear" w:color="auto" w:fill="auto"/>
            <w:noWrap/>
            <w:vAlign w:val="bottom"/>
            <w:hideMark/>
          </w:tcPr>
          <w:p w14:paraId="15ED2E9D"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character varying(50)</w:t>
            </w:r>
          </w:p>
        </w:tc>
        <w:tc>
          <w:tcPr>
            <w:tcW w:w="2960" w:type="dxa"/>
            <w:tcBorders>
              <w:top w:val="nil"/>
              <w:left w:val="nil"/>
              <w:bottom w:val="single" w:sz="4" w:space="0" w:color="auto"/>
              <w:right w:val="single" w:sz="4" w:space="0" w:color="auto"/>
            </w:tcBorders>
            <w:shd w:val="clear" w:color="auto" w:fill="auto"/>
            <w:noWrap/>
            <w:vAlign w:val="bottom"/>
            <w:hideMark/>
          </w:tcPr>
          <w:p w14:paraId="4721FA8E"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Nombre de la Tienda</w:t>
            </w:r>
          </w:p>
        </w:tc>
        <w:tc>
          <w:tcPr>
            <w:tcW w:w="440" w:type="dxa"/>
            <w:tcBorders>
              <w:top w:val="nil"/>
              <w:left w:val="nil"/>
              <w:bottom w:val="single" w:sz="4" w:space="0" w:color="auto"/>
              <w:right w:val="single" w:sz="4" w:space="0" w:color="auto"/>
            </w:tcBorders>
            <w:shd w:val="clear" w:color="auto" w:fill="auto"/>
            <w:noWrap/>
            <w:vAlign w:val="bottom"/>
            <w:hideMark/>
          </w:tcPr>
          <w:p w14:paraId="7D95E8EE"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 </w:t>
            </w:r>
          </w:p>
        </w:tc>
      </w:tr>
      <w:tr w:rsidR="00126976" w:rsidRPr="00A6624A" w14:paraId="23B6944C" w14:textId="77777777" w:rsidTr="009A46B3">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6193DEA"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tienda</w:t>
            </w:r>
          </w:p>
        </w:tc>
        <w:tc>
          <w:tcPr>
            <w:tcW w:w="2240" w:type="dxa"/>
            <w:tcBorders>
              <w:top w:val="nil"/>
              <w:left w:val="nil"/>
              <w:bottom w:val="single" w:sz="4" w:space="0" w:color="auto"/>
              <w:right w:val="single" w:sz="4" w:space="0" w:color="auto"/>
            </w:tcBorders>
            <w:shd w:val="clear" w:color="auto" w:fill="auto"/>
            <w:noWrap/>
            <w:vAlign w:val="bottom"/>
            <w:hideMark/>
          </w:tcPr>
          <w:p w14:paraId="61690828"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ciudad</w:t>
            </w:r>
          </w:p>
        </w:tc>
        <w:tc>
          <w:tcPr>
            <w:tcW w:w="2180" w:type="dxa"/>
            <w:tcBorders>
              <w:top w:val="nil"/>
              <w:left w:val="nil"/>
              <w:bottom w:val="single" w:sz="4" w:space="0" w:color="auto"/>
              <w:right w:val="single" w:sz="4" w:space="0" w:color="auto"/>
            </w:tcBorders>
            <w:shd w:val="clear" w:color="auto" w:fill="auto"/>
            <w:noWrap/>
            <w:vAlign w:val="bottom"/>
            <w:hideMark/>
          </w:tcPr>
          <w:p w14:paraId="156AD1AE"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character varying(50)</w:t>
            </w:r>
          </w:p>
        </w:tc>
        <w:tc>
          <w:tcPr>
            <w:tcW w:w="2960" w:type="dxa"/>
            <w:tcBorders>
              <w:top w:val="nil"/>
              <w:left w:val="nil"/>
              <w:bottom w:val="single" w:sz="4" w:space="0" w:color="auto"/>
              <w:right w:val="single" w:sz="4" w:space="0" w:color="auto"/>
            </w:tcBorders>
            <w:shd w:val="clear" w:color="auto" w:fill="auto"/>
            <w:noWrap/>
            <w:vAlign w:val="bottom"/>
            <w:hideMark/>
          </w:tcPr>
          <w:p w14:paraId="3DFAD04F"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Ciudad donde Reside</w:t>
            </w:r>
          </w:p>
        </w:tc>
        <w:tc>
          <w:tcPr>
            <w:tcW w:w="440" w:type="dxa"/>
            <w:tcBorders>
              <w:top w:val="nil"/>
              <w:left w:val="nil"/>
              <w:bottom w:val="single" w:sz="4" w:space="0" w:color="auto"/>
              <w:right w:val="single" w:sz="4" w:space="0" w:color="auto"/>
            </w:tcBorders>
            <w:shd w:val="clear" w:color="auto" w:fill="auto"/>
            <w:noWrap/>
            <w:vAlign w:val="bottom"/>
            <w:hideMark/>
          </w:tcPr>
          <w:p w14:paraId="5A164735"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 </w:t>
            </w:r>
          </w:p>
        </w:tc>
      </w:tr>
      <w:tr w:rsidR="00126976" w:rsidRPr="00A6624A" w14:paraId="13212CE3" w14:textId="77777777" w:rsidTr="009A46B3">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E63EB7F"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tienda</w:t>
            </w:r>
          </w:p>
        </w:tc>
        <w:tc>
          <w:tcPr>
            <w:tcW w:w="2240" w:type="dxa"/>
            <w:tcBorders>
              <w:top w:val="nil"/>
              <w:left w:val="nil"/>
              <w:bottom w:val="single" w:sz="4" w:space="0" w:color="auto"/>
              <w:right w:val="single" w:sz="4" w:space="0" w:color="auto"/>
            </w:tcBorders>
            <w:shd w:val="clear" w:color="auto" w:fill="auto"/>
            <w:noWrap/>
            <w:vAlign w:val="bottom"/>
            <w:hideMark/>
          </w:tcPr>
          <w:p w14:paraId="4A4E3057"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calle</w:t>
            </w:r>
          </w:p>
        </w:tc>
        <w:tc>
          <w:tcPr>
            <w:tcW w:w="2180" w:type="dxa"/>
            <w:tcBorders>
              <w:top w:val="nil"/>
              <w:left w:val="nil"/>
              <w:bottom w:val="single" w:sz="4" w:space="0" w:color="auto"/>
              <w:right w:val="single" w:sz="4" w:space="0" w:color="auto"/>
            </w:tcBorders>
            <w:shd w:val="clear" w:color="auto" w:fill="auto"/>
            <w:noWrap/>
            <w:vAlign w:val="bottom"/>
            <w:hideMark/>
          </w:tcPr>
          <w:p w14:paraId="34A16534"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character varying(50)</w:t>
            </w:r>
          </w:p>
        </w:tc>
        <w:tc>
          <w:tcPr>
            <w:tcW w:w="2960" w:type="dxa"/>
            <w:tcBorders>
              <w:top w:val="nil"/>
              <w:left w:val="nil"/>
              <w:bottom w:val="single" w:sz="4" w:space="0" w:color="auto"/>
              <w:right w:val="single" w:sz="4" w:space="0" w:color="auto"/>
            </w:tcBorders>
            <w:shd w:val="clear" w:color="auto" w:fill="auto"/>
            <w:noWrap/>
            <w:vAlign w:val="bottom"/>
            <w:hideMark/>
          </w:tcPr>
          <w:p w14:paraId="2EB44F70"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Direccion de la Bodega</w:t>
            </w:r>
          </w:p>
        </w:tc>
        <w:tc>
          <w:tcPr>
            <w:tcW w:w="440" w:type="dxa"/>
            <w:tcBorders>
              <w:top w:val="nil"/>
              <w:left w:val="nil"/>
              <w:bottom w:val="single" w:sz="4" w:space="0" w:color="auto"/>
              <w:right w:val="single" w:sz="4" w:space="0" w:color="auto"/>
            </w:tcBorders>
            <w:shd w:val="clear" w:color="auto" w:fill="auto"/>
            <w:noWrap/>
            <w:vAlign w:val="bottom"/>
            <w:hideMark/>
          </w:tcPr>
          <w:p w14:paraId="56584378"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 </w:t>
            </w:r>
          </w:p>
        </w:tc>
      </w:tr>
      <w:tr w:rsidR="00126976" w:rsidRPr="00A6624A" w14:paraId="6D9E604A" w14:textId="77777777" w:rsidTr="009A46B3">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7AC3AF38"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tienda</w:t>
            </w:r>
          </w:p>
        </w:tc>
        <w:tc>
          <w:tcPr>
            <w:tcW w:w="2240" w:type="dxa"/>
            <w:tcBorders>
              <w:top w:val="nil"/>
              <w:left w:val="nil"/>
              <w:bottom w:val="single" w:sz="4" w:space="0" w:color="auto"/>
              <w:right w:val="single" w:sz="4" w:space="0" w:color="auto"/>
            </w:tcBorders>
            <w:shd w:val="clear" w:color="auto" w:fill="auto"/>
            <w:noWrap/>
            <w:vAlign w:val="bottom"/>
            <w:hideMark/>
          </w:tcPr>
          <w:p w14:paraId="4025DE5F"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nro</w:t>
            </w:r>
          </w:p>
        </w:tc>
        <w:tc>
          <w:tcPr>
            <w:tcW w:w="2180" w:type="dxa"/>
            <w:tcBorders>
              <w:top w:val="nil"/>
              <w:left w:val="nil"/>
              <w:bottom w:val="single" w:sz="4" w:space="0" w:color="auto"/>
              <w:right w:val="single" w:sz="4" w:space="0" w:color="auto"/>
            </w:tcBorders>
            <w:shd w:val="clear" w:color="auto" w:fill="auto"/>
            <w:noWrap/>
            <w:vAlign w:val="bottom"/>
            <w:hideMark/>
          </w:tcPr>
          <w:p w14:paraId="07D0B310"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integer</w:t>
            </w:r>
          </w:p>
        </w:tc>
        <w:tc>
          <w:tcPr>
            <w:tcW w:w="2960" w:type="dxa"/>
            <w:tcBorders>
              <w:top w:val="nil"/>
              <w:left w:val="nil"/>
              <w:bottom w:val="single" w:sz="4" w:space="0" w:color="auto"/>
              <w:right w:val="single" w:sz="4" w:space="0" w:color="auto"/>
            </w:tcBorders>
            <w:shd w:val="clear" w:color="auto" w:fill="auto"/>
            <w:noWrap/>
            <w:vAlign w:val="bottom"/>
            <w:hideMark/>
          </w:tcPr>
          <w:p w14:paraId="6C722A67"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Numero de  la Direccion</w:t>
            </w:r>
          </w:p>
        </w:tc>
        <w:tc>
          <w:tcPr>
            <w:tcW w:w="440" w:type="dxa"/>
            <w:tcBorders>
              <w:top w:val="nil"/>
              <w:left w:val="nil"/>
              <w:bottom w:val="single" w:sz="4" w:space="0" w:color="auto"/>
              <w:right w:val="single" w:sz="4" w:space="0" w:color="auto"/>
            </w:tcBorders>
            <w:shd w:val="clear" w:color="auto" w:fill="auto"/>
            <w:noWrap/>
            <w:vAlign w:val="bottom"/>
            <w:hideMark/>
          </w:tcPr>
          <w:p w14:paraId="72D19718"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 </w:t>
            </w:r>
          </w:p>
        </w:tc>
      </w:tr>
    </w:tbl>
    <w:p w14:paraId="6FE0D85D" w14:textId="77777777" w:rsidR="00126976" w:rsidRDefault="00126976" w:rsidP="00126976"/>
    <w:tbl>
      <w:tblPr>
        <w:tblW w:w="9020" w:type="dxa"/>
        <w:tblCellMar>
          <w:left w:w="70" w:type="dxa"/>
          <w:right w:w="70" w:type="dxa"/>
        </w:tblCellMar>
        <w:tblLook w:val="04A0" w:firstRow="1" w:lastRow="0" w:firstColumn="1" w:lastColumn="0" w:noHBand="0" w:noVBand="1"/>
      </w:tblPr>
      <w:tblGrid>
        <w:gridCol w:w="1200"/>
        <w:gridCol w:w="2240"/>
        <w:gridCol w:w="2180"/>
        <w:gridCol w:w="2960"/>
        <w:gridCol w:w="440"/>
      </w:tblGrid>
      <w:tr w:rsidR="00126976" w:rsidRPr="00A6624A" w14:paraId="77C66457" w14:textId="77777777" w:rsidTr="009A46B3">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D94DC4"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Tabla</w:t>
            </w:r>
          </w:p>
        </w:tc>
        <w:tc>
          <w:tcPr>
            <w:tcW w:w="2240" w:type="dxa"/>
            <w:tcBorders>
              <w:top w:val="single" w:sz="4" w:space="0" w:color="auto"/>
              <w:left w:val="nil"/>
              <w:bottom w:val="single" w:sz="4" w:space="0" w:color="auto"/>
              <w:right w:val="single" w:sz="4" w:space="0" w:color="auto"/>
            </w:tcBorders>
            <w:shd w:val="clear" w:color="auto" w:fill="auto"/>
            <w:noWrap/>
            <w:vAlign w:val="bottom"/>
            <w:hideMark/>
          </w:tcPr>
          <w:p w14:paraId="6E8913EB"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Columna</w:t>
            </w:r>
          </w:p>
        </w:tc>
        <w:tc>
          <w:tcPr>
            <w:tcW w:w="2180" w:type="dxa"/>
            <w:tcBorders>
              <w:top w:val="single" w:sz="4" w:space="0" w:color="auto"/>
              <w:left w:val="nil"/>
              <w:bottom w:val="single" w:sz="4" w:space="0" w:color="auto"/>
              <w:right w:val="single" w:sz="4" w:space="0" w:color="auto"/>
            </w:tcBorders>
            <w:shd w:val="clear" w:color="auto" w:fill="auto"/>
            <w:noWrap/>
            <w:vAlign w:val="bottom"/>
            <w:hideMark/>
          </w:tcPr>
          <w:p w14:paraId="1BCE15A9"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Tipo de Variable</w:t>
            </w:r>
          </w:p>
        </w:tc>
        <w:tc>
          <w:tcPr>
            <w:tcW w:w="2960" w:type="dxa"/>
            <w:tcBorders>
              <w:top w:val="single" w:sz="4" w:space="0" w:color="auto"/>
              <w:left w:val="nil"/>
              <w:bottom w:val="single" w:sz="4" w:space="0" w:color="auto"/>
              <w:right w:val="nil"/>
            </w:tcBorders>
            <w:shd w:val="clear" w:color="auto" w:fill="auto"/>
            <w:noWrap/>
            <w:vAlign w:val="bottom"/>
            <w:hideMark/>
          </w:tcPr>
          <w:p w14:paraId="4C21AE77"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Descripción</w:t>
            </w:r>
          </w:p>
        </w:tc>
        <w:tc>
          <w:tcPr>
            <w:tcW w:w="440" w:type="dxa"/>
            <w:tcBorders>
              <w:top w:val="nil"/>
              <w:left w:val="single" w:sz="4" w:space="0" w:color="auto"/>
              <w:bottom w:val="single" w:sz="4" w:space="0" w:color="auto"/>
              <w:right w:val="nil"/>
            </w:tcBorders>
            <w:shd w:val="clear" w:color="auto" w:fill="auto"/>
            <w:noWrap/>
            <w:vAlign w:val="bottom"/>
            <w:hideMark/>
          </w:tcPr>
          <w:p w14:paraId="432EDC4E"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 </w:t>
            </w:r>
          </w:p>
        </w:tc>
      </w:tr>
      <w:tr w:rsidR="00126976" w:rsidRPr="00A6624A" w14:paraId="4EDC51A9" w14:textId="77777777" w:rsidTr="009A46B3">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1044CCD"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trabaja</w:t>
            </w:r>
          </w:p>
        </w:tc>
        <w:tc>
          <w:tcPr>
            <w:tcW w:w="2240" w:type="dxa"/>
            <w:tcBorders>
              <w:top w:val="nil"/>
              <w:left w:val="nil"/>
              <w:bottom w:val="single" w:sz="4" w:space="0" w:color="auto"/>
              <w:right w:val="single" w:sz="4" w:space="0" w:color="auto"/>
            </w:tcBorders>
            <w:shd w:val="clear" w:color="auto" w:fill="auto"/>
            <w:noWrap/>
            <w:vAlign w:val="bottom"/>
            <w:hideMark/>
          </w:tcPr>
          <w:p w14:paraId="6D031D3A"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id_tienda</w:t>
            </w:r>
          </w:p>
        </w:tc>
        <w:tc>
          <w:tcPr>
            <w:tcW w:w="2180" w:type="dxa"/>
            <w:tcBorders>
              <w:top w:val="nil"/>
              <w:left w:val="nil"/>
              <w:bottom w:val="single" w:sz="4" w:space="0" w:color="auto"/>
              <w:right w:val="single" w:sz="4" w:space="0" w:color="auto"/>
            </w:tcBorders>
            <w:shd w:val="clear" w:color="auto" w:fill="auto"/>
            <w:noWrap/>
            <w:vAlign w:val="bottom"/>
            <w:hideMark/>
          </w:tcPr>
          <w:p w14:paraId="2B852239"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integer</w:t>
            </w:r>
          </w:p>
        </w:tc>
        <w:tc>
          <w:tcPr>
            <w:tcW w:w="2960" w:type="dxa"/>
            <w:tcBorders>
              <w:top w:val="nil"/>
              <w:left w:val="nil"/>
              <w:bottom w:val="single" w:sz="4" w:space="0" w:color="auto"/>
              <w:right w:val="single" w:sz="4" w:space="0" w:color="auto"/>
            </w:tcBorders>
            <w:shd w:val="clear" w:color="auto" w:fill="auto"/>
            <w:noWrap/>
            <w:vAlign w:val="bottom"/>
            <w:hideMark/>
          </w:tcPr>
          <w:p w14:paraId="2D7EAAC4"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Codigo de la Tienda</w:t>
            </w:r>
          </w:p>
        </w:tc>
        <w:tc>
          <w:tcPr>
            <w:tcW w:w="440" w:type="dxa"/>
            <w:tcBorders>
              <w:top w:val="nil"/>
              <w:left w:val="nil"/>
              <w:bottom w:val="single" w:sz="4" w:space="0" w:color="auto"/>
              <w:right w:val="single" w:sz="4" w:space="0" w:color="auto"/>
            </w:tcBorders>
            <w:shd w:val="clear" w:color="auto" w:fill="auto"/>
            <w:noWrap/>
            <w:vAlign w:val="bottom"/>
            <w:hideMark/>
          </w:tcPr>
          <w:p w14:paraId="6F69F4AC"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FK</w:t>
            </w:r>
          </w:p>
        </w:tc>
      </w:tr>
      <w:tr w:rsidR="00126976" w:rsidRPr="00A6624A" w14:paraId="56CC02C0" w14:textId="77777777" w:rsidTr="009A46B3">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75359EE0"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trabaja</w:t>
            </w:r>
          </w:p>
        </w:tc>
        <w:tc>
          <w:tcPr>
            <w:tcW w:w="2240" w:type="dxa"/>
            <w:tcBorders>
              <w:top w:val="nil"/>
              <w:left w:val="nil"/>
              <w:bottom w:val="single" w:sz="4" w:space="0" w:color="auto"/>
              <w:right w:val="single" w:sz="4" w:space="0" w:color="auto"/>
            </w:tcBorders>
            <w:shd w:val="clear" w:color="auto" w:fill="auto"/>
            <w:noWrap/>
            <w:vAlign w:val="bottom"/>
            <w:hideMark/>
          </w:tcPr>
          <w:p w14:paraId="251CF974"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id_bodega</w:t>
            </w:r>
          </w:p>
        </w:tc>
        <w:tc>
          <w:tcPr>
            <w:tcW w:w="2180" w:type="dxa"/>
            <w:tcBorders>
              <w:top w:val="nil"/>
              <w:left w:val="nil"/>
              <w:bottom w:val="single" w:sz="4" w:space="0" w:color="auto"/>
              <w:right w:val="single" w:sz="4" w:space="0" w:color="auto"/>
            </w:tcBorders>
            <w:shd w:val="clear" w:color="auto" w:fill="auto"/>
            <w:noWrap/>
            <w:vAlign w:val="bottom"/>
            <w:hideMark/>
          </w:tcPr>
          <w:p w14:paraId="639A9734"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integer</w:t>
            </w:r>
          </w:p>
        </w:tc>
        <w:tc>
          <w:tcPr>
            <w:tcW w:w="2960" w:type="dxa"/>
            <w:tcBorders>
              <w:top w:val="nil"/>
              <w:left w:val="nil"/>
              <w:bottom w:val="single" w:sz="4" w:space="0" w:color="auto"/>
              <w:right w:val="single" w:sz="4" w:space="0" w:color="auto"/>
            </w:tcBorders>
            <w:shd w:val="clear" w:color="auto" w:fill="auto"/>
            <w:noWrap/>
            <w:vAlign w:val="bottom"/>
            <w:hideMark/>
          </w:tcPr>
          <w:p w14:paraId="3CA78B58"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Codigo de la Bodega</w:t>
            </w:r>
          </w:p>
        </w:tc>
        <w:tc>
          <w:tcPr>
            <w:tcW w:w="440" w:type="dxa"/>
            <w:tcBorders>
              <w:top w:val="nil"/>
              <w:left w:val="nil"/>
              <w:bottom w:val="single" w:sz="4" w:space="0" w:color="auto"/>
              <w:right w:val="single" w:sz="4" w:space="0" w:color="auto"/>
            </w:tcBorders>
            <w:shd w:val="clear" w:color="auto" w:fill="auto"/>
            <w:noWrap/>
            <w:vAlign w:val="bottom"/>
            <w:hideMark/>
          </w:tcPr>
          <w:p w14:paraId="02998690"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FK</w:t>
            </w:r>
          </w:p>
        </w:tc>
      </w:tr>
      <w:tr w:rsidR="00126976" w:rsidRPr="00A6624A" w14:paraId="2A989A2E" w14:textId="77777777" w:rsidTr="009A46B3">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B9261AE"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trabaja</w:t>
            </w:r>
          </w:p>
        </w:tc>
        <w:tc>
          <w:tcPr>
            <w:tcW w:w="2240" w:type="dxa"/>
            <w:tcBorders>
              <w:top w:val="nil"/>
              <w:left w:val="nil"/>
              <w:bottom w:val="single" w:sz="4" w:space="0" w:color="auto"/>
              <w:right w:val="single" w:sz="4" w:space="0" w:color="auto"/>
            </w:tcBorders>
            <w:shd w:val="clear" w:color="auto" w:fill="auto"/>
            <w:noWrap/>
            <w:vAlign w:val="bottom"/>
            <w:hideMark/>
          </w:tcPr>
          <w:p w14:paraId="69BA5090"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rut</w:t>
            </w:r>
          </w:p>
        </w:tc>
        <w:tc>
          <w:tcPr>
            <w:tcW w:w="2180" w:type="dxa"/>
            <w:tcBorders>
              <w:top w:val="nil"/>
              <w:left w:val="nil"/>
              <w:bottom w:val="single" w:sz="4" w:space="0" w:color="auto"/>
              <w:right w:val="single" w:sz="4" w:space="0" w:color="auto"/>
            </w:tcBorders>
            <w:shd w:val="clear" w:color="auto" w:fill="auto"/>
            <w:noWrap/>
            <w:vAlign w:val="bottom"/>
            <w:hideMark/>
          </w:tcPr>
          <w:p w14:paraId="2BB183FF"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integer</w:t>
            </w:r>
          </w:p>
        </w:tc>
        <w:tc>
          <w:tcPr>
            <w:tcW w:w="2960" w:type="dxa"/>
            <w:tcBorders>
              <w:top w:val="nil"/>
              <w:left w:val="nil"/>
              <w:bottom w:val="single" w:sz="4" w:space="0" w:color="auto"/>
              <w:right w:val="single" w:sz="4" w:space="0" w:color="auto"/>
            </w:tcBorders>
            <w:shd w:val="clear" w:color="auto" w:fill="auto"/>
            <w:noWrap/>
            <w:vAlign w:val="bottom"/>
            <w:hideMark/>
          </w:tcPr>
          <w:p w14:paraId="5421A5C0"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R.U.T del Usuario</w:t>
            </w:r>
          </w:p>
        </w:tc>
        <w:tc>
          <w:tcPr>
            <w:tcW w:w="440" w:type="dxa"/>
            <w:tcBorders>
              <w:top w:val="nil"/>
              <w:left w:val="nil"/>
              <w:bottom w:val="single" w:sz="4" w:space="0" w:color="auto"/>
              <w:right w:val="single" w:sz="4" w:space="0" w:color="auto"/>
            </w:tcBorders>
            <w:shd w:val="clear" w:color="auto" w:fill="auto"/>
            <w:noWrap/>
            <w:vAlign w:val="bottom"/>
            <w:hideMark/>
          </w:tcPr>
          <w:p w14:paraId="29E0A7F8"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FK</w:t>
            </w:r>
          </w:p>
        </w:tc>
      </w:tr>
    </w:tbl>
    <w:p w14:paraId="3B5F9C52" w14:textId="77777777" w:rsidR="00126976" w:rsidRDefault="00126976" w:rsidP="00126976"/>
    <w:tbl>
      <w:tblPr>
        <w:tblW w:w="9020" w:type="dxa"/>
        <w:tblCellMar>
          <w:left w:w="70" w:type="dxa"/>
          <w:right w:w="70" w:type="dxa"/>
        </w:tblCellMar>
        <w:tblLook w:val="04A0" w:firstRow="1" w:lastRow="0" w:firstColumn="1" w:lastColumn="0" w:noHBand="0" w:noVBand="1"/>
      </w:tblPr>
      <w:tblGrid>
        <w:gridCol w:w="1200"/>
        <w:gridCol w:w="2240"/>
        <w:gridCol w:w="2180"/>
        <w:gridCol w:w="2960"/>
        <w:gridCol w:w="440"/>
      </w:tblGrid>
      <w:tr w:rsidR="00126976" w:rsidRPr="00A6624A" w14:paraId="7CFC2C4F" w14:textId="77777777" w:rsidTr="009A46B3">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FCC5D0"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Tabla</w:t>
            </w:r>
          </w:p>
        </w:tc>
        <w:tc>
          <w:tcPr>
            <w:tcW w:w="2240" w:type="dxa"/>
            <w:tcBorders>
              <w:top w:val="single" w:sz="4" w:space="0" w:color="auto"/>
              <w:left w:val="nil"/>
              <w:bottom w:val="single" w:sz="4" w:space="0" w:color="auto"/>
              <w:right w:val="single" w:sz="4" w:space="0" w:color="auto"/>
            </w:tcBorders>
            <w:shd w:val="clear" w:color="auto" w:fill="auto"/>
            <w:noWrap/>
            <w:vAlign w:val="bottom"/>
            <w:hideMark/>
          </w:tcPr>
          <w:p w14:paraId="453D961A"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Columna</w:t>
            </w:r>
          </w:p>
        </w:tc>
        <w:tc>
          <w:tcPr>
            <w:tcW w:w="2180" w:type="dxa"/>
            <w:tcBorders>
              <w:top w:val="single" w:sz="4" w:space="0" w:color="auto"/>
              <w:left w:val="nil"/>
              <w:bottom w:val="single" w:sz="4" w:space="0" w:color="auto"/>
              <w:right w:val="single" w:sz="4" w:space="0" w:color="auto"/>
            </w:tcBorders>
            <w:shd w:val="clear" w:color="auto" w:fill="auto"/>
            <w:noWrap/>
            <w:vAlign w:val="bottom"/>
            <w:hideMark/>
          </w:tcPr>
          <w:p w14:paraId="66B43F9B"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Tipo de Variable</w:t>
            </w:r>
          </w:p>
        </w:tc>
        <w:tc>
          <w:tcPr>
            <w:tcW w:w="2960" w:type="dxa"/>
            <w:tcBorders>
              <w:top w:val="single" w:sz="4" w:space="0" w:color="auto"/>
              <w:left w:val="nil"/>
              <w:bottom w:val="single" w:sz="4" w:space="0" w:color="auto"/>
              <w:right w:val="nil"/>
            </w:tcBorders>
            <w:shd w:val="clear" w:color="auto" w:fill="auto"/>
            <w:noWrap/>
            <w:vAlign w:val="bottom"/>
            <w:hideMark/>
          </w:tcPr>
          <w:p w14:paraId="2BF9072F"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Descripción</w:t>
            </w:r>
          </w:p>
        </w:tc>
        <w:tc>
          <w:tcPr>
            <w:tcW w:w="440" w:type="dxa"/>
            <w:tcBorders>
              <w:top w:val="nil"/>
              <w:left w:val="single" w:sz="4" w:space="0" w:color="auto"/>
              <w:bottom w:val="single" w:sz="4" w:space="0" w:color="auto"/>
              <w:right w:val="nil"/>
            </w:tcBorders>
            <w:shd w:val="clear" w:color="auto" w:fill="auto"/>
            <w:noWrap/>
            <w:vAlign w:val="bottom"/>
            <w:hideMark/>
          </w:tcPr>
          <w:p w14:paraId="0B9562CE"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 </w:t>
            </w:r>
          </w:p>
        </w:tc>
      </w:tr>
      <w:tr w:rsidR="00126976" w:rsidRPr="00A6624A" w14:paraId="1A925B00" w14:textId="77777777" w:rsidTr="009A46B3">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713CCABB"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usuario</w:t>
            </w:r>
          </w:p>
        </w:tc>
        <w:tc>
          <w:tcPr>
            <w:tcW w:w="2240" w:type="dxa"/>
            <w:tcBorders>
              <w:top w:val="nil"/>
              <w:left w:val="nil"/>
              <w:bottom w:val="single" w:sz="4" w:space="0" w:color="auto"/>
              <w:right w:val="single" w:sz="4" w:space="0" w:color="auto"/>
            </w:tcBorders>
            <w:shd w:val="clear" w:color="auto" w:fill="auto"/>
            <w:noWrap/>
            <w:vAlign w:val="bottom"/>
            <w:hideMark/>
          </w:tcPr>
          <w:p w14:paraId="443A67D6"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rut</w:t>
            </w:r>
          </w:p>
        </w:tc>
        <w:tc>
          <w:tcPr>
            <w:tcW w:w="2180" w:type="dxa"/>
            <w:tcBorders>
              <w:top w:val="nil"/>
              <w:left w:val="nil"/>
              <w:bottom w:val="single" w:sz="4" w:space="0" w:color="auto"/>
              <w:right w:val="single" w:sz="4" w:space="0" w:color="auto"/>
            </w:tcBorders>
            <w:shd w:val="clear" w:color="auto" w:fill="auto"/>
            <w:noWrap/>
            <w:vAlign w:val="bottom"/>
            <w:hideMark/>
          </w:tcPr>
          <w:p w14:paraId="0FAE58FB"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integer</w:t>
            </w:r>
          </w:p>
        </w:tc>
        <w:tc>
          <w:tcPr>
            <w:tcW w:w="2960" w:type="dxa"/>
            <w:tcBorders>
              <w:top w:val="nil"/>
              <w:left w:val="nil"/>
              <w:bottom w:val="single" w:sz="4" w:space="0" w:color="auto"/>
              <w:right w:val="single" w:sz="4" w:space="0" w:color="auto"/>
            </w:tcBorders>
            <w:shd w:val="clear" w:color="auto" w:fill="auto"/>
            <w:noWrap/>
            <w:vAlign w:val="bottom"/>
            <w:hideMark/>
          </w:tcPr>
          <w:p w14:paraId="2E985FAA"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R.U.T del Usuario</w:t>
            </w:r>
          </w:p>
        </w:tc>
        <w:tc>
          <w:tcPr>
            <w:tcW w:w="440" w:type="dxa"/>
            <w:tcBorders>
              <w:top w:val="nil"/>
              <w:left w:val="nil"/>
              <w:bottom w:val="single" w:sz="4" w:space="0" w:color="auto"/>
              <w:right w:val="single" w:sz="4" w:space="0" w:color="auto"/>
            </w:tcBorders>
            <w:shd w:val="clear" w:color="auto" w:fill="auto"/>
            <w:noWrap/>
            <w:vAlign w:val="bottom"/>
            <w:hideMark/>
          </w:tcPr>
          <w:p w14:paraId="269AC55D"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PK</w:t>
            </w:r>
          </w:p>
        </w:tc>
      </w:tr>
      <w:tr w:rsidR="00126976" w:rsidRPr="00A6624A" w14:paraId="30E602DE" w14:textId="77777777" w:rsidTr="009A46B3">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7BB9DD26"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usuario</w:t>
            </w:r>
          </w:p>
        </w:tc>
        <w:tc>
          <w:tcPr>
            <w:tcW w:w="2240" w:type="dxa"/>
            <w:tcBorders>
              <w:top w:val="nil"/>
              <w:left w:val="nil"/>
              <w:bottom w:val="single" w:sz="4" w:space="0" w:color="auto"/>
              <w:right w:val="single" w:sz="4" w:space="0" w:color="auto"/>
            </w:tcBorders>
            <w:shd w:val="clear" w:color="auto" w:fill="auto"/>
            <w:noWrap/>
            <w:vAlign w:val="bottom"/>
            <w:hideMark/>
          </w:tcPr>
          <w:p w14:paraId="2465E5F4"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nombre_usuario</w:t>
            </w:r>
          </w:p>
        </w:tc>
        <w:tc>
          <w:tcPr>
            <w:tcW w:w="2180" w:type="dxa"/>
            <w:tcBorders>
              <w:top w:val="nil"/>
              <w:left w:val="nil"/>
              <w:bottom w:val="single" w:sz="4" w:space="0" w:color="auto"/>
              <w:right w:val="single" w:sz="4" w:space="0" w:color="auto"/>
            </w:tcBorders>
            <w:shd w:val="clear" w:color="auto" w:fill="auto"/>
            <w:noWrap/>
            <w:vAlign w:val="bottom"/>
            <w:hideMark/>
          </w:tcPr>
          <w:p w14:paraId="743391E3"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character varying(50)</w:t>
            </w:r>
          </w:p>
        </w:tc>
        <w:tc>
          <w:tcPr>
            <w:tcW w:w="2960" w:type="dxa"/>
            <w:tcBorders>
              <w:top w:val="nil"/>
              <w:left w:val="nil"/>
              <w:bottom w:val="single" w:sz="4" w:space="0" w:color="auto"/>
              <w:right w:val="single" w:sz="4" w:space="0" w:color="auto"/>
            </w:tcBorders>
            <w:shd w:val="clear" w:color="auto" w:fill="auto"/>
            <w:noWrap/>
            <w:vAlign w:val="bottom"/>
            <w:hideMark/>
          </w:tcPr>
          <w:p w14:paraId="79709FE8"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Nombre del Usuario</w:t>
            </w:r>
          </w:p>
        </w:tc>
        <w:tc>
          <w:tcPr>
            <w:tcW w:w="440" w:type="dxa"/>
            <w:tcBorders>
              <w:top w:val="nil"/>
              <w:left w:val="nil"/>
              <w:bottom w:val="single" w:sz="4" w:space="0" w:color="auto"/>
              <w:right w:val="single" w:sz="4" w:space="0" w:color="auto"/>
            </w:tcBorders>
            <w:shd w:val="clear" w:color="auto" w:fill="auto"/>
            <w:noWrap/>
            <w:vAlign w:val="bottom"/>
            <w:hideMark/>
          </w:tcPr>
          <w:p w14:paraId="70B37D97"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 </w:t>
            </w:r>
          </w:p>
        </w:tc>
      </w:tr>
      <w:tr w:rsidR="00126976" w:rsidRPr="00A6624A" w14:paraId="606B73A1" w14:textId="77777777" w:rsidTr="009A46B3">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0308BF9E"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usuario</w:t>
            </w:r>
          </w:p>
        </w:tc>
        <w:tc>
          <w:tcPr>
            <w:tcW w:w="2240" w:type="dxa"/>
            <w:tcBorders>
              <w:top w:val="nil"/>
              <w:left w:val="nil"/>
              <w:bottom w:val="single" w:sz="4" w:space="0" w:color="auto"/>
              <w:right w:val="single" w:sz="4" w:space="0" w:color="auto"/>
            </w:tcBorders>
            <w:shd w:val="clear" w:color="auto" w:fill="auto"/>
            <w:noWrap/>
            <w:vAlign w:val="bottom"/>
            <w:hideMark/>
          </w:tcPr>
          <w:p w14:paraId="01ABB006"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contrasena</w:t>
            </w:r>
          </w:p>
        </w:tc>
        <w:tc>
          <w:tcPr>
            <w:tcW w:w="2180" w:type="dxa"/>
            <w:tcBorders>
              <w:top w:val="nil"/>
              <w:left w:val="nil"/>
              <w:bottom w:val="single" w:sz="4" w:space="0" w:color="auto"/>
              <w:right w:val="single" w:sz="4" w:space="0" w:color="auto"/>
            </w:tcBorders>
            <w:shd w:val="clear" w:color="auto" w:fill="auto"/>
            <w:noWrap/>
            <w:vAlign w:val="bottom"/>
            <w:hideMark/>
          </w:tcPr>
          <w:p w14:paraId="328C7C52"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character varying(50)</w:t>
            </w:r>
          </w:p>
        </w:tc>
        <w:tc>
          <w:tcPr>
            <w:tcW w:w="2960" w:type="dxa"/>
            <w:tcBorders>
              <w:top w:val="nil"/>
              <w:left w:val="nil"/>
              <w:bottom w:val="single" w:sz="4" w:space="0" w:color="auto"/>
              <w:right w:val="single" w:sz="4" w:space="0" w:color="auto"/>
            </w:tcBorders>
            <w:shd w:val="clear" w:color="auto" w:fill="auto"/>
            <w:noWrap/>
            <w:vAlign w:val="bottom"/>
            <w:hideMark/>
          </w:tcPr>
          <w:p w14:paraId="528A31B8"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Contraceña del Usuario</w:t>
            </w:r>
          </w:p>
        </w:tc>
        <w:tc>
          <w:tcPr>
            <w:tcW w:w="440" w:type="dxa"/>
            <w:tcBorders>
              <w:top w:val="nil"/>
              <w:left w:val="nil"/>
              <w:bottom w:val="single" w:sz="4" w:space="0" w:color="auto"/>
              <w:right w:val="single" w:sz="4" w:space="0" w:color="auto"/>
            </w:tcBorders>
            <w:shd w:val="clear" w:color="auto" w:fill="auto"/>
            <w:noWrap/>
            <w:vAlign w:val="bottom"/>
            <w:hideMark/>
          </w:tcPr>
          <w:p w14:paraId="1AA25389"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 </w:t>
            </w:r>
          </w:p>
        </w:tc>
      </w:tr>
      <w:tr w:rsidR="00126976" w:rsidRPr="00A6624A" w14:paraId="1FABF43C" w14:textId="77777777" w:rsidTr="009A46B3">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53FBE8F"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usuario</w:t>
            </w:r>
          </w:p>
        </w:tc>
        <w:tc>
          <w:tcPr>
            <w:tcW w:w="2240" w:type="dxa"/>
            <w:tcBorders>
              <w:top w:val="nil"/>
              <w:left w:val="nil"/>
              <w:bottom w:val="single" w:sz="4" w:space="0" w:color="auto"/>
              <w:right w:val="single" w:sz="4" w:space="0" w:color="auto"/>
            </w:tcBorders>
            <w:shd w:val="clear" w:color="auto" w:fill="auto"/>
            <w:noWrap/>
            <w:vAlign w:val="bottom"/>
            <w:hideMark/>
          </w:tcPr>
          <w:p w14:paraId="497E29F9"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correo</w:t>
            </w:r>
          </w:p>
        </w:tc>
        <w:tc>
          <w:tcPr>
            <w:tcW w:w="2180" w:type="dxa"/>
            <w:tcBorders>
              <w:top w:val="nil"/>
              <w:left w:val="nil"/>
              <w:bottom w:val="single" w:sz="4" w:space="0" w:color="auto"/>
              <w:right w:val="single" w:sz="4" w:space="0" w:color="auto"/>
            </w:tcBorders>
            <w:shd w:val="clear" w:color="auto" w:fill="auto"/>
            <w:noWrap/>
            <w:vAlign w:val="bottom"/>
            <w:hideMark/>
          </w:tcPr>
          <w:p w14:paraId="081D0DE0"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character varying(100)</w:t>
            </w:r>
          </w:p>
        </w:tc>
        <w:tc>
          <w:tcPr>
            <w:tcW w:w="2960" w:type="dxa"/>
            <w:tcBorders>
              <w:top w:val="nil"/>
              <w:left w:val="nil"/>
              <w:bottom w:val="single" w:sz="4" w:space="0" w:color="auto"/>
              <w:right w:val="single" w:sz="4" w:space="0" w:color="auto"/>
            </w:tcBorders>
            <w:shd w:val="clear" w:color="auto" w:fill="auto"/>
            <w:noWrap/>
            <w:vAlign w:val="bottom"/>
            <w:hideMark/>
          </w:tcPr>
          <w:p w14:paraId="5DAA0ABD"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Correo del Usuario</w:t>
            </w:r>
          </w:p>
        </w:tc>
        <w:tc>
          <w:tcPr>
            <w:tcW w:w="440" w:type="dxa"/>
            <w:tcBorders>
              <w:top w:val="nil"/>
              <w:left w:val="nil"/>
              <w:bottom w:val="single" w:sz="4" w:space="0" w:color="auto"/>
              <w:right w:val="single" w:sz="4" w:space="0" w:color="auto"/>
            </w:tcBorders>
            <w:shd w:val="clear" w:color="auto" w:fill="auto"/>
            <w:noWrap/>
            <w:vAlign w:val="bottom"/>
            <w:hideMark/>
          </w:tcPr>
          <w:p w14:paraId="5F6ACF9F"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 </w:t>
            </w:r>
          </w:p>
        </w:tc>
      </w:tr>
      <w:tr w:rsidR="00126976" w:rsidRPr="00A6624A" w14:paraId="495A9F9F" w14:textId="77777777" w:rsidTr="009A46B3">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2C563BC"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usuario</w:t>
            </w:r>
          </w:p>
        </w:tc>
        <w:tc>
          <w:tcPr>
            <w:tcW w:w="2240" w:type="dxa"/>
            <w:tcBorders>
              <w:top w:val="nil"/>
              <w:left w:val="nil"/>
              <w:bottom w:val="single" w:sz="4" w:space="0" w:color="auto"/>
              <w:right w:val="single" w:sz="4" w:space="0" w:color="auto"/>
            </w:tcBorders>
            <w:shd w:val="clear" w:color="auto" w:fill="auto"/>
            <w:noWrap/>
            <w:vAlign w:val="bottom"/>
            <w:hideMark/>
          </w:tcPr>
          <w:p w14:paraId="098FF725"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ano_de_nacimiento</w:t>
            </w:r>
          </w:p>
        </w:tc>
        <w:tc>
          <w:tcPr>
            <w:tcW w:w="2180" w:type="dxa"/>
            <w:tcBorders>
              <w:top w:val="nil"/>
              <w:left w:val="nil"/>
              <w:bottom w:val="single" w:sz="4" w:space="0" w:color="auto"/>
              <w:right w:val="single" w:sz="4" w:space="0" w:color="auto"/>
            </w:tcBorders>
            <w:shd w:val="clear" w:color="auto" w:fill="auto"/>
            <w:noWrap/>
            <w:vAlign w:val="bottom"/>
            <w:hideMark/>
          </w:tcPr>
          <w:p w14:paraId="730903BB"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integer</w:t>
            </w:r>
          </w:p>
        </w:tc>
        <w:tc>
          <w:tcPr>
            <w:tcW w:w="2960" w:type="dxa"/>
            <w:tcBorders>
              <w:top w:val="nil"/>
              <w:left w:val="nil"/>
              <w:bottom w:val="single" w:sz="4" w:space="0" w:color="auto"/>
              <w:right w:val="single" w:sz="4" w:space="0" w:color="auto"/>
            </w:tcBorders>
            <w:shd w:val="clear" w:color="auto" w:fill="auto"/>
            <w:noWrap/>
            <w:vAlign w:val="bottom"/>
            <w:hideMark/>
          </w:tcPr>
          <w:p w14:paraId="3BE10D1A"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Año de Nacimiento del Usuario</w:t>
            </w:r>
          </w:p>
        </w:tc>
        <w:tc>
          <w:tcPr>
            <w:tcW w:w="440" w:type="dxa"/>
            <w:tcBorders>
              <w:top w:val="nil"/>
              <w:left w:val="nil"/>
              <w:bottom w:val="single" w:sz="4" w:space="0" w:color="auto"/>
              <w:right w:val="single" w:sz="4" w:space="0" w:color="auto"/>
            </w:tcBorders>
            <w:shd w:val="clear" w:color="auto" w:fill="auto"/>
            <w:noWrap/>
            <w:vAlign w:val="bottom"/>
            <w:hideMark/>
          </w:tcPr>
          <w:p w14:paraId="43C07523"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 </w:t>
            </w:r>
          </w:p>
        </w:tc>
      </w:tr>
      <w:tr w:rsidR="00126976" w:rsidRPr="00A6624A" w14:paraId="52C6339F" w14:textId="77777777" w:rsidTr="009A46B3">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4AA83C9"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usuario</w:t>
            </w:r>
          </w:p>
        </w:tc>
        <w:tc>
          <w:tcPr>
            <w:tcW w:w="2240" w:type="dxa"/>
            <w:tcBorders>
              <w:top w:val="nil"/>
              <w:left w:val="nil"/>
              <w:bottom w:val="single" w:sz="4" w:space="0" w:color="auto"/>
              <w:right w:val="single" w:sz="4" w:space="0" w:color="auto"/>
            </w:tcBorders>
            <w:shd w:val="clear" w:color="auto" w:fill="auto"/>
            <w:noWrap/>
            <w:vAlign w:val="bottom"/>
            <w:hideMark/>
          </w:tcPr>
          <w:p w14:paraId="0C8E7483"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ciudad</w:t>
            </w:r>
          </w:p>
        </w:tc>
        <w:tc>
          <w:tcPr>
            <w:tcW w:w="2180" w:type="dxa"/>
            <w:tcBorders>
              <w:top w:val="nil"/>
              <w:left w:val="nil"/>
              <w:bottom w:val="single" w:sz="4" w:space="0" w:color="auto"/>
              <w:right w:val="single" w:sz="4" w:space="0" w:color="auto"/>
            </w:tcBorders>
            <w:shd w:val="clear" w:color="auto" w:fill="auto"/>
            <w:noWrap/>
            <w:vAlign w:val="bottom"/>
            <w:hideMark/>
          </w:tcPr>
          <w:p w14:paraId="50188BCC"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character varying(50)</w:t>
            </w:r>
          </w:p>
        </w:tc>
        <w:tc>
          <w:tcPr>
            <w:tcW w:w="2960" w:type="dxa"/>
            <w:tcBorders>
              <w:top w:val="nil"/>
              <w:left w:val="nil"/>
              <w:bottom w:val="single" w:sz="4" w:space="0" w:color="auto"/>
              <w:right w:val="single" w:sz="4" w:space="0" w:color="auto"/>
            </w:tcBorders>
            <w:shd w:val="clear" w:color="auto" w:fill="auto"/>
            <w:noWrap/>
            <w:vAlign w:val="bottom"/>
            <w:hideMark/>
          </w:tcPr>
          <w:p w14:paraId="58B7F284"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Ciudad donde Reside</w:t>
            </w:r>
          </w:p>
        </w:tc>
        <w:tc>
          <w:tcPr>
            <w:tcW w:w="440" w:type="dxa"/>
            <w:tcBorders>
              <w:top w:val="nil"/>
              <w:left w:val="nil"/>
              <w:bottom w:val="single" w:sz="4" w:space="0" w:color="auto"/>
              <w:right w:val="single" w:sz="4" w:space="0" w:color="auto"/>
            </w:tcBorders>
            <w:shd w:val="clear" w:color="auto" w:fill="auto"/>
            <w:noWrap/>
            <w:vAlign w:val="bottom"/>
            <w:hideMark/>
          </w:tcPr>
          <w:p w14:paraId="23DF90E4"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 </w:t>
            </w:r>
          </w:p>
        </w:tc>
      </w:tr>
      <w:tr w:rsidR="00126976" w:rsidRPr="00A6624A" w14:paraId="201438D5" w14:textId="77777777" w:rsidTr="009A46B3">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8B74ED4"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usuario</w:t>
            </w:r>
          </w:p>
        </w:tc>
        <w:tc>
          <w:tcPr>
            <w:tcW w:w="2240" w:type="dxa"/>
            <w:tcBorders>
              <w:top w:val="nil"/>
              <w:left w:val="nil"/>
              <w:bottom w:val="single" w:sz="4" w:space="0" w:color="auto"/>
              <w:right w:val="single" w:sz="4" w:space="0" w:color="auto"/>
            </w:tcBorders>
            <w:shd w:val="clear" w:color="auto" w:fill="auto"/>
            <w:noWrap/>
            <w:vAlign w:val="bottom"/>
            <w:hideMark/>
          </w:tcPr>
          <w:p w14:paraId="4B57DC5A"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calle</w:t>
            </w:r>
          </w:p>
        </w:tc>
        <w:tc>
          <w:tcPr>
            <w:tcW w:w="2180" w:type="dxa"/>
            <w:tcBorders>
              <w:top w:val="nil"/>
              <w:left w:val="nil"/>
              <w:bottom w:val="single" w:sz="4" w:space="0" w:color="auto"/>
              <w:right w:val="single" w:sz="4" w:space="0" w:color="auto"/>
            </w:tcBorders>
            <w:shd w:val="clear" w:color="auto" w:fill="auto"/>
            <w:noWrap/>
            <w:vAlign w:val="bottom"/>
            <w:hideMark/>
          </w:tcPr>
          <w:p w14:paraId="04AD5186"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character varying(50)</w:t>
            </w:r>
          </w:p>
        </w:tc>
        <w:tc>
          <w:tcPr>
            <w:tcW w:w="2960" w:type="dxa"/>
            <w:tcBorders>
              <w:top w:val="nil"/>
              <w:left w:val="nil"/>
              <w:bottom w:val="single" w:sz="4" w:space="0" w:color="auto"/>
              <w:right w:val="single" w:sz="4" w:space="0" w:color="auto"/>
            </w:tcBorders>
            <w:shd w:val="clear" w:color="auto" w:fill="auto"/>
            <w:noWrap/>
            <w:vAlign w:val="bottom"/>
            <w:hideMark/>
          </w:tcPr>
          <w:p w14:paraId="081D3994"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Direccion del Uuario</w:t>
            </w:r>
          </w:p>
        </w:tc>
        <w:tc>
          <w:tcPr>
            <w:tcW w:w="440" w:type="dxa"/>
            <w:tcBorders>
              <w:top w:val="nil"/>
              <w:left w:val="nil"/>
              <w:bottom w:val="single" w:sz="4" w:space="0" w:color="auto"/>
              <w:right w:val="single" w:sz="4" w:space="0" w:color="auto"/>
            </w:tcBorders>
            <w:shd w:val="clear" w:color="auto" w:fill="auto"/>
            <w:noWrap/>
            <w:vAlign w:val="bottom"/>
            <w:hideMark/>
          </w:tcPr>
          <w:p w14:paraId="6436A992"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 </w:t>
            </w:r>
          </w:p>
        </w:tc>
      </w:tr>
      <w:tr w:rsidR="00126976" w:rsidRPr="00A6624A" w14:paraId="1F4BB4DE" w14:textId="77777777" w:rsidTr="009A46B3">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42D50158"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usuario</w:t>
            </w:r>
          </w:p>
        </w:tc>
        <w:tc>
          <w:tcPr>
            <w:tcW w:w="2240" w:type="dxa"/>
            <w:tcBorders>
              <w:top w:val="nil"/>
              <w:left w:val="nil"/>
              <w:bottom w:val="single" w:sz="4" w:space="0" w:color="auto"/>
              <w:right w:val="single" w:sz="4" w:space="0" w:color="auto"/>
            </w:tcBorders>
            <w:shd w:val="clear" w:color="auto" w:fill="auto"/>
            <w:noWrap/>
            <w:vAlign w:val="bottom"/>
            <w:hideMark/>
          </w:tcPr>
          <w:p w14:paraId="00A16F21"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nro</w:t>
            </w:r>
          </w:p>
        </w:tc>
        <w:tc>
          <w:tcPr>
            <w:tcW w:w="2180" w:type="dxa"/>
            <w:tcBorders>
              <w:top w:val="nil"/>
              <w:left w:val="nil"/>
              <w:bottom w:val="single" w:sz="4" w:space="0" w:color="auto"/>
              <w:right w:val="single" w:sz="4" w:space="0" w:color="auto"/>
            </w:tcBorders>
            <w:shd w:val="clear" w:color="auto" w:fill="auto"/>
            <w:noWrap/>
            <w:vAlign w:val="bottom"/>
            <w:hideMark/>
          </w:tcPr>
          <w:p w14:paraId="4C30F684"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integer</w:t>
            </w:r>
          </w:p>
        </w:tc>
        <w:tc>
          <w:tcPr>
            <w:tcW w:w="2960" w:type="dxa"/>
            <w:tcBorders>
              <w:top w:val="nil"/>
              <w:left w:val="nil"/>
              <w:bottom w:val="single" w:sz="4" w:space="0" w:color="auto"/>
              <w:right w:val="single" w:sz="4" w:space="0" w:color="auto"/>
            </w:tcBorders>
            <w:shd w:val="clear" w:color="auto" w:fill="auto"/>
            <w:noWrap/>
            <w:vAlign w:val="bottom"/>
            <w:hideMark/>
          </w:tcPr>
          <w:p w14:paraId="0D6E0245"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Numero de  la Direccion</w:t>
            </w:r>
          </w:p>
        </w:tc>
        <w:tc>
          <w:tcPr>
            <w:tcW w:w="440" w:type="dxa"/>
            <w:tcBorders>
              <w:top w:val="nil"/>
              <w:left w:val="nil"/>
              <w:bottom w:val="single" w:sz="4" w:space="0" w:color="auto"/>
              <w:right w:val="single" w:sz="4" w:space="0" w:color="auto"/>
            </w:tcBorders>
            <w:shd w:val="clear" w:color="auto" w:fill="auto"/>
            <w:noWrap/>
            <w:vAlign w:val="bottom"/>
            <w:hideMark/>
          </w:tcPr>
          <w:p w14:paraId="5059C79D"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 </w:t>
            </w:r>
          </w:p>
        </w:tc>
      </w:tr>
    </w:tbl>
    <w:p w14:paraId="36667287" w14:textId="77777777" w:rsidR="00126976" w:rsidRDefault="00126976" w:rsidP="00126976"/>
    <w:tbl>
      <w:tblPr>
        <w:tblW w:w="9020" w:type="dxa"/>
        <w:tblCellMar>
          <w:left w:w="70" w:type="dxa"/>
          <w:right w:w="70" w:type="dxa"/>
        </w:tblCellMar>
        <w:tblLook w:val="04A0" w:firstRow="1" w:lastRow="0" w:firstColumn="1" w:lastColumn="0" w:noHBand="0" w:noVBand="1"/>
      </w:tblPr>
      <w:tblGrid>
        <w:gridCol w:w="1200"/>
        <w:gridCol w:w="2240"/>
        <w:gridCol w:w="2180"/>
        <w:gridCol w:w="2960"/>
        <w:gridCol w:w="440"/>
      </w:tblGrid>
      <w:tr w:rsidR="00126976" w:rsidRPr="00A6624A" w14:paraId="4488758E" w14:textId="77777777" w:rsidTr="009A46B3">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4482A2"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Tabla</w:t>
            </w:r>
          </w:p>
        </w:tc>
        <w:tc>
          <w:tcPr>
            <w:tcW w:w="2240" w:type="dxa"/>
            <w:tcBorders>
              <w:top w:val="single" w:sz="4" w:space="0" w:color="auto"/>
              <w:left w:val="nil"/>
              <w:bottom w:val="single" w:sz="4" w:space="0" w:color="auto"/>
              <w:right w:val="single" w:sz="4" w:space="0" w:color="auto"/>
            </w:tcBorders>
            <w:shd w:val="clear" w:color="auto" w:fill="auto"/>
            <w:noWrap/>
            <w:vAlign w:val="bottom"/>
            <w:hideMark/>
          </w:tcPr>
          <w:p w14:paraId="46542F4F"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Columna</w:t>
            </w:r>
          </w:p>
        </w:tc>
        <w:tc>
          <w:tcPr>
            <w:tcW w:w="2180" w:type="dxa"/>
            <w:tcBorders>
              <w:top w:val="single" w:sz="4" w:space="0" w:color="auto"/>
              <w:left w:val="nil"/>
              <w:bottom w:val="single" w:sz="4" w:space="0" w:color="auto"/>
              <w:right w:val="single" w:sz="4" w:space="0" w:color="auto"/>
            </w:tcBorders>
            <w:shd w:val="clear" w:color="auto" w:fill="auto"/>
            <w:noWrap/>
            <w:vAlign w:val="bottom"/>
            <w:hideMark/>
          </w:tcPr>
          <w:p w14:paraId="26A7B4DB"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Tipo de Variable</w:t>
            </w:r>
          </w:p>
        </w:tc>
        <w:tc>
          <w:tcPr>
            <w:tcW w:w="2960" w:type="dxa"/>
            <w:tcBorders>
              <w:top w:val="single" w:sz="4" w:space="0" w:color="auto"/>
              <w:left w:val="nil"/>
              <w:bottom w:val="single" w:sz="4" w:space="0" w:color="auto"/>
              <w:right w:val="nil"/>
            </w:tcBorders>
            <w:shd w:val="clear" w:color="auto" w:fill="auto"/>
            <w:noWrap/>
            <w:vAlign w:val="bottom"/>
            <w:hideMark/>
          </w:tcPr>
          <w:p w14:paraId="0AD1F028"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Descripción</w:t>
            </w:r>
          </w:p>
        </w:tc>
        <w:tc>
          <w:tcPr>
            <w:tcW w:w="440" w:type="dxa"/>
            <w:tcBorders>
              <w:top w:val="nil"/>
              <w:left w:val="single" w:sz="4" w:space="0" w:color="auto"/>
              <w:bottom w:val="single" w:sz="4" w:space="0" w:color="auto"/>
              <w:right w:val="nil"/>
            </w:tcBorders>
            <w:shd w:val="clear" w:color="auto" w:fill="auto"/>
            <w:noWrap/>
            <w:vAlign w:val="bottom"/>
            <w:hideMark/>
          </w:tcPr>
          <w:p w14:paraId="32F6E3A8"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 </w:t>
            </w:r>
          </w:p>
        </w:tc>
      </w:tr>
      <w:tr w:rsidR="00126976" w:rsidRPr="00A6624A" w14:paraId="7E4831E0" w14:textId="77777777" w:rsidTr="009A46B3">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4212940A"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vehiculo</w:t>
            </w:r>
          </w:p>
        </w:tc>
        <w:tc>
          <w:tcPr>
            <w:tcW w:w="2240" w:type="dxa"/>
            <w:tcBorders>
              <w:top w:val="nil"/>
              <w:left w:val="nil"/>
              <w:bottom w:val="single" w:sz="4" w:space="0" w:color="auto"/>
              <w:right w:val="single" w:sz="4" w:space="0" w:color="auto"/>
            </w:tcBorders>
            <w:shd w:val="clear" w:color="auto" w:fill="auto"/>
            <w:noWrap/>
            <w:vAlign w:val="bottom"/>
            <w:hideMark/>
          </w:tcPr>
          <w:p w14:paraId="5DC61A19"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patente</w:t>
            </w:r>
          </w:p>
        </w:tc>
        <w:tc>
          <w:tcPr>
            <w:tcW w:w="2180" w:type="dxa"/>
            <w:tcBorders>
              <w:top w:val="nil"/>
              <w:left w:val="nil"/>
              <w:bottom w:val="single" w:sz="4" w:space="0" w:color="auto"/>
              <w:right w:val="single" w:sz="4" w:space="0" w:color="auto"/>
            </w:tcBorders>
            <w:shd w:val="clear" w:color="auto" w:fill="auto"/>
            <w:noWrap/>
            <w:vAlign w:val="bottom"/>
            <w:hideMark/>
          </w:tcPr>
          <w:p w14:paraId="13E42274"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character varying(6)</w:t>
            </w:r>
          </w:p>
        </w:tc>
        <w:tc>
          <w:tcPr>
            <w:tcW w:w="2960" w:type="dxa"/>
            <w:tcBorders>
              <w:top w:val="nil"/>
              <w:left w:val="nil"/>
              <w:bottom w:val="single" w:sz="4" w:space="0" w:color="auto"/>
              <w:right w:val="single" w:sz="4" w:space="0" w:color="auto"/>
            </w:tcBorders>
            <w:shd w:val="clear" w:color="auto" w:fill="auto"/>
            <w:noWrap/>
            <w:vAlign w:val="bottom"/>
            <w:hideMark/>
          </w:tcPr>
          <w:p w14:paraId="320A68CD"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Patente del Vehiculo</w:t>
            </w:r>
          </w:p>
        </w:tc>
        <w:tc>
          <w:tcPr>
            <w:tcW w:w="440" w:type="dxa"/>
            <w:tcBorders>
              <w:top w:val="nil"/>
              <w:left w:val="nil"/>
              <w:bottom w:val="single" w:sz="4" w:space="0" w:color="auto"/>
              <w:right w:val="single" w:sz="4" w:space="0" w:color="auto"/>
            </w:tcBorders>
            <w:shd w:val="clear" w:color="auto" w:fill="auto"/>
            <w:noWrap/>
            <w:vAlign w:val="bottom"/>
            <w:hideMark/>
          </w:tcPr>
          <w:p w14:paraId="54633DD7"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PK</w:t>
            </w:r>
          </w:p>
        </w:tc>
      </w:tr>
      <w:tr w:rsidR="00126976" w:rsidRPr="00A6624A" w14:paraId="02516E90" w14:textId="77777777" w:rsidTr="009A46B3">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2AE573C"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vehiculo</w:t>
            </w:r>
          </w:p>
        </w:tc>
        <w:tc>
          <w:tcPr>
            <w:tcW w:w="2240" w:type="dxa"/>
            <w:tcBorders>
              <w:top w:val="nil"/>
              <w:left w:val="nil"/>
              <w:bottom w:val="single" w:sz="4" w:space="0" w:color="auto"/>
              <w:right w:val="single" w:sz="4" w:space="0" w:color="auto"/>
            </w:tcBorders>
            <w:shd w:val="clear" w:color="auto" w:fill="auto"/>
            <w:noWrap/>
            <w:vAlign w:val="bottom"/>
            <w:hideMark/>
          </w:tcPr>
          <w:p w14:paraId="6555722F"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rut</w:t>
            </w:r>
          </w:p>
        </w:tc>
        <w:tc>
          <w:tcPr>
            <w:tcW w:w="2180" w:type="dxa"/>
            <w:tcBorders>
              <w:top w:val="nil"/>
              <w:left w:val="nil"/>
              <w:bottom w:val="single" w:sz="4" w:space="0" w:color="auto"/>
              <w:right w:val="single" w:sz="4" w:space="0" w:color="auto"/>
            </w:tcBorders>
            <w:shd w:val="clear" w:color="auto" w:fill="auto"/>
            <w:noWrap/>
            <w:vAlign w:val="bottom"/>
            <w:hideMark/>
          </w:tcPr>
          <w:p w14:paraId="1A0A69AA"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integer</w:t>
            </w:r>
          </w:p>
        </w:tc>
        <w:tc>
          <w:tcPr>
            <w:tcW w:w="2960" w:type="dxa"/>
            <w:tcBorders>
              <w:top w:val="nil"/>
              <w:left w:val="nil"/>
              <w:bottom w:val="single" w:sz="4" w:space="0" w:color="auto"/>
              <w:right w:val="single" w:sz="4" w:space="0" w:color="auto"/>
            </w:tcBorders>
            <w:shd w:val="clear" w:color="auto" w:fill="auto"/>
            <w:noWrap/>
            <w:vAlign w:val="bottom"/>
            <w:hideMark/>
          </w:tcPr>
          <w:p w14:paraId="1C846A83"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R.U.T del Conductor</w:t>
            </w:r>
          </w:p>
        </w:tc>
        <w:tc>
          <w:tcPr>
            <w:tcW w:w="440" w:type="dxa"/>
            <w:tcBorders>
              <w:top w:val="nil"/>
              <w:left w:val="nil"/>
              <w:bottom w:val="single" w:sz="4" w:space="0" w:color="auto"/>
              <w:right w:val="single" w:sz="4" w:space="0" w:color="auto"/>
            </w:tcBorders>
            <w:shd w:val="clear" w:color="auto" w:fill="auto"/>
            <w:noWrap/>
            <w:vAlign w:val="bottom"/>
            <w:hideMark/>
          </w:tcPr>
          <w:p w14:paraId="1EF6EF92"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FK</w:t>
            </w:r>
          </w:p>
        </w:tc>
      </w:tr>
      <w:tr w:rsidR="00126976" w:rsidRPr="00A6624A" w14:paraId="64F76413" w14:textId="77777777" w:rsidTr="009A46B3">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090B3879"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vehiculo</w:t>
            </w:r>
          </w:p>
        </w:tc>
        <w:tc>
          <w:tcPr>
            <w:tcW w:w="2240" w:type="dxa"/>
            <w:tcBorders>
              <w:top w:val="nil"/>
              <w:left w:val="nil"/>
              <w:bottom w:val="single" w:sz="4" w:space="0" w:color="auto"/>
              <w:right w:val="single" w:sz="4" w:space="0" w:color="auto"/>
            </w:tcBorders>
            <w:shd w:val="clear" w:color="auto" w:fill="auto"/>
            <w:noWrap/>
            <w:vAlign w:val="bottom"/>
            <w:hideMark/>
          </w:tcPr>
          <w:p w14:paraId="0E82293E"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tipo_de_vehiculo</w:t>
            </w:r>
          </w:p>
        </w:tc>
        <w:tc>
          <w:tcPr>
            <w:tcW w:w="2180" w:type="dxa"/>
            <w:tcBorders>
              <w:top w:val="nil"/>
              <w:left w:val="nil"/>
              <w:bottom w:val="single" w:sz="4" w:space="0" w:color="auto"/>
              <w:right w:val="single" w:sz="4" w:space="0" w:color="auto"/>
            </w:tcBorders>
            <w:shd w:val="clear" w:color="auto" w:fill="auto"/>
            <w:noWrap/>
            <w:vAlign w:val="bottom"/>
            <w:hideMark/>
          </w:tcPr>
          <w:p w14:paraId="3274EB3C"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character varying(50)</w:t>
            </w:r>
          </w:p>
        </w:tc>
        <w:tc>
          <w:tcPr>
            <w:tcW w:w="2960" w:type="dxa"/>
            <w:tcBorders>
              <w:top w:val="nil"/>
              <w:left w:val="nil"/>
              <w:bottom w:val="single" w:sz="4" w:space="0" w:color="auto"/>
              <w:right w:val="single" w:sz="4" w:space="0" w:color="auto"/>
            </w:tcBorders>
            <w:shd w:val="clear" w:color="auto" w:fill="auto"/>
            <w:noWrap/>
            <w:vAlign w:val="bottom"/>
            <w:hideMark/>
          </w:tcPr>
          <w:p w14:paraId="4A711E79"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Tipo de Vehiculo</w:t>
            </w:r>
          </w:p>
        </w:tc>
        <w:tc>
          <w:tcPr>
            <w:tcW w:w="440" w:type="dxa"/>
            <w:tcBorders>
              <w:top w:val="nil"/>
              <w:left w:val="nil"/>
              <w:bottom w:val="single" w:sz="4" w:space="0" w:color="auto"/>
              <w:right w:val="single" w:sz="4" w:space="0" w:color="auto"/>
            </w:tcBorders>
            <w:shd w:val="clear" w:color="auto" w:fill="auto"/>
            <w:noWrap/>
            <w:vAlign w:val="bottom"/>
            <w:hideMark/>
          </w:tcPr>
          <w:p w14:paraId="70AAD697" w14:textId="77777777" w:rsidR="00126976" w:rsidRPr="00A6624A" w:rsidRDefault="00126976" w:rsidP="009A46B3">
            <w:pPr>
              <w:rPr>
                <w:rFonts w:eastAsia="Times New Roman" w:cs="Calibri"/>
                <w:color w:val="000000"/>
                <w:lang w:eastAsia="es-CL"/>
              </w:rPr>
            </w:pPr>
            <w:r w:rsidRPr="00A6624A">
              <w:rPr>
                <w:rFonts w:eastAsia="Times New Roman" w:cs="Calibri"/>
                <w:color w:val="000000"/>
                <w:lang w:eastAsia="es-CL"/>
              </w:rPr>
              <w:t> </w:t>
            </w:r>
          </w:p>
        </w:tc>
      </w:tr>
    </w:tbl>
    <w:p w14:paraId="01C72B9C" w14:textId="77777777" w:rsidR="00126976" w:rsidRDefault="00126976" w:rsidP="00126976"/>
    <w:tbl>
      <w:tblPr>
        <w:tblW w:w="9020" w:type="dxa"/>
        <w:tblCellMar>
          <w:left w:w="70" w:type="dxa"/>
          <w:right w:w="70" w:type="dxa"/>
        </w:tblCellMar>
        <w:tblLook w:val="04A0" w:firstRow="1" w:lastRow="0" w:firstColumn="1" w:lastColumn="0" w:noHBand="0" w:noVBand="1"/>
      </w:tblPr>
      <w:tblGrid>
        <w:gridCol w:w="1200"/>
        <w:gridCol w:w="2240"/>
        <w:gridCol w:w="2180"/>
        <w:gridCol w:w="2960"/>
        <w:gridCol w:w="440"/>
      </w:tblGrid>
      <w:tr w:rsidR="00126976" w:rsidRPr="00113629" w14:paraId="76D88B1D" w14:textId="77777777" w:rsidTr="009A46B3">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E0B911" w14:textId="77777777" w:rsidR="00126976" w:rsidRPr="00113629" w:rsidRDefault="00126976" w:rsidP="009A46B3">
            <w:pPr>
              <w:rPr>
                <w:rFonts w:eastAsia="Times New Roman" w:cs="Calibri"/>
                <w:color w:val="000000"/>
                <w:lang w:eastAsia="es-CL"/>
              </w:rPr>
            </w:pPr>
            <w:r w:rsidRPr="00113629">
              <w:rPr>
                <w:rFonts w:eastAsia="Times New Roman" w:cs="Calibri"/>
                <w:color w:val="000000"/>
                <w:lang w:eastAsia="es-CL"/>
              </w:rPr>
              <w:t>Tabla</w:t>
            </w:r>
          </w:p>
        </w:tc>
        <w:tc>
          <w:tcPr>
            <w:tcW w:w="2240" w:type="dxa"/>
            <w:tcBorders>
              <w:top w:val="single" w:sz="4" w:space="0" w:color="auto"/>
              <w:left w:val="nil"/>
              <w:bottom w:val="single" w:sz="4" w:space="0" w:color="auto"/>
              <w:right w:val="single" w:sz="4" w:space="0" w:color="auto"/>
            </w:tcBorders>
            <w:shd w:val="clear" w:color="auto" w:fill="auto"/>
            <w:noWrap/>
            <w:vAlign w:val="bottom"/>
            <w:hideMark/>
          </w:tcPr>
          <w:p w14:paraId="5828A043" w14:textId="77777777" w:rsidR="00126976" w:rsidRPr="00113629" w:rsidRDefault="00126976" w:rsidP="009A46B3">
            <w:pPr>
              <w:rPr>
                <w:rFonts w:eastAsia="Times New Roman" w:cs="Calibri"/>
                <w:color w:val="000000"/>
                <w:lang w:eastAsia="es-CL"/>
              </w:rPr>
            </w:pPr>
            <w:r w:rsidRPr="00113629">
              <w:rPr>
                <w:rFonts w:eastAsia="Times New Roman" w:cs="Calibri"/>
                <w:color w:val="000000"/>
                <w:lang w:eastAsia="es-CL"/>
              </w:rPr>
              <w:t>Columna</w:t>
            </w:r>
          </w:p>
        </w:tc>
        <w:tc>
          <w:tcPr>
            <w:tcW w:w="2180" w:type="dxa"/>
            <w:tcBorders>
              <w:top w:val="single" w:sz="4" w:space="0" w:color="auto"/>
              <w:left w:val="nil"/>
              <w:bottom w:val="single" w:sz="4" w:space="0" w:color="auto"/>
              <w:right w:val="single" w:sz="4" w:space="0" w:color="auto"/>
            </w:tcBorders>
            <w:shd w:val="clear" w:color="auto" w:fill="auto"/>
            <w:noWrap/>
            <w:vAlign w:val="bottom"/>
            <w:hideMark/>
          </w:tcPr>
          <w:p w14:paraId="29990814" w14:textId="77777777" w:rsidR="00126976" w:rsidRPr="00113629" w:rsidRDefault="00126976" w:rsidP="009A46B3">
            <w:pPr>
              <w:rPr>
                <w:rFonts w:eastAsia="Times New Roman" w:cs="Calibri"/>
                <w:color w:val="000000"/>
                <w:lang w:eastAsia="es-CL"/>
              </w:rPr>
            </w:pPr>
            <w:r w:rsidRPr="00113629">
              <w:rPr>
                <w:rFonts w:eastAsia="Times New Roman" w:cs="Calibri"/>
                <w:color w:val="000000"/>
                <w:lang w:eastAsia="es-CL"/>
              </w:rPr>
              <w:t>Tipo de Variable</w:t>
            </w:r>
          </w:p>
        </w:tc>
        <w:tc>
          <w:tcPr>
            <w:tcW w:w="2960" w:type="dxa"/>
            <w:tcBorders>
              <w:top w:val="single" w:sz="4" w:space="0" w:color="auto"/>
              <w:left w:val="nil"/>
              <w:bottom w:val="single" w:sz="4" w:space="0" w:color="auto"/>
              <w:right w:val="nil"/>
            </w:tcBorders>
            <w:shd w:val="clear" w:color="auto" w:fill="auto"/>
            <w:noWrap/>
            <w:vAlign w:val="bottom"/>
            <w:hideMark/>
          </w:tcPr>
          <w:p w14:paraId="6ED7A3A8" w14:textId="77777777" w:rsidR="00126976" w:rsidRPr="00113629" w:rsidRDefault="00126976" w:rsidP="009A46B3">
            <w:pPr>
              <w:rPr>
                <w:rFonts w:eastAsia="Times New Roman" w:cs="Calibri"/>
                <w:color w:val="000000"/>
                <w:lang w:eastAsia="es-CL"/>
              </w:rPr>
            </w:pPr>
            <w:r w:rsidRPr="00113629">
              <w:rPr>
                <w:rFonts w:eastAsia="Times New Roman" w:cs="Calibri"/>
                <w:color w:val="000000"/>
                <w:lang w:eastAsia="es-CL"/>
              </w:rPr>
              <w:t>Descripción</w:t>
            </w:r>
          </w:p>
        </w:tc>
        <w:tc>
          <w:tcPr>
            <w:tcW w:w="440" w:type="dxa"/>
            <w:tcBorders>
              <w:top w:val="nil"/>
              <w:left w:val="single" w:sz="4" w:space="0" w:color="auto"/>
              <w:bottom w:val="single" w:sz="4" w:space="0" w:color="auto"/>
              <w:right w:val="nil"/>
            </w:tcBorders>
            <w:shd w:val="clear" w:color="auto" w:fill="auto"/>
            <w:noWrap/>
            <w:vAlign w:val="bottom"/>
            <w:hideMark/>
          </w:tcPr>
          <w:p w14:paraId="61AE4D4E" w14:textId="77777777" w:rsidR="00126976" w:rsidRPr="00113629" w:rsidRDefault="00126976" w:rsidP="009A46B3">
            <w:pPr>
              <w:rPr>
                <w:rFonts w:eastAsia="Times New Roman" w:cs="Calibri"/>
                <w:color w:val="000000"/>
                <w:lang w:eastAsia="es-CL"/>
              </w:rPr>
            </w:pPr>
            <w:r w:rsidRPr="00113629">
              <w:rPr>
                <w:rFonts w:eastAsia="Times New Roman" w:cs="Calibri"/>
                <w:color w:val="000000"/>
                <w:lang w:eastAsia="es-CL"/>
              </w:rPr>
              <w:t> </w:t>
            </w:r>
          </w:p>
        </w:tc>
      </w:tr>
      <w:tr w:rsidR="00126976" w:rsidRPr="00113629" w14:paraId="2DD14837" w14:textId="77777777" w:rsidTr="009A46B3">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C5DD94F" w14:textId="77777777" w:rsidR="00126976" w:rsidRPr="00113629" w:rsidRDefault="00126976" w:rsidP="009A46B3">
            <w:pPr>
              <w:rPr>
                <w:rFonts w:eastAsia="Times New Roman" w:cs="Calibri"/>
                <w:color w:val="000000"/>
                <w:lang w:eastAsia="es-CL"/>
              </w:rPr>
            </w:pPr>
            <w:r w:rsidRPr="00113629">
              <w:rPr>
                <w:rFonts w:eastAsia="Times New Roman" w:cs="Calibri"/>
                <w:color w:val="000000"/>
                <w:lang w:eastAsia="es-CL"/>
              </w:rPr>
              <w:t>vende</w:t>
            </w:r>
          </w:p>
        </w:tc>
        <w:tc>
          <w:tcPr>
            <w:tcW w:w="2240" w:type="dxa"/>
            <w:tcBorders>
              <w:top w:val="nil"/>
              <w:left w:val="nil"/>
              <w:bottom w:val="single" w:sz="4" w:space="0" w:color="auto"/>
              <w:right w:val="single" w:sz="4" w:space="0" w:color="auto"/>
            </w:tcBorders>
            <w:shd w:val="clear" w:color="auto" w:fill="auto"/>
            <w:noWrap/>
            <w:vAlign w:val="bottom"/>
            <w:hideMark/>
          </w:tcPr>
          <w:p w14:paraId="67669C9D" w14:textId="77777777" w:rsidR="00126976" w:rsidRPr="00113629" w:rsidRDefault="00126976" w:rsidP="009A46B3">
            <w:pPr>
              <w:rPr>
                <w:rFonts w:eastAsia="Times New Roman" w:cs="Calibri"/>
                <w:color w:val="000000"/>
                <w:lang w:eastAsia="es-CL"/>
              </w:rPr>
            </w:pPr>
            <w:r w:rsidRPr="00113629">
              <w:rPr>
                <w:rFonts w:eastAsia="Times New Roman" w:cs="Calibri"/>
                <w:color w:val="000000"/>
                <w:lang w:eastAsia="es-CL"/>
              </w:rPr>
              <w:t>id_producto</w:t>
            </w:r>
          </w:p>
        </w:tc>
        <w:tc>
          <w:tcPr>
            <w:tcW w:w="2180" w:type="dxa"/>
            <w:tcBorders>
              <w:top w:val="nil"/>
              <w:left w:val="nil"/>
              <w:bottom w:val="single" w:sz="4" w:space="0" w:color="auto"/>
              <w:right w:val="single" w:sz="4" w:space="0" w:color="auto"/>
            </w:tcBorders>
            <w:shd w:val="clear" w:color="auto" w:fill="auto"/>
            <w:noWrap/>
            <w:vAlign w:val="bottom"/>
            <w:hideMark/>
          </w:tcPr>
          <w:p w14:paraId="6693290C" w14:textId="77777777" w:rsidR="00126976" w:rsidRPr="00113629" w:rsidRDefault="00126976" w:rsidP="009A46B3">
            <w:pPr>
              <w:rPr>
                <w:rFonts w:eastAsia="Times New Roman" w:cs="Calibri"/>
                <w:color w:val="000000"/>
                <w:lang w:eastAsia="es-CL"/>
              </w:rPr>
            </w:pPr>
            <w:r w:rsidRPr="00113629">
              <w:rPr>
                <w:rFonts w:eastAsia="Times New Roman" w:cs="Calibri"/>
                <w:color w:val="000000"/>
                <w:lang w:eastAsia="es-CL"/>
              </w:rPr>
              <w:t>integer</w:t>
            </w:r>
          </w:p>
        </w:tc>
        <w:tc>
          <w:tcPr>
            <w:tcW w:w="2960" w:type="dxa"/>
            <w:tcBorders>
              <w:top w:val="nil"/>
              <w:left w:val="nil"/>
              <w:bottom w:val="single" w:sz="4" w:space="0" w:color="auto"/>
              <w:right w:val="single" w:sz="4" w:space="0" w:color="auto"/>
            </w:tcBorders>
            <w:shd w:val="clear" w:color="auto" w:fill="auto"/>
            <w:noWrap/>
            <w:vAlign w:val="bottom"/>
            <w:hideMark/>
          </w:tcPr>
          <w:p w14:paraId="369A8E6C" w14:textId="77777777" w:rsidR="00126976" w:rsidRPr="00113629" w:rsidRDefault="00126976" w:rsidP="009A46B3">
            <w:pPr>
              <w:rPr>
                <w:rFonts w:eastAsia="Times New Roman" w:cs="Calibri"/>
                <w:color w:val="000000"/>
                <w:lang w:eastAsia="es-CL"/>
              </w:rPr>
            </w:pPr>
            <w:r w:rsidRPr="00113629">
              <w:rPr>
                <w:rFonts w:eastAsia="Times New Roman" w:cs="Calibri"/>
                <w:color w:val="000000"/>
                <w:lang w:eastAsia="es-CL"/>
              </w:rPr>
              <w:t>Codigo del Producto</w:t>
            </w:r>
          </w:p>
        </w:tc>
        <w:tc>
          <w:tcPr>
            <w:tcW w:w="440" w:type="dxa"/>
            <w:tcBorders>
              <w:top w:val="nil"/>
              <w:left w:val="nil"/>
              <w:bottom w:val="single" w:sz="4" w:space="0" w:color="auto"/>
              <w:right w:val="single" w:sz="4" w:space="0" w:color="auto"/>
            </w:tcBorders>
            <w:shd w:val="clear" w:color="auto" w:fill="auto"/>
            <w:noWrap/>
            <w:vAlign w:val="bottom"/>
            <w:hideMark/>
          </w:tcPr>
          <w:p w14:paraId="62568FA3" w14:textId="77777777" w:rsidR="00126976" w:rsidRPr="00113629" w:rsidRDefault="00126976" w:rsidP="009A46B3">
            <w:pPr>
              <w:rPr>
                <w:rFonts w:eastAsia="Times New Roman" w:cs="Calibri"/>
                <w:color w:val="000000"/>
                <w:lang w:eastAsia="es-CL"/>
              </w:rPr>
            </w:pPr>
            <w:r w:rsidRPr="00113629">
              <w:rPr>
                <w:rFonts w:eastAsia="Times New Roman" w:cs="Calibri"/>
                <w:color w:val="000000"/>
                <w:lang w:eastAsia="es-CL"/>
              </w:rPr>
              <w:t>FK</w:t>
            </w:r>
          </w:p>
        </w:tc>
      </w:tr>
      <w:tr w:rsidR="00126976" w:rsidRPr="00113629" w14:paraId="5404F0CE" w14:textId="77777777" w:rsidTr="009A46B3">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50CC4451" w14:textId="77777777" w:rsidR="00126976" w:rsidRPr="00113629" w:rsidRDefault="00126976" w:rsidP="009A46B3">
            <w:pPr>
              <w:rPr>
                <w:rFonts w:eastAsia="Times New Roman" w:cs="Calibri"/>
                <w:color w:val="000000"/>
                <w:lang w:eastAsia="es-CL"/>
              </w:rPr>
            </w:pPr>
            <w:r w:rsidRPr="00113629">
              <w:rPr>
                <w:rFonts w:eastAsia="Times New Roman" w:cs="Calibri"/>
                <w:color w:val="000000"/>
                <w:lang w:eastAsia="es-CL"/>
              </w:rPr>
              <w:t>vende</w:t>
            </w:r>
          </w:p>
        </w:tc>
        <w:tc>
          <w:tcPr>
            <w:tcW w:w="2240" w:type="dxa"/>
            <w:tcBorders>
              <w:top w:val="nil"/>
              <w:left w:val="nil"/>
              <w:bottom w:val="single" w:sz="4" w:space="0" w:color="auto"/>
              <w:right w:val="single" w:sz="4" w:space="0" w:color="auto"/>
            </w:tcBorders>
            <w:shd w:val="clear" w:color="auto" w:fill="auto"/>
            <w:noWrap/>
            <w:vAlign w:val="bottom"/>
            <w:hideMark/>
          </w:tcPr>
          <w:p w14:paraId="4765A534" w14:textId="77777777" w:rsidR="00126976" w:rsidRPr="00113629" w:rsidRDefault="00126976" w:rsidP="009A46B3">
            <w:pPr>
              <w:rPr>
                <w:rFonts w:eastAsia="Times New Roman" w:cs="Calibri"/>
                <w:color w:val="000000"/>
                <w:lang w:eastAsia="es-CL"/>
              </w:rPr>
            </w:pPr>
            <w:r w:rsidRPr="00113629">
              <w:rPr>
                <w:rFonts w:eastAsia="Times New Roman" w:cs="Calibri"/>
                <w:color w:val="000000"/>
                <w:lang w:eastAsia="es-CL"/>
              </w:rPr>
              <w:t>id_tienda</w:t>
            </w:r>
          </w:p>
        </w:tc>
        <w:tc>
          <w:tcPr>
            <w:tcW w:w="2180" w:type="dxa"/>
            <w:tcBorders>
              <w:top w:val="nil"/>
              <w:left w:val="nil"/>
              <w:bottom w:val="single" w:sz="4" w:space="0" w:color="auto"/>
              <w:right w:val="single" w:sz="4" w:space="0" w:color="auto"/>
            </w:tcBorders>
            <w:shd w:val="clear" w:color="auto" w:fill="auto"/>
            <w:noWrap/>
            <w:vAlign w:val="bottom"/>
            <w:hideMark/>
          </w:tcPr>
          <w:p w14:paraId="217F8433" w14:textId="77777777" w:rsidR="00126976" w:rsidRPr="00113629" w:rsidRDefault="00126976" w:rsidP="009A46B3">
            <w:pPr>
              <w:rPr>
                <w:rFonts w:eastAsia="Times New Roman" w:cs="Calibri"/>
                <w:color w:val="000000"/>
                <w:lang w:eastAsia="es-CL"/>
              </w:rPr>
            </w:pPr>
            <w:r w:rsidRPr="00113629">
              <w:rPr>
                <w:rFonts w:eastAsia="Times New Roman" w:cs="Calibri"/>
                <w:color w:val="000000"/>
                <w:lang w:eastAsia="es-CL"/>
              </w:rPr>
              <w:t>integer</w:t>
            </w:r>
          </w:p>
        </w:tc>
        <w:tc>
          <w:tcPr>
            <w:tcW w:w="2960" w:type="dxa"/>
            <w:tcBorders>
              <w:top w:val="nil"/>
              <w:left w:val="nil"/>
              <w:bottom w:val="single" w:sz="4" w:space="0" w:color="auto"/>
              <w:right w:val="single" w:sz="4" w:space="0" w:color="auto"/>
            </w:tcBorders>
            <w:shd w:val="clear" w:color="auto" w:fill="auto"/>
            <w:noWrap/>
            <w:vAlign w:val="bottom"/>
            <w:hideMark/>
          </w:tcPr>
          <w:p w14:paraId="33FF56DE" w14:textId="77777777" w:rsidR="00126976" w:rsidRPr="00113629" w:rsidRDefault="00126976" w:rsidP="009A46B3">
            <w:pPr>
              <w:rPr>
                <w:rFonts w:eastAsia="Times New Roman" w:cs="Calibri"/>
                <w:color w:val="000000"/>
                <w:lang w:eastAsia="es-CL"/>
              </w:rPr>
            </w:pPr>
            <w:r w:rsidRPr="00113629">
              <w:rPr>
                <w:rFonts w:eastAsia="Times New Roman" w:cs="Calibri"/>
                <w:color w:val="000000"/>
                <w:lang w:eastAsia="es-CL"/>
              </w:rPr>
              <w:t>Codigo del la Tienda</w:t>
            </w:r>
          </w:p>
        </w:tc>
        <w:tc>
          <w:tcPr>
            <w:tcW w:w="440" w:type="dxa"/>
            <w:tcBorders>
              <w:top w:val="nil"/>
              <w:left w:val="nil"/>
              <w:bottom w:val="single" w:sz="4" w:space="0" w:color="auto"/>
              <w:right w:val="single" w:sz="4" w:space="0" w:color="auto"/>
            </w:tcBorders>
            <w:shd w:val="clear" w:color="auto" w:fill="auto"/>
            <w:noWrap/>
            <w:vAlign w:val="bottom"/>
            <w:hideMark/>
          </w:tcPr>
          <w:p w14:paraId="65B46148" w14:textId="77777777" w:rsidR="00126976" w:rsidRPr="00113629" w:rsidRDefault="00126976" w:rsidP="009A46B3">
            <w:pPr>
              <w:rPr>
                <w:rFonts w:eastAsia="Times New Roman" w:cs="Calibri"/>
                <w:color w:val="000000"/>
                <w:lang w:eastAsia="es-CL"/>
              </w:rPr>
            </w:pPr>
            <w:r w:rsidRPr="00113629">
              <w:rPr>
                <w:rFonts w:eastAsia="Times New Roman" w:cs="Calibri"/>
                <w:color w:val="000000"/>
                <w:lang w:eastAsia="es-CL"/>
              </w:rPr>
              <w:t>FK</w:t>
            </w:r>
          </w:p>
        </w:tc>
      </w:tr>
    </w:tbl>
    <w:p w14:paraId="655D10D2" w14:textId="77777777" w:rsidR="00126976" w:rsidRDefault="00126976" w:rsidP="009B2FB2">
      <w:pPr>
        <w:tabs>
          <w:tab w:val="right" w:leader="dot" w:pos="8830"/>
        </w:tabs>
        <w:spacing w:line="360" w:lineRule="auto"/>
        <w:jc w:val="both"/>
        <w:rPr>
          <w:rFonts w:ascii="Times New Roman" w:hAnsi="Times New Roman"/>
          <w:b/>
          <w:bCs/>
          <w:caps/>
          <w:noProof w:val="0"/>
          <w:sz w:val="24"/>
          <w:szCs w:val="24"/>
          <w:lang w:val="es-CL"/>
        </w:rPr>
      </w:pPr>
    </w:p>
    <w:p w14:paraId="2E4BFE13" w14:textId="45EF9B38" w:rsidR="002B6DCB" w:rsidRDefault="002B6DCB" w:rsidP="00E17BCE">
      <w:pPr>
        <w:tabs>
          <w:tab w:val="right" w:leader="dot" w:pos="8830"/>
        </w:tabs>
        <w:spacing w:line="360" w:lineRule="auto"/>
        <w:jc w:val="both"/>
        <w:rPr>
          <w:rFonts w:ascii="Times New Roman" w:hAnsi="Times New Roman"/>
          <w:b/>
          <w:bCs/>
          <w:caps/>
          <w:noProof w:val="0"/>
          <w:sz w:val="24"/>
          <w:szCs w:val="24"/>
          <w:lang w:val="es-CL"/>
        </w:rPr>
      </w:pPr>
    </w:p>
    <w:p w14:paraId="14227F8C" w14:textId="0A83ED49" w:rsidR="00C10188" w:rsidRDefault="00C10188" w:rsidP="00E17BCE">
      <w:pPr>
        <w:tabs>
          <w:tab w:val="right" w:leader="dot" w:pos="8830"/>
        </w:tabs>
        <w:spacing w:line="360" w:lineRule="auto"/>
        <w:jc w:val="both"/>
        <w:rPr>
          <w:rFonts w:ascii="Times New Roman" w:hAnsi="Times New Roman"/>
          <w:b/>
          <w:bCs/>
          <w:caps/>
          <w:noProof w:val="0"/>
          <w:sz w:val="24"/>
          <w:szCs w:val="24"/>
          <w:lang w:val="es-CL"/>
        </w:rPr>
      </w:pPr>
    </w:p>
    <w:p w14:paraId="0232D1AE" w14:textId="72A2B09D" w:rsidR="00C10188" w:rsidRDefault="00C10188" w:rsidP="00E17BCE">
      <w:pPr>
        <w:tabs>
          <w:tab w:val="right" w:leader="dot" w:pos="8830"/>
        </w:tabs>
        <w:spacing w:line="360" w:lineRule="auto"/>
        <w:jc w:val="both"/>
        <w:rPr>
          <w:rFonts w:ascii="Times New Roman" w:hAnsi="Times New Roman"/>
          <w:b/>
          <w:bCs/>
          <w:caps/>
          <w:noProof w:val="0"/>
          <w:sz w:val="24"/>
          <w:szCs w:val="24"/>
          <w:lang w:val="es-CL"/>
        </w:rPr>
      </w:pPr>
    </w:p>
    <w:p w14:paraId="665E5DE9" w14:textId="4A5C279A" w:rsidR="00C10188" w:rsidRDefault="00C10188" w:rsidP="00E17BCE">
      <w:pPr>
        <w:tabs>
          <w:tab w:val="right" w:leader="dot" w:pos="8830"/>
        </w:tabs>
        <w:spacing w:line="360" w:lineRule="auto"/>
        <w:jc w:val="both"/>
        <w:rPr>
          <w:rFonts w:ascii="Times New Roman" w:hAnsi="Times New Roman"/>
          <w:b/>
          <w:bCs/>
          <w:caps/>
          <w:noProof w:val="0"/>
          <w:sz w:val="24"/>
          <w:szCs w:val="24"/>
          <w:lang w:val="es-CL"/>
        </w:rPr>
      </w:pPr>
    </w:p>
    <w:p w14:paraId="4C682CDD" w14:textId="538E0608" w:rsidR="0070049D" w:rsidRDefault="0070049D" w:rsidP="00E17BCE">
      <w:pPr>
        <w:tabs>
          <w:tab w:val="right" w:leader="dot" w:pos="8830"/>
        </w:tabs>
        <w:spacing w:line="360" w:lineRule="auto"/>
        <w:jc w:val="both"/>
        <w:rPr>
          <w:rFonts w:ascii="Times New Roman" w:hAnsi="Times New Roman"/>
          <w:b/>
          <w:bCs/>
          <w:caps/>
          <w:noProof w:val="0"/>
          <w:sz w:val="24"/>
          <w:szCs w:val="24"/>
          <w:lang w:val="es-CL"/>
        </w:rPr>
      </w:pPr>
    </w:p>
    <w:p w14:paraId="0A8A4264" w14:textId="7521B5DD" w:rsidR="0070049D" w:rsidRDefault="0070049D" w:rsidP="00E17BCE">
      <w:pPr>
        <w:tabs>
          <w:tab w:val="right" w:leader="dot" w:pos="8830"/>
        </w:tabs>
        <w:spacing w:line="360" w:lineRule="auto"/>
        <w:jc w:val="both"/>
        <w:rPr>
          <w:rFonts w:ascii="Times New Roman" w:hAnsi="Times New Roman"/>
          <w:b/>
          <w:bCs/>
          <w:caps/>
          <w:noProof w:val="0"/>
          <w:sz w:val="24"/>
          <w:szCs w:val="24"/>
          <w:lang w:val="es-CL"/>
        </w:rPr>
      </w:pPr>
    </w:p>
    <w:p w14:paraId="294AE0B0" w14:textId="389A8E17" w:rsidR="0070049D" w:rsidRDefault="0070049D" w:rsidP="00E17BCE">
      <w:pPr>
        <w:tabs>
          <w:tab w:val="right" w:leader="dot" w:pos="8830"/>
        </w:tabs>
        <w:spacing w:line="360" w:lineRule="auto"/>
        <w:jc w:val="both"/>
        <w:rPr>
          <w:rFonts w:ascii="Times New Roman" w:hAnsi="Times New Roman"/>
          <w:b/>
          <w:bCs/>
          <w:caps/>
          <w:noProof w:val="0"/>
          <w:sz w:val="24"/>
          <w:szCs w:val="24"/>
          <w:lang w:val="es-CL"/>
        </w:rPr>
      </w:pPr>
    </w:p>
    <w:p w14:paraId="1C49CD24" w14:textId="564FAE2D" w:rsidR="0070049D" w:rsidRDefault="0070049D" w:rsidP="00E17BCE">
      <w:pPr>
        <w:tabs>
          <w:tab w:val="right" w:leader="dot" w:pos="8830"/>
        </w:tabs>
        <w:spacing w:line="360" w:lineRule="auto"/>
        <w:jc w:val="both"/>
        <w:rPr>
          <w:rFonts w:ascii="Times New Roman" w:hAnsi="Times New Roman"/>
          <w:b/>
          <w:bCs/>
          <w:caps/>
          <w:noProof w:val="0"/>
          <w:sz w:val="24"/>
          <w:szCs w:val="24"/>
          <w:lang w:val="es-CL"/>
        </w:rPr>
      </w:pPr>
    </w:p>
    <w:p w14:paraId="49D9D4DB" w14:textId="44C7AD99" w:rsidR="0070049D" w:rsidRDefault="0070049D" w:rsidP="00E17BCE">
      <w:pPr>
        <w:tabs>
          <w:tab w:val="right" w:leader="dot" w:pos="8830"/>
        </w:tabs>
        <w:spacing w:line="360" w:lineRule="auto"/>
        <w:jc w:val="both"/>
        <w:rPr>
          <w:rFonts w:ascii="Times New Roman" w:hAnsi="Times New Roman"/>
          <w:b/>
          <w:bCs/>
          <w:caps/>
          <w:noProof w:val="0"/>
          <w:sz w:val="24"/>
          <w:szCs w:val="24"/>
          <w:lang w:val="es-CL"/>
        </w:rPr>
      </w:pPr>
    </w:p>
    <w:p w14:paraId="3B5BB0D5" w14:textId="479BA495" w:rsidR="0070049D" w:rsidRDefault="0070049D" w:rsidP="00E17BCE">
      <w:pPr>
        <w:tabs>
          <w:tab w:val="right" w:leader="dot" w:pos="8830"/>
        </w:tabs>
        <w:spacing w:line="360" w:lineRule="auto"/>
        <w:jc w:val="both"/>
        <w:rPr>
          <w:rFonts w:ascii="Times New Roman" w:hAnsi="Times New Roman"/>
          <w:b/>
          <w:bCs/>
          <w:caps/>
          <w:noProof w:val="0"/>
          <w:sz w:val="24"/>
          <w:szCs w:val="24"/>
          <w:lang w:val="es-CL"/>
        </w:rPr>
      </w:pPr>
    </w:p>
    <w:p w14:paraId="3905D3BA" w14:textId="2F985A1E" w:rsidR="0070049D" w:rsidRDefault="0070049D" w:rsidP="00E17BCE">
      <w:pPr>
        <w:tabs>
          <w:tab w:val="right" w:leader="dot" w:pos="8830"/>
        </w:tabs>
        <w:spacing w:line="360" w:lineRule="auto"/>
        <w:jc w:val="both"/>
        <w:rPr>
          <w:rFonts w:ascii="Times New Roman" w:hAnsi="Times New Roman"/>
          <w:b/>
          <w:bCs/>
          <w:caps/>
          <w:noProof w:val="0"/>
          <w:sz w:val="24"/>
          <w:szCs w:val="24"/>
          <w:lang w:val="es-CL"/>
        </w:rPr>
      </w:pPr>
    </w:p>
    <w:p w14:paraId="02C5F8AF" w14:textId="7FE2057F" w:rsidR="0070049D" w:rsidRDefault="0070049D" w:rsidP="00E17BCE">
      <w:pPr>
        <w:tabs>
          <w:tab w:val="right" w:leader="dot" w:pos="8830"/>
        </w:tabs>
        <w:spacing w:line="360" w:lineRule="auto"/>
        <w:jc w:val="both"/>
        <w:rPr>
          <w:rFonts w:ascii="Times New Roman" w:hAnsi="Times New Roman"/>
          <w:b/>
          <w:bCs/>
          <w:caps/>
          <w:noProof w:val="0"/>
          <w:sz w:val="24"/>
          <w:szCs w:val="24"/>
          <w:lang w:val="es-CL"/>
        </w:rPr>
      </w:pPr>
    </w:p>
    <w:p w14:paraId="1CF9D4A0" w14:textId="375EAF81" w:rsidR="0070049D" w:rsidRDefault="0070049D" w:rsidP="00E17BCE">
      <w:pPr>
        <w:tabs>
          <w:tab w:val="right" w:leader="dot" w:pos="8830"/>
        </w:tabs>
        <w:spacing w:line="360" w:lineRule="auto"/>
        <w:jc w:val="both"/>
        <w:rPr>
          <w:rFonts w:ascii="Times New Roman" w:hAnsi="Times New Roman"/>
          <w:b/>
          <w:bCs/>
          <w:caps/>
          <w:noProof w:val="0"/>
          <w:sz w:val="24"/>
          <w:szCs w:val="24"/>
          <w:lang w:val="es-CL"/>
        </w:rPr>
      </w:pPr>
    </w:p>
    <w:p w14:paraId="467FB63D" w14:textId="2C7F1BDA" w:rsidR="0070049D" w:rsidRDefault="0070049D" w:rsidP="00E17BCE">
      <w:pPr>
        <w:tabs>
          <w:tab w:val="right" w:leader="dot" w:pos="8830"/>
        </w:tabs>
        <w:spacing w:line="360" w:lineRule="auto"/>
        <w:jc w:val="both"/>
        <w:rPr>
          <w:rFonts w:ascii="Times New Roman" w:hAnsi="Times New Roman"/>
          <w:b/>
          <w:bCs/>
          <w:caps/>
          <w:noProof w:val="0"/>
          <w:sz w:val="24"/>
          <w:szCs w:val="24"/>
          <w:lang w:val="es-CL"/>
        </w:rPr>
      </w:pPr>
    </w:p>
    <w:p w14:paraId="235C3DEF" w14:textId="24C0B518" w:rsidR="0070049D" w:rsidRDefault="0070049D" w:rsidP="00E17BCE">
      <w:pPr>
        <w:tabs>
          <w:tab w:val="right" w:leader="dot" w:pos="8830"/>
        </w:tabs>
        <w:spacing w:line="360" w:lineRule="auto"/>
        <w:jc w:val="both"/>
        <w:rPr>
          <w:rFonts w:ascii="Times New Roman" w:hAnsi="Times New Roman"/>
          <w:b/>
          <w:bCs/>
          <w:caps/>
          <w:noProof w:val="0"/>
          <w:sz w:val="24"/>
          <w:szCs w:val="24"/>
          <w:lang w:val="es-CL"/>
        </w:rPr>
      </w:pPr>
    </w:p>
    <w:p w14:paraId="0FF02733" w14:textId="0B1C7BF7" w:rsidR="0070049D" w:rsidRDefault="0070049D" w:rsidP="00E17BCE">
      <w:pPr>
        <w:tabs>
          <w:tab w:val="right" w:leader="dot" w:pos="8830"/>
        </w:tabs>
        <w:spacing w:line="360" w:lineRule="auto"/>
        <w:jc w:val="both"/>
        <w:rPr>
          <w:rFonts w:ascii="Times New Roman" w:hAnsi="Times New Roman"/>
          <w:b/>
          <w:bCs/>
          <w:caps/>
          <w:noProof w:val="0"/>
          <w:sz w:val="24"/>
          <w:szCs w:val="24"/>
          <w:lang w:val="es-CL"/>
        </w:rPr>
      </w:pPr>
    </w:p>
    <w:p w14:paraId="5ECC5B31" w14:textId="60D343EF" w:rsidR="0070049D" w:rsidRDefault="0070049D" w:rsidP="00E17BCE">
      <w:pPr>
        <w:tabs>
          <w:tab w:val="right" w:leader="dot" w:pos="8830"/>
        </w:tabs>
        <w:spacing w:line="360" w:lineRule="auto"/>
        <w:jc w:val="both"/>
        <w:rPr>
          <w:rFonts w:ascii="Times New Roman" w:hAnsi="Times New Roman"/>
          <w:b/>
          <w:bCs/>
          <w:caps/>
          <w:noProof w:val="0"/>
          <w:sz w:val="24"/>
          <w:szCs w:val="24"/>
          <w:lang w:val="es-CL"/>
        </w:rPr>
      </w:pPr>
    </w:p>
    <w:p w14:paraId="23E21F90" w14:textId="34E194D4" w:rsidR="0070049D" w:rsidRDefault="0070049D" w:rsidP="00E17BCE">
      <w:pPr>
        <w:tabs>
          <w:tab w:val="right" w:leader="dot" w:pos="8830"/>
        </w:tabs>
        <w:spacing w:line="360" w:lineRule="auto"/>
        <w:jc w:val="both"/>
        <w:rPr>
          <w:rFonts w:ascii="Times New Roman" w:hAnsi="Times New Roman"/>
          <w:b/>
          <w:bCs/>
          <w:caps/>
          <w:noProof w:val="0"/>
          <w:sz w:val="24"/>
          <w:szCs w:val="24"/>
          <w:lang w:val="es-CL"/>
        </w:rPr>
      </w:pPr>
    </w:p>
    <w:p w14:paraId="4D1767B9" w14:textId="15F314D4" w:rsidR="0070049D" w:rsidRDefault="0070049D" w:rsidP="00E17BCE">
      <w:pPr>
        <w:tabs>
          <w:tab w:val="right" w:leader="dot" w:pos="8830"/>
        </w:tabs>
        <w:spacing w:line="360" w:lineRule="auto"/>
        <w:jc w:val="both"/>
        <w:rPr>
          <w:rFonts w:ascii="Times New Roman" w:hAnsi="Times New Roman"/>
          <w:b/>
          <w:bCs/>
          <w:caps/>
          <w:noProof w:val="0"/>
          <w:sz w:val="24"/>
          <w:szCs w:val="24"/>
          <w:lang w:val="es-CL"/>
        </w:rPr>
      </w:pPr>
    </w:p>
    <w:p w14:paraId="2972BCB8" w14:textId="31BE9F0F" w:rsidR="0070049D" w:rsidRDefault="0070049D" w:rsidP="00E17BCE">
      <w:pPr>
        <w:tabs>
          <w:tab w:val="right" w:leader="dot" w:pos="8830"/>
        </w:tabs>
        <w:spacing w:line="360" w:lineRule="auto"/>
        <w:jc w:val="both"/>
        <w:rPr>
          <w:rFonts w:ascii="Times New Roman" w:hAnsi="Times New Roman"/>
          <w:b/>
          <w:bCs/>
          <w:caps/>
          <w:noProof w:val="0"/>
          <w:sz w:val="24"/>
          <w:szCs w:val="24"/>
          <w:lang w:val="es-CL"/>
        </w:rPr>
      </w:pPr>
    </w:p>
    <w:p w14:paraId="78E8CF79" w14:textId="166C4AAC" w:rsidR="0070049D" w:rsidRDefault="0070049D" w:rsidP="00E17BCE">
      <w:pPr>
        <w:tabs>
          <w:tab w:val="right" w:leader="dot" w:pos="8830"/>
        </w:tabs>
        <w:spacing w:line="360" w:lineRule="auto"/>
        <w:jc w:val="both"/>
        <w:rPr>
          <w:rFonts w:ascii="Times New Roman" w:hAnsi="Times New Roman"/>
          <w:b/>
          <w:bCs/>
          <w:caps/>
          <w:noProof w:val="0"/>
          <w:sz w:val="24"/>
          <w:szCs w:val="24"/>
          <w:lang w:val="es-CL"/>
        </w:rPr>
      </w:pPr>
    </w:p>
    <w:p w14:paraId="537969BF" w14:textId="73DAA63D" w:rsidR="0070049D" w:rsidRDefault="0070049D" w:rsidP="00E17BCE">
      <w:pPr>
        <w:tabs>
          <w:tab w:val="right" w:leader="dot" w:pos="8830"/>
        </w:tabs>
        <w:spacing w:line="360" w:lineRule="auto"/>
        <w:jc w:val="both"/>
        <w:rPr>
          <w:rFonts w:ascii="Times New Roman" w:hAnsi="Times New Roman"/>
          <w:b/>
          <w:bCs/>
          <w:caps/>
          <w:noProof w:val="0"/>
          <w:sz w:val="24"/>
          <w:szCs w:val="24"/>
          <w:lang w:val="es-CL"/>
        </w:rPr>
      </w:pPr>
    </w:p>
    <w:p w14:paraId="26287AE8" w14:textId="79FFDCC9" w:rsidR="0070049D" w:rsidRDefault="0070049D" w:rsidP="00E17BCE">
      <w:pPr>
        <w:tabs>
          <w:tab w:val="right" w:leader="dot" w:pos="8830"/>
        </w:tabs>
        <w:spacing w:line="360" w:lineRule="auto"/>
        <w:jc w:val="both"/>
        <w:rPr>
          <w:rFonts w:ascii="Times New Roman" w:hAnsi="Times New Roman"/>
          <w:b/>
          <w:bCs/>
          <w:caps/>
          <w:noProof w:val="0"/>
          <w:sz w:val="24"/>
          <w:szCs w:val="24"/>
          <w:lang w:val="es-CL"/>
        </w:rPr>
      </w:pPr>
    </w:p>
    <w:p w14:paraId="67C6084C" w14:textId="3339406C" w:rsidR="0070049D" w:rsidRDefault="0070049D" w:rsidP="00E17BCE">
      <w:pPr>
        <w:tabs>
          <w:tab w:val="right" w:leader="dot" w:pos="8830"/>
        </w:tabs>
        <w:spacing w:line="360" w:lineRule="auto"/>
        <w:jc w:val="both"/>
        <w:rPr>
          <w:rFonts w:ascii="Times New Roman" w:hAnsi="Times New Roman"/>
          <w:b/>
          <w:bCs/>
          <w:caps/>
          <w:noProof w:val="0"/>
          <w:sz w:val="24"/>
          <w:szCs w:val="24"/>
          <w:lang w:val="es-CL"/>
        </w:rPr>
      </w:pPr>
    </w:p>
    <w:p w14:paraId="36694FE5" w14:textId="012AC3CF" w:rsidR="0070049D" w:rsidRDefault="0070049D" w:rsidP="00E17BCE">
      <w:pPr>
        <w:tabs>
          <w:tab w:val="right" w:leader="dot" w:pos="8830"/>
        </w:tabs>
        <w:spacing w:line="360" w:lineRule="auto"/>
        <w:jc w:val="both"/>
        <w:rPr>
          <w:rFonts w:ascii="Times New Roman" w:hAnsi="Times New Roman"/>
          <w:b/>
          <w:bCs/>
          <w:caps/>
          <w:noProof w:val="0"/>
          <w:sz w:val="24"/>
          <w:szCs w:val="24"/>
          <w:lang w:val="es-CL"/>
        </w:rPr>
      </w:pPr>
    </w:p>
    <w:p w14:paraId="60A697D7" w14:textId="721C036C" w:rsidR="0070049D" w:rsidRDefault="0070049D" w:rsidP="00E17BCE">
      <w:pPr>
        <w:tabs>
          <w:tab w:val="right" w:leader="dot" w:pos="8830"/>
        </w:tabs>
        <w:spacing w:line="360" w:lineRule="auto"/>
        <w:jc w:val="both"/>
        <w:rPr>
          <w:rFonts w:ascii="Times New Roman" w:hAnsi="Times New Roman"/>
          <w:b/>
          <w:bCs/>
          <w:caps/>
          <w:noProof w:val="0"/>
          <w:sz w:val="24"/>
          <w:szCs w:val="24"/>
          <w:lang w:val="es-CL"/>
        </w:rPr>
      </w:pPr>
    </w:p>
    <w:p w14:paraId="37BC3641" w14:textId="4A7A245E" w:rsidR="0070049D" w:rsidRDefault="0070049D" w:rsidP="00E17BCE">
      <w:pPr>
        <w:tabs>
          <w:tab w:val="right" w:leader="dot" w:pos="8830"/>
        </w:tabs>
        <w:spacing w:line="360" w:lineRule="auto"/>
        <w:jc w:val="both"/>
        <w:rPr>
          <w:rFonts w:ascii="Times New Roman" w:hAnsi="Times New Roman"/>
          <w:b/>
          <w:bCs/>
          <w:caps/>
          <w:noProof w:val="0"/>
          <w:sz w:val="24"/>
          <w:szCs w:val="24"/>
          <w:lang w:val="es-CL"/>
        </w:rPr>
      </w:pPr>
    </w:p>
    <w:p w14:paraId="4AD2124C" w14:textId="7814D9E1" w:rsidR="0070049D" w:rsidRDefault="0070049D" w:rsidP="00E17BCE">
      <w:pPr>
        <w:tabs>
          <w:tab w:val="right" w:leader="dot" w:pos="8830"/>
        </w:tabs>
        <w:spacing w:line="360" w:lineRule="auto"/>
        <w:jc w:val="both"/>
        <w:rPr>
          <w:rFonts w:ascii="Times New Roman" w:hAnsi="Times New Roman"/>
          <w:b/>
          <w:bCs/>
          <w:caps/>
          <w:noProof w:val="0"/>
          <w:sz w:val="24"/>
          <w:szCs w:val="24"/>
          <w:lang w:val="es-CL"/>
        </w:rPr>
      </w:pPr>
    </w:p>
    <w:p w14:paraId="52F778A2" w14:textId="77777777" w:rsidR="0070049D" w:rsidRDefault="0070049D" w:rsidP="00E17BCE">
      <w:pPr>
        <w:tabs>
          <w:tab w:val="right" w:leader="dot" w:pos="8830"/>
        </w:tabs>
        <w:spacing w:line="360" w:lineRule="auto"/>
        <w:jc w:val="both"/>
        <w:rPr>
          <w:rFonts w:ascii="Times New Roman" w:hAnsi="Times New Roman"/>
          <w:b/>
          <w:bCs/>
          <w:caps/>
          <w:noProof w:val="0"/>
          <w:sz w:val="24"/>
          <w:szCs w:val="24"/>
          <w:lang w:val="es-CL"/>
        </w:rPr>
      </w:pPr>
    </w:p>
    <w:p w14:paraId="6EA730C2" w14:textId="566A3AD5" w:rsidR="00F36519" w:rsidRDefault="002B6DCB" w:rsidP="00E17BCE">
      <w:pPr>
        <w:tabs>
          <w:tab w:val="right" w:leader="dot" w:pos="8830"/>
        </w:tabs>
        <w:spacing w:line="360" w:lineRule="auto"/>
        <w:jc w:val="both"/>
        <w:rPr>
          <w:rFonts w:ascii="Times New Roman" w:hAnsi="Times New Roman"/>
          <w:b/>
          <w:bCs/>
          <w:caps/>
          <w:noProof w:val="0"/>
          <w:sz w:val="24"/>
          <w:szCs w:val="24"/>
          <w:lang w:val="es-CL"/>
        </w:rPr>
      </w:pPr>
      <w:r>
        <w:rPr>
          <w:rFonts w:ascii="Times New Roman" w:hAnsi="Times New Roman"/>
          <w:b/>
          <w:bCs/>
          <w:caps/>
          <w:noProof w:val="0"/>
          <w:sz w:val="24"/>
          <w:szCs w:val="24"/>
          <w:lang w:val="es-CL"/>
        </w:rPr>
        <w:lastRenderedPageBreak/>
        <w:t>9</w:t>
      </w:r>
      <w:r w:rsidR="00972426">
        <w:rPr>
          <w:rFonts w:ascii="Times New Roman" w:hAnsi="Times New Roman"/>
          <w:b/>
          <w:bCs/>
          <w:caps/>
          <w:noProof w:val="0"/>
          <w:sz w:val="24"/>
          <w:szCs w:val="24"/>
          <w:lang w:val="es-CL"/>
        </w:rPr>
        <w:t xml:space="preserve">. </w:t>
      </w:r>
      <w:r w:rsidR="00F36519" w:rsidRPr="00F36519">
        <w:rPr>
          <w:rFonts w:ascii="Times New Roman" w:hAnsi="Times New Roman"/>
          <w:b/>
          <w:bCs/>
          <w:caps/>
          <w:noProof w:val="0"/>
          <w:sz w:val="24"/>
          <w:szCs w:val="24"/>
          <w:lang w:val="es-CL"/>
        </w:rPr>
        <w:t>DIseño interfaz FOMULARIOS</w:t>
      </w:r>
    </w:p>
    <w:p w14:paraId="7F8EC9D5" w14:textId="66DF753A" w:rsidR="00F36519" w:rsidRDefault="00AB6DFB" w:rsidP="00F36519">
      <w:pPr>
        <w:pStyle w:val="Cuadrculamedia21"/>
        <w:rPr>
          <w:rFonts w:ascii="Times New Roman" w:hAnsi="Times New Roman"/>
          <w:lang w:val="es-CL"/>
        </w:rPr>
      </w:pPr>
      <w:r>
        <w:rPr>
          <w:rFonts w:ascii="Times New Roman" w:hAnsi="Times New Roman"/>
          <w:lang w:val="es-CL"/>
        </w:rPr>
        <w:t xml:space="preserve"> </w:t>
      </w:r>
      <w:r w:rsidR="00F36519">
        <w:rPr>
          <w:rFonts w:ascii="Times New Roman" w:hAnsi="Times New Roman"/>
          <w:lang w:val="es-CL"/>
        </w:rPr>
        <w:t xml:space="preserve">La pagina web de nuestra empresa </w:t>
      </w:r>
      <w:r w:rsidR="003112DE">
        <w:rPr>
          <w:rFonts w:ascii="Times New Roman" w:hAnsi="Times New Roman"/>
          <w:lang w:val="es-CL"/>
        </w:rPr>
        <w:t>Eukon</w:t>
      </w:r>
      <w:r w:rsidR="00972426">
        <w:rPr>
          <w:rFonts w:ascii="Times New Roman" w:hAnsi="Times New Roman"/>
          <w:lang w:val="es-CL"/>
        </w:rPr>
        <w:t xml:space="preserve">uba </w:t>
      </w:r>
      <w:r w:rsidR="00F36519">
        <w:rPr>
          <w:rFonts w:ascii="Times New Roman" w:hAnsi="Times New Roman"/>
          <w:lang w:val="es-CL"/>
        </w:rPr>
        <w:t>consta con tres secciones, la pagina principal, el login y el formulario</w:t>
      </w:r>
    </w:p>
    <w:p w14:paraId="736D2A32" w14:textId="6CFFA3D4" w:rsidR="0037434A" w:rsidRDefault="0037434A" w:rsidP="00F36519">
      <w:pPr>
        <w:pStyle w:val="Cuadrculamedia21"/>
        <w:rPr>
          <w:rFonts w:ascii="Times New Roman" w:hAnsi="Times New Roman"/>
          <w:lang w:val="es-CL"/>
        </w:rPr>
      </w:pPr>
    </w:p>
    <w:p w14:paraId="2FF69D5C" w14:textId="367E243F" w:rsidR="00F36519" w:rsidRDefault="00F36519" w:rsidP="00F36519">
      <w:pPr>
        <w:pStyle w:val="Cuadrculamedia21"/>
        <w:rPr>
          <w:rFonts w:ascii="Times New Roman" w:hAnsi="Times New Roman"/>
          <w:lang w:val="es-CL"/>
        </w:rPr>
      </w:pPr>
    </w:p>
    <w:p w14:paraId="21B93DFC" w14:textId="77777777" w:rsidR="00467DC4" w:rsidRPr="00467DC4" w:rsidRDefault="00AB6DFB" w:rsidP="00467DC4">
      <w:pPr>
        <w:pStyle w:val="Cuadrculamedia21"/>
        <w:jc w:val="both"/>
        <w:rPr>
          <w:rFonts w:ascii="Times New Roman" w:hAnsi="Times New Roman"/>
          <w:lang w:val="es-CL"/>
        </w:rPr>
      </w:pPr>
      <w:r w:rsidRPr="0037434A">
        <w:rPr>
          <w:rFonts w:ascii="Times New Roman" w:hAnsi="Times New Roman"/>
          <w:b/>
          <w:bCs/>
          <w:sz w:val="24"/>
          <w:szCs w:val="24"/>
          <w:lang w:val="es-CL"/>
        </w:rPr>
        <w:t xml:space="preserve"> </w:t>
      </w:r>
      <w:r w:rsidR="00F36519" w:rsidRPr="003323EA">
        <w:rPr>
          <w:rFonts w:ascii="Times New Roman" w:hAnsi="Times New Roman"/>
          <w:b/>
          <w:bCs/>
          <w:lang w:val="es-CL"/>
        </w:rPr>
        <w:t>PAGINA PRINCIPAL</w:t>
      </w:r>
      <w:r w:rsidR="00F36519" w:rsidRPr="003323EA">
        <w:rPr>
          <w:rFonts w:ascii="Times New Roman" w:hAnsi="Times New Roman"/>
          <w:lang w:val="es-CL"/>
        </w:rPr>
        <w:t>:</w:t>
      </w:r>
      <w:r w:rsidR="00527DFB" w:rsidRPr="003323EA">
        <w:rPr>
          <w:rFonts w:ascii="Times New Roman" w:hAnsi="Times New Roman"/>
          <w:lang w:val="es-CL"/>
        </w:rPr>
        <w:t xml:space="preserve"> </w:t>
      </w:r>
      <w:r w:rsidR="00467DC4" w:rsidRPr="00467DC4">
        <w:rPr>
          <w:rFonts w:ascii="Times New Roman" w:hAnsi="Times New Roman"/>
          <w:lang w:val="es-CL"/>
        </w:rPr>
        <w:t>En esta sección se puede observar el navbar que tiene 4 botones que anexan a los distintos enlaces de la página web, además del botón de iniciar sesión en el cual uno puede loguearse o registrarse.</w:t>
      </w:r>
    </w:p>
    <w:p w14:paraId="5A8BB97F" w14:textId="77777777" w:rsidR="00467DC4" w:rsidRPr="00467DC4" w:rsidRDefault="00467DC4" w:rsidP="00467DC4">
      <w:pPr>
        <w:pStyle w:val="Cuadrculamedia21"/>
        <w:jc w:val="both"/>
        <w:rPr>
          <w:rFonts w:ascii="Times New Roman" w:hAnsi="Times New Roman"/>
          <w:lang w:val="es-CL"/>
        </w:rPr>
      </w:pPr>
    </w:p>
    <w:p w14:paraId="3D582BE2" w14:textId="77777777" w:rsidR="00467DC4" w:rsidRPr="00467DC4" w:rsidRDefault="00467DC4" w:rsidP="00467DC4">
      <w:pPr>
        <w:pStyle w:val="Cuadrculamedia21"/>
        <w:jc w:val="both"/>
        <w:rPr>
          <w:rFonts w:ascii="Times New Roman" w:hAnsi="Times New Roman"/>
          <w:lang w:val="es-CL"/>
        </w:rPr>
      </w:pPr>
      <w:r w:rsidRPr="00467DC4">
        <w:rPr>
          <w:rFonts w:ascii="Times New Roman" w:hAnsi="Times New Roman"/>
          <w:lang w:val="es-CL"/>
        </w:rPr>
        <w:t>Más abajo se puede encontrar información de la empresa como tal, sobre la empresa, misión y visión.</w:t>
      </w:r>
    </w:p>
    <w:p w14:paraId="7A984268" w14:textId="77777777" w:rsidR="00467DC4" w:rsidRPr="00467DC4" w:rsidRDefault="00467DC4" w:rsidP="00467DC4">
      <w:pPr>
        <w:pStyle w:val="Cuadrculamedia21"/>
        <w:jc w:val="both"/>
        <w:rPr>
          <w:rFonts w:ascii="Times New Roman" w:hAnsi="Times New Roman"/>
          <w:lang w:val="es-CL"/>
        </w:rPr>
      </w:pPr>
    </w:p>
    <w:p w14:paraId="14DA8637" w14:textId="7059B2A0" w:rsidR="00865562" w:rsidRPr="00467DC4" w:rsidRDefault="00467DC4" w:rsidP="00467DC4">
      <w:pPr>
        <w:pStyle w:val="Cuadrculamedia21"/>
        <w:jc w:val="both"/>
        <w:rPr>
          <w:rFonts w:ascii="Times New Roman" w:hAnsi="Times New Roman"/>
          <w:lang w:val="es-CL"/>
        </w:rPr>
      </w:pPr>
      <w:r w:rsidRPr="00467DC4">
        <w:rPr>
          <w:rFonts w:ascii="Times New Roman" w:hAnsi="Times New Roman"/>
          <w:lang w:val="es-CL"/>
        </w:rPr>
        <w:t>Además se puede observar los testimonios de algunos de los clientes, el teléfono de contacto y el gmail de la empresa</w:t>
      </w:r>
    </w:p>
    <w:p w14:paraId="3F5F7661" w14:textId="2C085EC0" w:rsidR="00865562" w:rsidRDefault="00865562" w:rsidP="00865562">
      <w:pPr>
        <w:rPr>
          <w:lang w:val="es-CL"/>
        </w:rPr>
      </w:pPr>
    </w:p>
    <w:p w14:paraId="5827BD59" w14:textId="0797D1C2" w:rsidR="00467DC4" w:rsidRDefault="00467DC4" w:rsidP="00865562">
      <w:pPr>
        <w:rPr>
          <w:lang w:val="es-CL"/>
        </w:rPr>
      </w:pPr>
    </w:p>
    <w:p w14:paraId="6656AB75" w14:textId="77777777" w:rsidR="00467DC4" w:rsidRPr="00865562" w:rsidRDefault="00467DC4" w:rsidP="00865562">
      <w:pPr>
        <w:rPr>
          <w:lang w:val="es-CL"/>
        </w:rPr>
      </w:pPr>
    </w:p>
    <w:p w14:paraId="4967BDB7" w14:textId="2BE5F2EB" w:rsidR="00865562" w:rsidRPr="00865562" w:rsidRDefault="00865562" w:rsidP="00865562">
      <w:pPr>
        <w:rPr>
          <w:lang w:val="es-CL"/>
        </w:rPr>
      </w:pPr>
    </w:p>
    <w:p w14:paraId="2FA4E841" w14:textId="154E596D" w:rsidR="00865562" w:rsidRPr="00865562" w:rsidRDefault="0048173E" w:rsidP="00865562">
      <w:pPr>
        <w:rPr>
          <w:lang w:val="es-CL"/>
        </w:rPr>
      </w:pPr>
      <w:r>
        <w:rPr>
          <w:b/>
          <w:bCs/>
        </w:rPr>
        <w:pict w14:anchorId="61575069">
          <v:shape id="_x0000_s1029" type="#_x0000_t75" style="position:absolute;left:0;text-align:left;margin-left:93.2pt;margin-top:-9.6pt;width:262.65pt;height:393.75pt;z-index:-2;mso-position-horizontal-relative:text;mso-position-vertical-relative:text" wrapcoords="-37 0 -37 21576 21600 21576 21600 0 -37 0">
            <v:imagedata r:id="rId24" o:title=""/>
            <w10:wrap type="tight"/>
          </v:shape>
        </w:pict>
      </w:r>
    </w:p>
    <w:p w14:paraId="0B8801F0" w14:textId="7BBF105A" w:rsidR="00865562" w:rsidRPr="00865562" w:rsidRDefault="00865562" w:rsidP="00865562">
      <w:pPr>
        <w:rPr>
          <w:lang w:val="es-CL"/>
        </w:rPr>
      </w:pPr>
    </w:p>
    <w:p w14:paraId="6BE3476D" w14:textId="09380ED2" w:rsidR="00865562" w:rsidRPr="00865562" w:rsidRDefault="00865562" w:rsidP="00865562">
      <w:pPr>
        <w:rPr>
          <w:lang w:val="es-CL"/>
        </w:rPr>
      </w:pPr>
    </w:p>
    <w:p w14:paraId="469D4942" w14:textId="1B1040F2" w:rsidR="00865562" w:rsidRPr="00865562" w:rsidRDefault="00865562" w:rsidP="00865562">
      <w:pPr>
        <w:rPr>
          <w:lang w:val="es-CL"/>
        </w:rPr>
      </w:pPr>
    </w:p>
    <w:p w14:paraId="599840D4" w14:textId="40FBF8B5" w:rsidR="00865562" w:rsidRPr="00865562" w:rsidRDefault="00865562" w:rsidP="00865562">
      <w:pPr>
        <w:rPr>
          <w:lang w:val="es-CL"/>
        </w:rPr>
      </w:pPr>
    </w:p>
    <w:p w14:paraId="1D80FC9E" w14:textId="7867EA19" w:rsidR="00865562" w:rsidRPr="00865562" w:rsidRDefault="00865562" w:rsidP="00865562">
      <w:pPr>
        <w:rPr>
          <w:lang w:val="es-CL"/>
        </w:rPr>
      </w:pPr>
    </w:p>
    <w:p w14:paraId="458CC3D5" w14:textId="44419ADF" w:rsidR="00865562" w:rsidRPr="00865562" w:rsidRDefault="00865562" w:rsidP="00865562">
      <w:pPr>
        <w:rPr>
          <w:lang w:val="es-CL"/>
        </w:rPr>
      </w:pPr>
    </w:p>
    <w:p w14:paraId="23DF2458" w14:textId="42821AD0" w:rsidR="00865562" w:rsidRPr="00865562" w:rsidRDefault="00865562" w:rsidP="00865562">
      <w:pPr>
        <w:rPr>
          <w:lang w:val="es-CL"/>
        </w:rPr>
      </w:pPr>
    </w:p>
    <w:p w14:paraId="144B650C" w14:textId="2B703BC7" w:rsidR="00865562" w:rsidRPr="00865562" w:rsidRDefault="00865562" w:rsidP="00865562">
      <w:pPr>
        <w:rPr>
          <w:lang w:val="es-CL"/>
        </w:rPr>
      </w:pPr>
    </w:p>
    <w:p w14:paraId="0BB20089" w14:textId="6C850DB5" w:rsidR="00865562" w:rsidRPr="00865562" w:rsidRDefault="00865562" w:rsidP="00865562">
      <w:pPr>
        <w:rPr>
          <w:lang w:val="es-CL"/>
        </w:rPr>
      </w:pPr>
    </w:p>
    <w:p w14:paraId="7F6D1D61" w14:textId="180D1B49" w:rsidR="00865562" w:rsidRPr="00865562" w:rsidRDefault="00865562" w:rsidP="00865562">
      <w:pPr>
        <w:rPr>
          <w:lang w:val="es-CL"/>
        </w:rPr>
      </w:pPr>
    </w:p>
    <w:p w14:paraId="49DC7B89" w14:textId="2A7C2391" w:rsidR="00865562" w:rsidRPr="00865562" w:rsidRDefault="00865562" w:rsidP="00865562">
      <w:pPr>
        <w:rPr>
          <w:lang w:val="es-CL"/>
        </w:rPr>
      </w:pPr>
    </w:p>
    <w:p w14:paraId="776D419F" w14:textId="357B69B2" w:rsidR="00865562" w:rsidRPr="00865562" w:rsidRDefault="00865562" w:rsidP="00865562">
      <w:pPr>
        <w:rPr>
          <w:lang w:val="es-CL"/>
        </w:rPr>
      </w:pPr>
    </w:p>
    <w:p w14:paraId="5A92B218" w14:textId="48C73A27" w:rsidR="00865562" w:rsidRPr="00865562" w:rsidRDefault="00865562" w:rsidP="00865562">
      <w:pPr>
        <w:rPr>
          <w:lang w:val="es-CL"/>
        </w:rPr>
      </w:pPr>
    </w:p>
    <w:p w14:paraId="1E0ED88A" w14:textId="3A95EEF7" w:rsidR="00865562" w:rsidRPr="00865562" w:rsidRDefault="00865562" w:rsidP="00865562">
      <w:pPr>
        <w:rPr>
          <w:lang w:val="es-CL"/>
        </w:rPr>
      </w:pPr>
    </w:p>
    <w:p w14:paraId="24FD427D" w14:textId="22EC7733" w:rsidR="00865562" w:rsidRPr="00865562" w:rsidRDefault="00865562" w:rsidP="00865562">
      <w:pPr>
        <w:rPr>
          <w:lang w:val="es-CL"/>
        </w:rPr>
      </w:pPr>
    </w:p>
    <w:p w14:paraId="64A5A56F" w14:textId="2184D4C7" w:rsidR="00865562" w:rsidRDefault="00865562" w:rsidP="00865562">
      <w:pPr>
        <w:rPr>
          <w:rFonts w:ascii="Times New Roman" w:eastAsia="Arial" w:hAnsi="Times New Roman"/>
          <w:sz w:val="24"/>
          <w:szCs w:val="24"/>
          <w:lang w:val="es-CL"/>
        </w:rPr>
      </w:pPr>
    </w:p>
    <w:p w14:paraId="728C76D6" w14:textId="77777777" w:rsidR="00BF0B76" w:rsidRDefault="00BF0B76" w:rsidP="00294D58">
      <w:pPr>
        <w:tabs>
          <w:tab w:val="left" w:pos="270"/>
          <w:tab w:val="center" w:pos="4419"/>
        </w:tabs>
        <w:jc w:val="both"/>
        <w:rPr>
          <w:rFonts w:ascii="Times New Roman" w:hAnsi="Times New Roman"/>
          <w:sz w:val="24"/>
          <w:szCs w:val="24"/>
          <w:lang w:val="es-CL"/>
        </w:rPr>
      </w:pPr>
    </w:p>
    <w:p w14:paraId="5799D2CD" w14:textId="77777777" w:rsidR="00BF0B76" w:rsidRDefault="00BF0B76" w:rsidP="00294D58">
      <w:pPr>
        <w:tabs>
          <w:tab w:val="left" w:pos="270"/>
          <w:tab w:val="center" w:pos="4419"/>
        </w:tabs>
        <w:jc w:val="both"/>
        <w:rPr>
          <w:rFonts w:ascii="Times New Roman" w:hAnsi="Times New Roman"/>
          <w:sz w:val="24"/>
          <w:szCs w:val="24"/>
          <w:lang w:val="es-CL"/>
        </w:rPr>
      </w:pPr>
    </w:p>
    <w:p w14:paraId="7A233B4E" w14:textId="77777777" w:rsidR="00BF0B76" w:rsidRDefault="00BF0B76" w:rsidP="00294D58">
      <w:pPr>
        <w:tabs>
          <w:tab w:val="left" w:pos="270"/>
          <w:tab w:val="center" w:pos="4419"/>
        </w:tabs>
        <w:jc w:val="both"/>
        <w:rPr>
          <w:rFonts w:ascii="Times New Roman" w:hAnsi="Times New Roman"/>
          <w:sz w:val="24"/>
          <w:szCs w:val="24"/>
          <w:lang w:val="es-CL"/>
        </w:rPr>
      </w:pPr>
    </w:p>
    <w:p w14:paraId="09C82A70" w14:textId="77777777" w:rsidR="00BF0B76" w:rsidRDefault="00BF0B76" w:rsidP="00294D58">
      <w:pPr>
        <w:tabs>
          <w:tab w:val="left" w:pos="270"/>
          <w:tab w:val="center" w:pos="4419"/>
        </w:tabs>
        <w:jc w:val="both"/>
        <w:rPr>
          <w:rFonts w:ascii="Times New Roman" w:hAnsi="Times New Roman"/>
          <w:sz w:val="24"/>
          <w:szCs w:val="24"/>
          <w:lang w:val="es-CL"/>
        </w:rPr>
      </w:pPr>
    </w:p>
    <w:p w14:paraId="223C2D56" w14:textId="77777777" w:rsidR="00BF0B76" w:rsidRDefault="00BF0B76" w:rsidP="00294D58">
      <w:pPr>
        <w:tabs>
          <w:tab w:val="left" w:pos="270"/>
          <w:tab w:val="center" w:pos="4419"/>
        </w:tabs>
        <w:jc w:val="both"/>
        <w:rPr>
          <w:rFonts w:ascii="Times New Roman" w:hAnsi="Times New Roman"/>
          <w:sz w:val="24"/>
          <w:szCs w:val="24"/>
          <w:lang w:val="es-CL"/>
        </w:rPr>
      </w:pPr>
    </w:p>
    <w:p w14:paraId="21781449" w14:textId="77777777" w:rsidR="00BF0B76" w:rsidRDefault="00BF0B76" w:rsidP="00294D58">
      <w:pPr>
        <w:tabs>
          <w:tab w:val="left" w:pos="270"/>
          <w:tab w:val="center" w:pos="4419"/>
        </w:tabs>
        <w:jc w:val="both"/>
        <w:rPr>
          <w:rFonts w:ascii="Times New Roman" w:hAnsi="Times New Roman"/>
          <w:sz w:val="24"/>
          <w:szCs w:val="24"/>
          <w:lang w:val="es-CL"/>
        </w:rPr>
      </w:pPr>
    </w:p>
    <w:p w14:paraId="50C75F22" w14:textId="77777777" w:rsidR="00BF0B76" w:rsidRDefault="00BF0B76" w:rsidP="00294D58">
      <w:pPr>
        <w:tabs>
          <w:tab w:val="left" w:pos="270"/>
          <w:tab w:val="center" w:pos="4419"/>
        </w:tabs>
        <w:jc w:val="both"/>
        <w:rPr>
          <w:rFonts w:ascii="Times New Roman" w:hAnsi="Times New Roman"/>
          <w:sz w:val="24"/>
          <w:szCs w:val="24"/>
          <w:lang w:val="es-CL"/>
        </w:rPr>
      </w:pPr>
    </w:p>
    <w:p w14:paraId="1A84DB37" w14:textId="77777777" w:rsidR="00BF0B76" w:rsidRDefault="00BF0B76" w:rsidP="00294D58">
      <w:pPr>
        <w:tabs>
          <w:tab w:val="left" w:pos="270"/>
          <w:tab w:val="center" w:pos="4419"/>
        </w:tabs>
        <w:jc w:val="both"/>
        <w:rPr>
          <w:rFonts w:ascii="Times New Roman" w:hAnsi="Times New Roman"/>
          <w:sz w:val="24"/>
          <w:szCs w:val="24"/>
          <w:lang w:val="es-CL"/>
        </w:rPr>
      </w:pPr>
    </w:p>
    <w:p w14:paraId="5C4AC57B" w14:textId="77777777" w:rsidR="00BF0B76" w:rsidRDefault="00BF0B76" w:rsidP="00294D58">
      <w:pPr>
        <w:tabs>
          <w:tab w:val="left" w:pos="270"/>
          <w:tab w:val="center" w:pos="4419"/>
        </w:tabs>
        <w:jc w:val="both"/>
        <w:rPr>
          <w:rFonts w:ascii="Times New Roman" w:hAnsi="Times New Roman"/>
          <w:sz w:val="24"/>
          <w:szCs w:val="24"/>
          <w:lang w:val="es-CL"/>
        </w:rPr>
      </w:pPr>
    </w:p>
    <w:p w14:paraId="43F40612" w14:textId="77777777" w:rsidR="00BF0B76" w:rsidRDefault="00BF0B76" w:rsidP="00294D58">
      <w:pPr>
        <w:tabs>
          <w:tab w:val="left" w:pos="270"/>
          <w:tab w:val="center" w:pos="4419"/>
        </w:tabs>
        <w:jc w:val="both"/>
        <w:rPr>
          <w:rFonts w:ascii="Times New Roman" w:hAnsi="Times New Roman"/>
          <w:sz w:val="24"/>
          <w:szCs w:val="24"/>
          <w:lang w:val="es-CL"/>
        </w:rPr>
      </w:pPr>
    </w:p>
    <w:p w14:paraId="3A033EC2" w14:textId="77777777" w:rsidR="00BF0B76" w:rsidRDefault="00BF0B76" w:rsidP="00294D58">
      <w:pPr>
        <w:tabs>
          <w:tab w:val="left" w:pos="270"/>
          <w:tab w:val="center" w:pos="4419"/>
        </w:tabs>
        <w:jc w:val="both"/>
        <w:rPr>
          <w:rFonts w:ascii="Times New Roman" w:hAnsi="Times New Roman"/>
          <w:sz w:val="24"/>
          <w:szCs w:val="24"/>
          <w:lang w:val="es-CL"/>
        </w:rPr>
      </w:pPr>
    </w:p>
    <w:p w14:paraId="64996B83" w14:textId="77777777" w:rsidR="00BF0B76" w:rsidRDefault="00BF0B76" w:rsidP="00294D58">
      <w:pPr>
        <w:tabs>
          <w:tab w:val="left" w:pos="270"/>
          <w:tab w:val="center" w:pos="4419"/>
        </w:tabs>
        <w:jc w:val="both"/>
        <w:rPr>
          <w:rFonts w:ascii="Times New Roman" w:hAnsi="Times New Roman"/>
          <w:sz w:val="24"/>
          <w:szCs w:val="24"/>
          <w:lang w:val="es-CL"/>
        </w:rPr>
      </w:pPr>
    </w:p>
    <w:p w14:paraId="5F5AABB7" w14:textId="77777777" w:rsidR="00BF0B76" w:rsidRDefault="00BF0B76" w:rsidP="00294D58">
      <w:pPr>
        <w:tabs>
          <w:tab w:val="left" w:pos="270"/>
          <w:tab w:val="center" w:pos="4419"/>
        </w:tabs>
        <w:jc w:val="both"/>
        <w:rPr>
          <w:rFonts w:ascii="Times New Roman" w:hAnsi="Times New Roman"/>
          <w:sz w:val="24"/>
          <w:szCs w:val="24"/>
          <w:lang w:val="es-CL"/>
        </w:rPr>
      </w:pPr>
    </w:p>
    <w:p w14:paraId="591D2EF9" w14:textId="188284AC" w:rsidR="00BF0B76" w:rsidRDefault="00BF0B76" w:rsidP="00294D58">
      <w:pPr>
        <w:tabs>
          <w:tab w:val="left" w:pos="270"/>
          <w:tab w:val="center" w:pos="4419"/>
        </w:tabs>
        <w:jc w:val="both"/>
        <w:rPr>
          <w:rFonts w:ascii="Times New Roman" w:hAnsi="Times New Roman"/>
          <w:sz w:val="24"/>
          <w:szCs w:val="24"/>
          <w:lang w:val="es-CL"/>
        </w:rPr>
      </w:pPr>
    </w:p>
    <w:p w14:paraId="6228692A" w14:textId="77777777" w:rsidR="0070049D" w:rsidRDefault="0070049D" w:rsidP="00294D58">
      <w:pPr>
        <w:tabs>
          <w:tab w:val="left" w:pos="270"/>
          <w:tab w:val="center" w:pos="4419"/>
        </w:tabs>
        <w:jc w:val="both"/>
        <w:rPr>
          <w:rFonts w:ascii="Times New Roman" w:hAnsi="Times New Roman"/>
          <w:sz w:val="24"/>
          <w:szCs w:val="24"/>
          <w:lang w:val="es-CL"/>
        </w:rPr>
      </w:pPr>
    </w:p>
    <w:p w14:paraId="0E95F2CB" w14:textId="6E74F907" w:rsidR="0070049D" w:rsidRPr="0070049D" w:rsidRDefault="00865562" w:rsidP="0070049D">
      <w:pPr>
        <w:jc w:val="both"/>
        <w:rPr>
          <w:rFonts w:ascii="Times New Roman" w:hAnsi="Times New Roman"/>
          <w:sz w:val="24"/>
          <w:szCs w:val="24"/>
          <w:lang w:val="es-CL"/>
        </w:rPr>
      </w:pPr>
      <w:r w:rsidRPr="003323EA">
        <w:rPr>
          <w:rFonts w:ascii="Times New Roman" w:hAnsi="Times New Roman"/>
          <w:b/>
          <w:bCs/>
          <w:lang w:val="es-CL"/>
        </w:rPr>
        <w:lastRenderedPageBreak/>
        <w:t>LOGIN</w:t>
      </w:r>
      <w:r w:rsidRPr="0037434A">
        <w:rPr>
          <w:rFonts w:ascii="Times New Roman" w:hAnsi="Times New Roman"/>
          <w:b/>
          <w:bCs/>
          <w:sz w:val="24"/>
          <w:szCs w:val="24"/>
          <w:lang w:val="es-CL"/>
        </w:rPr>
        <w:t>:</w:t>
      </w:r>
      <w:r w:rsidR="0070049D" w:rsidRPr="0070049D">
        <w:t xml:space="preserve"> </w:t>
      </w:r>
      <w:r w:rsidR="0070049D" w:rsidRPr="0070049D">
        <w:rPr>
          <w:rFonts w:ascii="Times New Roman" w:hAnsi="Times New Roman"/>
          <w:sz w:val="24"/>
          <w:szCs w:val="24"/>
          <w:lang w:val="es-CL"/>
        </w:rPr>
        <w:t>En la interfaz de login se puede apreciar el campo para el correo electronico y la contraseña los cuales usaran esa informacion</w:t>
      </w:r>
    </w:p>
    <w:p w14:paraId="299011D7" w14:textId="77777777" w:rsidR="0070049D" w:rsidRPr="0070049D" w:rsidRDefault="0070049D" w:rsidP="0070049D">
      <w:pPr>
        <w:jc w:val="both"/>
        <w:rPr>
          <w:rFonts w:ascii="Times New Roman" w:hAnsi="Times New Roman"/>
          <w:sz w:val="24"/>
          <w:szCs w:val="24"/>
          <w:lang w:val="es-CL"/>
        </w:rPr>
      </w:pPr>
      <w:r w:rsidRPr="0070049D">
        <w:rPr>
          <w:rFonts w:ascii="Times New Roman" w:hAnsi="Times New Roman"/>
          <w:sz w:val="24"/>
          <w:szCs w:val="24"/>
          <w:lang w:val="es-CL"/>
        </w:rPr>
        <w:t>para verificarla con la base de datos y posteriormente permitir o denegar el acceso segun los datos sean ingresados correctamente</w:t>
      </w:r>
    </w:p>
    <w:p w14:paraId="17093282" w14:textId="77777777" w:rsidR="0070049D" w:rsidRPr="0070049D" w:rsidRDefault="0070049D" w:rsidP="0070049D">
      <w:pPr>
        <w:jc w:val="both"/>
        <w:rPr>
          <w:rFonts w:ascii="Times New Roman" w:hAnsi="Times New Roman"/>
          <w:sz w:val="24"/>
          <w:szCs w:val="24"/>
          <w:lang w:val="es-CL"/>
        </w:rPr>
      </w:pPr>
      <w:r w:rsidRPr="0070049D">
        <w:rPr>
          <w:rFonts w:ascii="Times New Roman" w:hAnsi="Times New Roman"/>
          <w:sz w:val="24"/>
          <w:szCs w:val="24"/>
          <w:lang w:val="es-CL"/>
        </w:rPr>
        <w:t>o no, tambien ofrece un pequeño logo de Ekonuba para volver a la pagina principal y un boton para registrarse en caso que no</w:t>
      </w:r>
    </w:p>
    <w:p w14:paraId="580030C3" w14:textId="56E3710E" w:rsidR="0070049D" w:rsidRPr="0070049D" w:rsidRDefault="0070049D" w:rsidP="0070049D">
      <w:pPr>
        <w:jc w:val="both"/>
        <w:rPr>
          <w:rFonts w:ascii="Times New Roman" w:hAnsi="Times New Roman"/>
          <w:lang w:val="es-CL"/>
        </w:rPr>
      </w:pPr>
      <w:r w:rsidRPr="0070049D">
        <w:rPr>
          <w:rFonts w:ascii="Times New Roman" w:hAnsi="Times New Roman"/>
          <w:sz w:val="24"/>
          <w:szCs w:val="24"/>
          <w:lang w:val="es-CL"/>
        </w:rPr>
        <w:t>lo este</w:t>
      </w:r>
    </w:p>
    <w:p w14:paraId="43C576C3" w14:textId="380F96BE" w:rsidR="00865562" w:rsidRDefault="0048173E" w:rsidP="0070049D">
      <w:pPr>
        <w:tabs>
          <w:tab w:val="left" w:pos="270"/>
          <w:tab w:val="center" w:pos="4419"/>
        </w:tabs>
        <w:jc w:val="both"/>
        <w:rPr>
          <w:rFonts w:ascii="Times New Roman" w:hAnsi="Times New Roman"/>
          <w:lang w:val="es-CL"/>
        </w:rPr>
      </w:pPr>
      <w:r>
        <w:pict w14:anchorId="0D1ABBEC">
          <v:shape id="_x0000_s1058" type="#_x0000_t75" style="position:absolute;left:0;text-align:left;margin-left:4.75pt;margin-top:11.6pt;width:466.6pt;height:236.75pt;z-index:9;mso-position-horizontal-relative:text;mso-position-vertical-relative:text;mso-width-relative:page;mso-height-relative:page">
            <v:imagedata r:id="rId25" o:title="lo"/>
            <w10:wrap type="square"/>
          </v:shape>
        </w:pict>
      </w:r>
      <w:r w:rsidR="00865562" w:rsidRPr="00865562">
        <w:rPr>
          <w:rFonts w:ascii="Times New Roman" w:hAnsi="Times New Roman"/>
          <w:lang w:val="es-CL"/>
        </w:rPr>
        <w:tab/>
      </w:r>
      <w:r w:rsidR="00865562" w:rsidRPr="00865562">
        <w:rPr>
          <w:rFonts w:ascii="Times New Roman" w:hAnsi="Times New Roman"/>
          <w:lang w:val="es-CL"/>
        </w:rPr>
        <w:tab/>
      </w:r>
      <w:r w:rsidR="00865562" w:rsidRPr="00865562">
        <w:rPr>
          <w:rFonts w:ascii="Times New Roman" w:hAnsi="Times New Roman"/>
          <w:lang w:val="es-CL"/>
        </w:rPr>
        <w:tab/>
      </w:r>
    </w:p>
    <w:p w14:paraId="4C442D90" w14:textId="77777777" w:rsidR="00BF0B76" w:rsidRDefault="00BF0B76" w:rsidP="00BF0B76">
      <w:pPr>
        <w:jc w:val="both"/>
        <w:rPr>
          <w:rFonts w:ascii="Times New Roman" w:hAnsi="Times New Roman"/>
          <w:sz w:val="24"/>
          <w:szCs w:val="24"/>
          <w:lang w:val="es-CL"/>
        </w:rPr>
      </w:pPr>
    </w:p>
    <w:p w14:paraId="53E0BBC4" w14:textId="3FB8EF2B" w:rsidR="003323EA" w:rsidRPr="003323EA" w:rsidRDefault="0070049D" w:rsidP="0070049D">
      <w:pPr>
        <w:jc w:val="both"/>
        <w:rPr>
          <w:rFonts w:ascii="Times New Roman" w:hAnsi="Times New Roman"/>
          <w:sz w:val="24"/>
          <w:szCs w:val="24"/>
          <w:lang w:val="es-CL"/>
        </w:rPr>
      </w:pPr>
      <w:r>
        <w:rPr>
          <w:rFonts w:ascii="Times New Roman" w:hAnsi="Times New Roman"/>
          <w:b/>
          <w:bCs/>
          <w:lang w:val="es-CL"/>
        </w:rPr>
        <w:t>REGISTRO</w:t>
      </w:r>
      <w:r w:rsidR="00294D58" w:rsidRPr="003323EA">
        <w:rPr>
          <w:rFonts w:ascii="Times New Roman" w:hAnsi="Times New Roman"/>
          <w:b/>
          <w:bCs/>
          <w:lang w:val="es-CL"/>
        </w:rPr>
        <w:t>:</w:t>
      </w:r>
      <w:r w:rsidR="00BF0B76" w:rsidRPr="003323EA">
        <w:rPr>
          <w:rFonts w:ascii="Times New Roman" w:hAnsi="Times New Roman"/>
          <w:lang w:val="es-CL"/>
        </w:rPr>
        <w:t xml:space="preserve"> </w:t>
      </w:r>
      <w:r w:rsidR="00BF0B76">
        <w:rPr>
          <w:rFonts w:ascii="Times New Roman" w:hAnsi="Times New Roman"/>
          <w:sz w:val="24"/>
          <w:szCs w:val="24"/>
          <w:lang w:val="es-CL"/>
        </w:rPr>
        <w:t>En esta secci</w:t>
      </w:r>
      <w:r w:rsidR="00916417">
        <w:rPr>
          <w:rFonts w:ascii="Times New Roman" w:hAnsi="Times New Roman"/>
          <w:sz w:val="24"/>
          <w:szCs w:val="24"/>
          <w:lang w:val="es-CL"/>
        </w:rPr>
        <w:t>ó</w:t>
      </w:r>
      <w:r w:rsidR="00BF0B76">
        <w:rPr>
          <w:rFonts w:ascii="Times New Roman" w:hAnsi="Times New Roman"/>
          <w:sz w:val="24"/>
          <w:szCs w:val="24"/>
          <w:lang w:val="es-CL"/>
        </w:rPr>
        <w:t>n se registra la la informaci</w:t>
      </w:r>
      <w:r w:rsidR="00916417">
        <w:rPr>
          <w:rFonts w:ascii="Times New Roman" w:hAnsi="Times New Roman"/>
          <w:sz w:val="24"/>
          <w:szCs w:val="24"/>
          <w:lang w:val="es-CL"/>
        </w:rPr>
        <w:t>ó</w:t>
      </w:r>
      <w:r w:rsidR="00BF0B76">
        <w:rPr>
          <w:rFonts w:ascii="Times New Roman" w:hAnsi="Times New Roman"/>
          <w:sz w:val="24"/>
          <w:szCs w:val="24"/>
          <w:lang w:val="es-CL"/>
        </w:rPr>
        <w:t>n de los usuarios nuevos. Se le pide a los usuarios ingresar su nombre, una contraseña</w:t>
      </w:r>
      <w:r>
        <w:rPr>
          <w:rFonts w:ascii="Times New Roman" w:hAnsi="Times New Roman"/>
          <w:sz w:val="24"/>
          <w:szCs w:val="24"/>
          <w:lang w:val="es-CL"/>
        </w:rPr>
        <w:t xml:space="preserve">, Repetir contraseña . </w:t>
      </w:r>
      <w:r w:rsidR="00972426">
        <w:rPr>
          <w:rFonts w:ascii="Times New Roman" w:hAnsi="Times New Roman"/>
          <w:sz w:val="24"/>
          <w:szCs w:val="24"/>
          <w:lang w:val="es-CL"/>
        </w:rPr>
        <w:t xml:space="preserve">El </w:t>
      </w:r>
      <w:r>
        <w:rPr>
          <w:rFonts w:ascii="Times New Roman" w:hAnsi="Times New Roman"/>
          <w:sz w:val="24"/>
          <w:szCs w:val="24"/>
          <w:lang w:val="es-CL"/>
        </w:rPr>
        <w:t>Registro</w:t>
      </w:r>
      <w:r w:rsidR="00972426">
        <w:rPr>
          <w:rFonts w:ascii="Times New Roman" w:hAnsi="Times New Roman"/>
          <w:sz w:val="24"/>
          <w:szCs w:val="24"/>
          <w:lang w:val="es-CL"/>
        </w:rPr>
        <w:t xml:space="preserve"> consta con la opcion de </w:t>
      </w:r>
      <w:r>
        <w:rPr>
          <w:rFonts w:ascii="Times New Roman" w:hAnsi="Times New Roman"/>
          <w:sz w:val="24"/>
          <w:szCs w:val="24"/>
          <w:lang w:val="es-CL"/>
        </w:rPr>
        <w:t xml:space="preserve">Registrar y de volver al </w:t>
      </w:r>
      <w:r w:rsidR="001225E6">
        <w:rPr>
          <w:rFonts w:ascii="Times New Roman" w:hAnsi="Times New Roman"/>
          <w:sz w:val="24"/>
          <w:szCs w:val="24"/>
          <w:lang w:val="es-CL"/>
        </w:rPr>
        <w:t>.</w:t>
      </w:r>
    </w:p>
    <w:p w14:paraId="5AB17E42" w14:textId="094B809F" w:rsidR="0070049D" w:rsidRPr="00467DC4" w:rsidRDefault="0048173E" w:rsidP="00467DC4">
      <w:pPr>
        <w:jc w:val="both"/>
        <w:rPr>
          <w:rFonts w:ascii="Times New Roman" w:hAnsi="Times New Roman"/>
          <w:sz w:val="24"/>
          <w:szCs w:val="24"/>
          <w:lang w:val="es-CL"/>
        </w:rPr>
      </w:pPr>
      <w:r>
        <w:pict w14:anchorId="7087B121">
          <v:shape id="_x0000_s1057" type="#_x0000_t75" style="position:absolute;left:0;text-align:left;margin-left:8.95pt;margin-top:9.65pt;width:467.3pt;height:236.75pt;z-index:-1;mso-position-horizontal-relative:text;mso-position-vertical-relative:text;mso-width-relative:page;mso-height-relative:page" wrapcoords="-35 0 -35 21532 21600 21532 21600 0 -35 0">
            <v:imagedata r:id="rId26" o:title="re"/>
            <w10:wrap type="through"/>
          </v:shape>
        </w:pict>
      </w:r>
    </w:p>
    <w:p w14:paraId="12DE05A2" w14:textId="77777777" w:rsidR="00467DC4" w:rsidRDefault="00467DC4" w:rsidP="003323EA">
      <w:pPr>
        <w:tabs>
          <w:tab w:val="left" w:pos="555"/>
          <w:tab w:val="center" w:pos="4631"/>
        </w:tabs>
        <w:jc w:val="left"/>
        <w:rPr>
          <w:rFonts w:ascii="Times New Roman" w:hAnsi="Times New Roman"/>
          <w:b/>
          <w:bCs/>
          <w:sz w:val="24"/>
          <w:szCs w:val="24"/>
          <w:lang w:val="es-CL"/>
        </w:rPr>
      </w:pPr>
      <w:r>
        <w:rPr>
          <w:rFonts w:ascii="Times New Roman" w:hAnsi="Times New Roman"/>
          <w:b/>
          <w:bCs/>
          <w:sz w:val="24"/>
          <w:szCs w:val="24"/>
          <w:lang w:val="es-CL"/>
        </w:rPr>
        <w:lastRenderedPageBreak/>
        <w:t>CODIGO FUENTE</w:t>
      </w:r>
    </w:p>
    <w:p w14:paraId="6D9819CB" w14:textId="77777777" w:rsidR="00467DC4" w:rsidRDefault="00467DC4" w:rsidP="003323EA">
      <w:pPr>
        <w:tabs>
          <w:tab w:val="left" w:pos="555"/>
          <w:tab w:val="center" w:pos="4631"/>
        </w:tabs>
        <w:jc w:val="left"/>
        <w:rPr>
          <w:rFonts w:ascii="Times New Roman" w:hAnsi="Times New Roman"/>
          <w:b/>
          <w:bCs/>
          <w:sz w:val="24"/>
          <w:szCs w:val="24"/>
          <w:lang w:val="es-CL"/>
        </w:rPr>
      </w:pPr>
    </w:p>
    <w:p w14:paraId="7E7A64DD" w14:textId="77777777" w:rsidR="00467DC4" w:rsidRDefault="00467DC4" w:rsidP="00467DC4">
      <w:pPr>
        <w:pStyle w:val="Cuadrculamedia21"/>
      </w:pPr>
      <w:r>
        <w:rPr>
          <w:rFonts w:ascii="Times New Roman" w:hAnsi="Times New Roman"/>
          <w:b/>
          <w:bCs/>
          <w:sz w:val="24"/>
          <w:szCs w:val="24"/>
          <w:lang w:val="es-CL"/>
        </w:rPr>
        <w:t xml:space="preserve"> </w:t>
      </w:r>
      <w:hyperlink r:id="rId27" w:tgtFrame="_blank" w:tooltip="https://github.com/MetaIIis/Informe-BBDD" w:history="1">
        <w:r>
          <w:rPr>
            <w:rStyle w:val="Hipervnculo"/>
            <w:rFonts w:ascii="Helvetica" w:hAnsi="Helvetica"/>
            <w:bdr w:val="none" w:sz="0" w:space="0" w:color="auto" w:frame="1"/>
          </w:rPr>
          <w:t>https://github.com/MetaIIis/Informe-BBDD</w:t>
        </w:r>
      </w:hyperlink>
    </w:p>
    <w:p w14:paraId="14999232" w14:textId="387C7DCD" w:rsidR="0070049D" w:rsidRDefault="0070049D" w:rsidP="003323EA">
      <w:pPr>
        <w:tabs>
          <w:tab w:val="left" w:pos="555"/>
          <w:tab w:val="center" w:pos="4631"/>
        </w:tabs>
        <w:jc w:val="left"/>
        <w:rPr>
          <w:rFonts w:ascii="Times New Roman" w:hAnsi="Times New Roman"/>
          <w:b/>
          <w:bCs/>
          <w:sz w:val="24"/>
          <w:szCs w:val="24"/>
          <w:lang w:val="es-CL"/>
        </w:rPr>
      </w:pPr>
    </w:p>
    <w:p w14:paraId="270BEA3B" w14:textId="77777777" w:rsidR="00467DC4" w:rsidRDefault="00467DC4" w:rsidP="003323EA">
      <w:pPr>
        <w:tabs>
          <w:tab w:val="left" w:pos="555"/>
          <w:tab w:val="center" w:pos="4631"/>
        </w:tabs>
        <w:jc w:val="left"/>
        <w:rPr>
          <w:rFonts w:ascii="Times New Roman" w:hAnsi="Times New Roman"/>
          <w:b/>
          <w:bCs/>
          <w:sz w:val="24"/>
          <w:szCs w:val="24"/>
          <w:lang w:val="es-CL"/>
        </w:rPr>
      </w:pPr>
    </w:p>
    <w:p w14:paraId="27C7ADDC" w14:textId="664588AF" w:rsidR="003323EA" w:rsidRDefault="00D35F63" w:rsidP="003323EA">
      <w:pPr>
        <w:tabs>
          <w:tab w:val="left" w:pos="555"/>
          <w:tab w:val="center" w:pos="4631"/>
        </w:tabs>
        <w:jc w:val="left"/>
        <w:rPr>
          <w:rFonts w:ascii="Times New Roman" w:hAnsi="Times New Roman"/>
          <w:b/>
          <w:bCs/>
          <w:sz w:val="24"/>
          <w:szCs w:val="24"/>
          <w:lang w:val="es-CL"/>
        </w:rPr>
      </w:pPr>
      <w:r>
        <w:rPr>
          <w:rFonts w:ascii="Times New Roman" w:hAnsi="Times New Roman"/>
          <w:b/>
          <w:bCs/>
          <w:sz w:val="24"/>
          <w:szCs w:val="24"/>
          <w:lang w:val="es-CL"/>
        </w:rPr>
        <w:t>10</w:t>
      </w:r>
      <w:r w:rsidR="003323EA" w:rsidRPr="003323EA">
        <w:rPr>
          <w:rFonts w:ascii="Times New Roman" w:hAnsi="Times New Roman"/>
          <w:b/>
          <w:bCs/>
          <w:sz w:val="24"/>
          <w:szCs w:val="24"/>
          <w:lang w:val="es-CL"/>
        </w:rPr>
        <w:t>. CONCLUCIÓN</w:t>
      </w:r>
    </w:p>
    <w:p w14:paraId="7F3B44B1" w14:textId="77777777" w:rsidR="003323EA" w:rsidRDefault="003323EA" w:rsidP="003323EA">
      <w:pPr>
        <w:tabs>
          <w:tab w:val="left" w:pos="555"/>
          <w:tab w:val="center" w:pos="4631"/>
        </w:tabs>
        <w:jc w:val="left"/>
        <w:rPr>
          <w:rFonts w:ascii="Times New Roman" w:hAnsi="Times New Roman"/>
          <w:b/>
          <w:bCs/>
          <w:sz w:val="24"/>
          <w:szCs w:val="24"/>
          <w:lang w:val="es-CL"/>
        </w:rPr>
      </w:pPr>
    </w:p>
    <w:p w14:paraId="6E5E715A" w14:textId="670BE036" w:rsidR="000165D3" w:rsidRDefault="003323EA" w:rsidP="00B5016F">
      <w:pPr>
        <w:tabs>
          <w:tab w:val="left" w:pos="555"/>
          <w:tab w:val="center" w:pos="4631"/>
        </w:tabs>
        <w:jc w:val="both"/>
        <w:rPr>
          <w:rFonts w:ascii="Times New Roman" w:hAnsi="Times New Roman"/>
          <w:lang w:val="es-CL"/>
        </w:rPr>
      </w:pPr>
      <w:r>
        <w:rPr>
          <w:rFonts w:ascii="Times New Roman" w:hAnsi="Times New Roman"/>
          <w:lang w:val="es-CL"/>
        </w:rPr>
        <w:t>Con todo lo presentado durante el inf</w:t>
      </w:r>
      <w:r w:rsidR="003112DE">
        <w:rPr>
          <w:rFonts w:ascii="Times New Roman" w:hAnsi="Times New Roman"/>
          <w:lang w:val="es-CL"/>
        </w:rPr>
        <w:t>orme se puede concluir</w:t>
      </w:r>
      <w:r w:rsidR="000165D3">
        <w:rPr>
          <w:rFonts w:ascii="Times New Roman" w:hAnsi="Times New Roman"/>
          <w:lang w:val="es-CL"/>
        </w:rPr>
        <w:t xml:space="preserve"> lo siguiente:</w:t>
      </w:r>
    </w:p>
    <w:p w14:paraId="4DA552BB" w14:textId="77777777" w:rsidR="00D226CF" w:rsidRDefault="00D226CF" w:rsidP="00B5016F">
      <w:pPr>
        <w:tabs>
          <w:tab w:val="left" w:pos="555"/>
          <w:tab w:val="center" w:pos="4631"/>
        </w:tabs>
        <w:jc w:val="both"/>
        <w:rPr>
          <w:rFonts w:ascii="Times New Roman" w:hAnsi="Times New Roman"/>
          <w:lang w:val="es-CL"/>
        </w:rPr>
      </w:pPr>
    </w:p>
    <w:p w14:paraId="2107661E" w14:textId="088ABBBC" w:rsidR="003323EA" w:rsidRPr="003D2BBF" w:rsidRDefault="003112DE" w:rsidP="00D226CF">
      <w:pPr>
        <w:numPr>
          <w:ilvl w:val="0"/>
          <w:numId w:val="8"/>
        </w:numPr>
        <w:tabs>
          <w:tab w:val="left" w:pos="555"/>
          <w:tab w:val="center" w:pos="4631"/>
        </w:tabs>
        <w:jc w:val="both"/>
        <w:rPr>
          <w:rFonts w:ascii="Times New Roman" w:hAnsi="Times New Roman"/>
          <w:lang w:val="es-ES"/>
        </w:rPr>
      </w:pPr>
      <w:r>
        <w:rPr>
          <w:rFonts w:ascii="Times New Roman" w:hAnsi="Times New Roman"/>
          <w:lang w:val="es-CL"/>
        </w:rPr>
        <w:t>Eukon</w:t>
      </w:r>
      <w:r w:rsidR="003323EA">
        <w:rPr>
          <w:rFonts w:ascii="Times New Roman" w:hAnsi="Times New Roman"/>
          <w:lang w:val="es-CL"/>
        </w:rPr>
        <w:t xml:space="preserve">uba es </w:t>
      </w:r>
      <w:r w:rsidR="003323EA" w:rsidRPr="003D2BBF">
        <w:rPr>
          <w:rFonts w:ascii="Times New Roman" w:hAnsi="Times New Roman"/>
          <w:lang w:val="es-ES"/>
        </w:rPr>
        <w:t>una empresa que presta servicio para el cuidado de las mascotas</w:t>
      </w:r>
      <w:r w:rsidR="008E6402" w:rsidRPr="003D2BBF">
        <w:rPr>
          <w:rFonts w:ascii="Times New Roman" w:hAnsi="Times New Roman"/>
          <w:lang w:val="es-ES"/>
        </w:rPr>
        <w:t>, cuyo objetivo es</w:t>
      </w:r>
      <w:r w:rsidR="00D226CF" w:rsidRPr="003D2BBF">
        <w:rPr>
          <w:rFonts w:ascii="Times New Roman" w:hAnsi="Times New Roman"/>
          <w:lang w:val="es-ES"/>
        </w:rPr>
        <w:t xml:space="preserve"> </w:t>
      </w:r>
      <w:r w:rsidR="008E6402" w:rsidRPr="003D2BBF">
        <w:rPr>
          <w:rFonts w:ascii="Times New Roman" w:hAnsi="Times New Roman"/>
          <w:lang w:val="es-ES"/>
        </w:rPr>
        <w:t xml:space="preserve">el cuidado de ellas, consta con una serie de requisitos de usuario, ademas de un sitio web </w:t>
      </w:r>
      <w:r w:rsidR="00020B64" w:rsidRPr="003D2BBF">
        <w:rPr>
          <w:rFonts w:ascii="Times New Roman" w:hAnsi="Times New Roman"/>
          <w:lang w:val="es-ES"/>
        </w:rPr>
        <w:t xml:space="preserve">donde los usuarios pueden informarse y compartir opiniones </w:t>
      </w:r>
      <w:r w:rsidR="00B5016F" w:rsidRPr="003D2BBF">
        <w:rPr>
          <w:rFonts w:ascii="Times New Roman" w:hAnsi="Times New Roman"/>
          <w:lang w:val="es-ES"/>
        </w:rPr>
        <w:t>repecto a otros usuarios.</w:t>
      </w:r>
    </w:p>
    <w:p w14:paraId="6EAD92CC" w14:textId="13E582C4" w:rsidR="00D226CF" w:rsidRPr="003D2BBF" w:rsidRDefault="00D226CF" w:rsidP="00B5016F">
      <w:pPr>
        <w:tabs>
          <w:tab w:val="left" w:pos="555"/>
          <w:tab w:val="center" w:pos="4631"/>
        </w:tabs>
        <w:jc w:val="both"/>
        <w:rPr>
          <w:rFonts w:ascii="Times New Roman" w:hAnsi="Times New Roman"/>
          <w:lang w:val="es-ES"/>
        </w:rPr>
      </w:pPr>
    </w:p>
    <w:p w14:paraId="17B50940" w14:textId="3CF56505" w:rsidR="00301E29" w:rsidRPr="003D2BBF" w:rsidRDefault="00D226CF" w:rsidP="00D226CF">
      <w:pPr>
        <w:numPr>
          <w:ilvl w:val="0"/>
          <w:numId w:val="8"/>
        </w:numPr>
        <w:tabs>
          <w:tab w:val="left" w:pos="555"/>
          <w:tab w:val="center" w:pos="4631"/>
        </w:tabs>
        <w:jc w:val="both"/>
        <w:rPr>
          <w:rFonts w:ascii="Times New Roman" w:hAnsi="Times New Roman"/>
          <w:lang w:val="es-ES"/>
        </w:rPr>
      </w:pPr>
      <w:r w:rsidRPr="003D2BBF">
        <w:rPr>
          <w:rFonts w:ascii="Times New Roman" w:hAnsi="Times New Roman"/>
          <w:lang w:val="es-ES"/>
        </w:rPr>
        <w:t xml:space="preserve">Ante la falta de una base de datos que esta a la altura de la situacion Se diseñó una nueva base que se adapte a las expectativas de la empresa, </w:t>
      </w:r>
      <w:r w:rsidR="00301E29" w:rsidRPr="003D2BBF">
        <w:rPr>
          <w:rFonts w:ascii="Times New Roman" w:hAnsi="Times New Roman"/>
          <w:lang w:val="es-ES"/>
        </w:rPr>
        <w:t>Mostrando el modelo conseptual , Logico y Fisico de la Base de datos en el presente informe, ademas de la inplementación de la misma con su Codigo DDL y su correspondiente Diccionario de Datos.</w:t>
      </w:r>
    </w:p>
    <w:p w14:paraId="17308F47" w14:textId="77777777" w:rsidR="00301E29" w:rsidRPr="003D2BBF" w:rsidRDefault="00301E29" w:rsidP="00301E29">
      <w:pPr>
        <w:pStyle w:val="Prrafodelista"/>
        <w:rPr>
          <w:rFonts w:ascii="Times New Roman" w:hAnsi="Times New Roman"/>
          <w:lang w:val="es-ES"/>
        </w:rPr>
      </w:pPr>
    </w:p>
    <w:p w14:paraId="6EFF1690" w14:textId="0A403E6F" w:rsidR="003D2BBF" w:rsidRDefault="00301E29" w:rsidP="003D2BBF">
      <w:pPr>
        <w:numPr>
          <w:ilvl w:val="0"/>
          <w:numId w:val="8"/>
        </w:numPr>
        <w:tabs>
          <w:tab w:val="left" w:pos="555"/>
          <w:tab w:val="center" w:pos="4631"/>
        </w:tabs>
        <w:jc w:val="both"/>
        <w:rPr>
          <w:rFonts w:ascii="Times New Roman" w:hAnsi="Times New Roman"/>
          <w:lang w:val="es-ES"/>
        </w:rPr>
      </w:pPr>
      <w:r w:rsidRPr="003D2BBF">
        <w:rPr>
          <w:rFonts w:ascii="Times New Roman" w:hAnsi="Times New Roman"/>
          <w:lang w:val="es-ES"/>
        </w:rPr>
        <w:t>La implementación de la p</w:t>
      </w:r>
      <w:r w:rsidR="003D2BBF">
        <w:rPr>
          <w:rFonts w:ascii="Times New Roman" w:hAnsi="Times New Roman"/>
          <w:lang w:val="es-ES"/>
        </w:rPr>
        <w:t>á</w:t>
      </w:r>
      <w:r w:rsidRPr="003D2BBF">
        <w:rPr>
          <w:rFonts w:ascii="Times New Roman" w:hAnsi="Times New Roman"/>
          <w:lang w:val="es-ES"/>
        </w:rPr>
        <w:t>gina web de Eukonuba Con su respectiva p</w:t>
      </w:r>
      <w:r w:rsidR="003D2BBF" w:rsidRPr="003D2BBF">
        <w:rPr>
          <w:rFonts w:ascii="Times New Roman" w:hAnsi="Times New Roman"/>
          <w:lang w:val="es-ES"/>
        </w:rPr>
        <w:t>á</w:t>
      </w:r>
      <w:r w:rsidRPr="003D2BBF">
        <w:rPr>
          <w:rFonts w:ascii="Times New Roman" w:hAnsi="Times New Roman"/>
          <w:lang w:val="es-ES"/>
        </w:rPr>
        <w:t>gina de ingreso, formulario, login , p</w:t>
      </w:r>
      <w:r w:rsidR="003D2BBF" w:rsidRPr="003D2BBF">
        <w:rPr>
          <w:rFonts w:ascii="Times New Roman" w:hAnsi="Times New Roman"/>
          <w:lang w:val="es-ES"/>
        </w:rPr>
        <w:t>á</w:t>
      </w:r>
      <w:r w:rsidRPr="003D2BBF">
        <w:rPr>
          <w:rFonts w:ascii="Times New Roman" w:hAnsi="Times New Roman"/>
          <w:lang w:val="es-ES"/>
        </w:rPr>
        <w:t xml:space="preserve">gina para </w:t>
      </w:r>
      <w:r w:rsidR="003D2BBF" w:rsidRPr="003D2BBF">
        <w:rPr>
          <w:rFonts w:ascii="Times New Roman" w:hAnsi="Times New Roman"/>
          <w:lang w:val="es-ES"/>
        </w:rPr>
        <w:t>los clientes</w:t>
      </w:r>
      <w:r w:rsidR="003D2BBF">
        <w:rPr>
          <w:rFonts w:ascii="Times New Roman" w:hAnsi="Times New Roman"/>
          <w:lang w:val="es-ES"/>
        </w:rPr>
        <w:t xml:space="preserve"> y para los empleados</w:t>
      </w:r>
      <w:r w:rsidR="003F78FA">
        <w:rPr>
          <w:rFonts w:ascii="Times New Roman" w:hAnsi="Times New Roman"/>
          <w:lang w:val="es-ES"/>
        </w:rPr>
        <w:t>.</w:t>
      </w:r>
    </w:p>
    <w:p w14:paraId="4B118733" w14:textId="77777777" w:rsidR="003D2BBF" w:rsidRDefault="003D2BBF" w:rsidP="003D2BBF">
      <w:pPr>
        <w:pStyle w:val="Prrafodelista"/>
        <w:rPr>
          <w:rFonts w:ascii="Times New Roman" w:hAnsi="Times New Roman"/>
          <w:lang w:val="es-ES"/>
        </w:rPr>
      </w:pPr>
    </w:p>
    <w:p w14:paraId="66D646FB" w14:textId="5DD928CD" w:rsidR="00D226CF" w:rsidRPr="003D2BBF" w:rsidRDefault="00301E29" w:rsidP="003D2BBF">
      <w:pPr>
        <w:tabs>
          <w:tab w:val="left" w:pos="555"/>
          <w:tab w:val="center" w:pos="4631"/>
        </w:tabs>
        <w:jc w:val="both"/>
        <w:rPr>
          <w:rFonts w:ascii="Times New Roman" w:hAnsi="Times New Roman"/>
          <w:lang w:val="es-ES"/>
        </w:rPr>
      </w:pPr>
      <w:r w:rsidRPr="003D2BBF">
        <w:rPr>
          <w:rFonts w:ascii="Times New Roman" w:hAnsi="Times New Roman"/>
          <w:lang w:val="es-ES"/>
        </w:rPr>
        <w:t xml:space="preserve">  </w:t>
      </w:r>
    </w:p>
    <w:p w14:paraId="1FF7EF3A" w14:textId="001CE5D0" w:rsidR="00D35F63" w:rsidRDefault="00D35F63" w:rsidP="00B5016F">
      <w:pPr>
        <w:tabs>
          <w:tab w:val="left" w:pos="555"/>
          <w:tab w:val="center" w:pos="4631"/>
        </w:tabs>
        <w:jc w:val="both"/>
        <w:rPr>
          <w:rFonts w:ascii="Times New Roman" w:hAnsi="Times New Roman"/>
          <w:b/>
          <w:bCs/>
          <w:sz w:val="24"/>
          <w:szCs w:val="24"/>
          <w:lang w:val="es-CL"/>
        </w:rPr>
      </w:pPr>
    </w:p>
    <w:p w14:paraId="4E7BD811" w14:textId="06120E57" w:rsidR="00D226CF" w:rsidRDefault="00D35F63" w:rsidP="00B5016F">
      <w:pPr>
        <w:tabs>
          <w:tab w:val="left" w:pos="555"/>
          <w:tab w:val="center" w:pos="4631"/>
        </w:tabs>
        <w:jc w:val="both"/>
        <w:rPr>
          <w:rFonts w:ascii="Times New Roman" w:hAnsi="Times New Roman"/>
          <w:b/>
          <w:bCs/>
          <w:sz w:val="24"/>
          <w:szCs w:val="24"/>
          <w:lang w:val="es-CL"/>
        </w:rPr>
      </w:pPr>
      <w:r>
        <w:rPr>
          <w:rFonts w:ascii="Times New Roman" w:hAnsi="Times New Roman"/>
          <w:b/>
          <w:bCs/>
          <w:sz w:val="24"/>
          <w:szCs w:val="24"/>
          <w:lang w:val="es-CL"/>
        </w:rPr>
        <w:br w:type="page"/>
      </w:r>
      <w:r>
        <w:rPr>
          <w:rFonts w:ascii="Times New Roman" w:hAnsi="Times New Roman"/>
          <w:b/>
          <w:bCs/>
          <w:sz w:val="24"/>
          <w:szCs w:val="24"/>
          <w:lang w:val="es-CL"/>
        </w:rPr>
        <w:lastRenderedPageBreak/>
        <w:t>11.ANEXOS</w:t>
      </w:r>
    </w:p>
    <w:p w14:paraId="7DBCC07F" w14:textId="4D31BE60" w:rsidR="00590177" w:rsidRDefault="00590177" w:rsidP="00B5016F">
      <w:pPr>
        <w:tabs>
          <w:tab w:val="left" w:pos="555"/>
          <w:tab w:val="center" w:pos="4631"/>
        </w:tabs>
        <w:jc w:val="both"/>
        <w:rPr>
          <w:rFonts w:ascii="Times New Roman" w:hAnsi="Times New Roman"/>
          <w:b/>
          <w:bCs/>
          <w:sz w:val="24"/>
          <w:szCs w:val="24"/>
          <w:lang w:val="es-CL"/>
        </w:rPr>
      </w:pPr>
    </w:p>
    <w:p w14:paraId="086134A2" w14:textId="79793191" w:rsidR="00590177" w:rsidRDefault="00590177" w:rsidP="00B5016F">
      <w:pPr>
        <w:tabs>
          <w:tab w:val="left" w:pos="555"/>
          <w:tab w:val="center" w:pos="4631"/>
        </w:tabs>
        <w:jc w:val="both"/>
        <w:rPr>
          <w:rFonts w:ascii="Times New Roman" w:hAnsi="Times New Roman"/>
          <w:b/>
          <w:bCs/>
          <w:sz w:val="24"/>
          <w:szCs w:val="24"/>
          <w:lang w:val="es-CL"/>
        </w:rPr>
      </w:pPr>
      <w:r>
        <w:rPr>
          <w:rFonts w:ascii="Times New Roman" w:hAnsi="Times New Roman"/>
          <w:b/>
          <w:bCs/>
          <w:sz w:val="24"/>
          <w:szCs w:val="24"/>
          <w:lang w:val="es-CL"/>
        </w:rPr>
        <w:t>ACTAS DE REUNIÓN</w:t>
      </w:r>
    </w:p>
    <w:p w14:paraId="396F72D3" w14:textId="0394E44B" w:rsidR="00590177" w:rsidRDefault="00590177" w:rsidP="00B5016F">
      <w:pPr>
        <w:tabs>
          <w:tab w:val="left" w:pos="555"/>
          <w:tab w:val="center" w:pos="4631"/>
        </w:tabs>
        <w:jc w:val="both"/>
        <w:rPr>
          <w:rFonts w:ascii="Times New Roman" w:hAnsi="Times New Roman"/>
          <w:lang w:val="es-CL"/>
        </w:rPr>
      </w:pPr>
    </w:p>
    <w:p w14:paraId="0206CA58" w14:textId="5EB063A2" w:rsidR="00590177" w:rsidRPr="00590177" w:rsidRDefault="00590177" w:rsidP="00B5016F">
      <w:pPr>
        <w:tabs>
          <w:tab w:val="left" w:pos="555"/>
          <w:tab w:val="center" w:pos="4631"/>
        </w:tabs>
        <w:jc w:val="both"/>
        <w:rPr>
          <w:rFonts w:ascii="Times New Roman" w:hAnsi="Times New Roman"/>
          <w:lang w:val="es-CL"/>
        </w:rPr>
      </w:pPr>
      <w:r>
        <w:rPr>
          <w:rFonts w:ascii="Times New Roman" w:hAnsi="Times New Roman"/>
          <w:lang w:val="es-CL"/>
        </w:rPr>
        <w:t>Nota: Se notificaron solo las actas de reunion donde se realizaron cambios significativos al proyecto</w:t>
      </w:r>
    </w:p>
    <w:p w14:paraId="6FF63CDD" w14:textId="3575EC52" w:rsidR="00D35F63" w:rsidRDefault="00D35F63" w:rsidP="00B5016F">
      <w:pPr>
        <w:tabs>
          <w:tab w:val="left" w:pos="555"/>
          <w:tab w:val="center" w:pos="4631"/>
        </w:tabs>
        <w:jc w:val="both"/>
        <w:rPr>
          <w:rFonts w:ascii="Times New Roman" w:hAnsi="Times New Roman"/>
          <w:b/>
          <w:bCs/>
          <w:sz w:val="24"/>
          <w:szCs w:val="24"/>
          <w:lang w:val="es-CL"/>
        </w:rPr>
      </w:pPr>
    </w:p>
    <w:tbl>
      <w:tblPr>
        <w:tblW w:w="5000" w:type="pct"/>
        <w:tblCellMar>
          <w:left w:w="0" w:type="dxa"/>
          <w:right w:w="0" w:type="dxa"/>
        </w:tblCellMar>
        <w:tblLook w:val="04A0" w:firstRow="1" w:lastRow="0" w:firstColumn="1" w:lastColumn="0" w:noHBand="0" w:noVBand="1"/>
      </w:tblPr>
      <w:tblGrid>
        <w:gridCol w:w="1425"/>
        <w:gridCol w:w="7931"/>
      </w:tblGrid>
      <w:tr w:rsidR="00590177" w:rsidRPr="00590177" w14:paraId="0CF28A44" w14:textId="77777777" w:rsidTr="00DE3C3C">
        <w:trPr>
          <w:tblHeader/>
        </w:trPr>
        <w:tc>
          <w:tcPr>
            <w:tcW w:w="1440" w:type="dxa"/>
          </w:tcPr>
          <w:p w14:paraId="4BC3AFBA" w14:textId="3227D623" w:rsidR="00590177" w:rsidRPr="00590177" w:rsidRDefault="00F024B8" w:rsidP="00590177">
            <w:pPr>
              <w:jc w:val="both"/>
              <w:rPr>
                <w:rFonts w:ascii="Times New Roman" w:hAnsi="Times New Roman"/>
              </w:rPr>
            </w:pPr>
            <w:r>
              <w:rPr>
                <w:rFonts w:ascii="Times New Roman" w:hAnsi="Times New Roman"/>
                <w:lang w:val="en-US"/>
              </w:rPr>
              <w:pict w14:anchorId="1A6F1290">
                <v:shape id="_x0000_i1027" type="#_x0000_t75" alt="Icono Resaltar" style="width:64.5pt;height:33.75pt;visibility:visible;mso-wrap-style:square">
                  <v:imagedata r:id="rId28" o:title="Icono Resaltar"/>
                </v:shape>
              </w:pict>
            </w:r>
          </w:p>
        </w:tc>
        <w:tc>
          <w:tcPr>
            <w:tcW w:w="8630" w:type="dxa"/>
          </w:tcPr>
          <w:p w14:paraId="2D395EB1" w14:textId="77777777" w:rsidR="00590177" w:rsidRPr="00590177" w:rsidRDefault="00590177" w:rsidP="00590177">
            <w:pPr>
              <w:pStyle w:val="Ttulo"/>
              <w:jc w:val="both"/>
              <w:rPr>
                <w:rFonts w:ascii="Times New Roman" w:hAnsi="Times New Roman"/>
              </w:rPr>
            </w:pPr>
            <w:r w:rsidRPr="00590177">
              <w:rPr>
                <w:rFonts w:ascii="Times New Roman" w:hAnsi="Times New Roman"/>
                <w:lang w:bidi="es-ES"/>
              </w:rPr>
              <w:t>Actas de la reunión</w:t>
            </w:r>
          </w:p>
        </w:tc>
      </w:tr>
    </w:tbl>
    <w:p w14:paraId="4FAEFDA3" w14:textId="77777777" w:rsidR="00590177" w:rsidRPr="00590177" w:rsidRDefault="00590177" w:rsidP="00590177">
      <w:pPr>
        <w:pStyle w:val="Ttulo1"/>
        <w:jc w:val="both"/>
        <w:rPr>
          <w:rFonts w:ascii="Times New Roman" w:hAnsi="Times New Roman"/>
        </w:rPr>
      </w:pPr>
      <w:r w:rsidRPr="00590177">
        <w:rPr>
          <w:rFonts w:ascii="Times New Roman" w:hAnsi="Times New Roman"/>
          <w:lang w:bidi="es-ES"/>
        </w:rPr>
        <w:t>Llamada al orden</w:t>
      </w:r>
    </w:p>
    <w:p w14:paraId="07453321" w14:textId="77777777" w:rsidR="00590177" w:rsidRPr="00590177" w:rsidRDefault="00590177" w:rsidP="00590177">
      <w:pPr>
        <w:jc w:val="both"/>
        <w:rPr>
          <w:rFonts w:ascii="Times New Roman" w:hAnsi="Times New Roman"/>
        </w:rPr>
      </w:pPr>
      <w:r w:rsidRPr="00590177">
        <w:rPr>
          <w:rFonts w:ascii="Times New Roman" w:hAnsi="Times New Roman"/>
          <w:lang w:bidi="es-ES"/>
        </w:rPr>
        <w:t xml:space="preserve">Se ha celebrado una reunión del equipo técnico asociado a la clínica veterinaria Eukonuba en </w:t>
      </w:r>
      <w:r w:rsidRPr="00590177">
        <w:rPr>
          <w:rStyle w:val="Textoennegrita"/>
          <w:rFonts w:ascii="Times New Roman" w:hAnsi="Times New Roman"/>
          <w:color w:val="000000"/>
          <w:lang w:bidi="es-ES"/>
        </w:rPr>
        <w:t xml:space="preserve">la plataforma discord </w:t>
      </w:r>
      <w:r w:rsidRPr="00590177">
        <w:rPr>
          <w:rFonts w:ascii="Times New Roman" w:hAnsi="Times New Roman"/>
          <w:lang w:bidi="es-ES"/>
        </w:rPr>
        <w:t>el día martes 27 de Julio del año 2021.</w:t>
      </w:r>
    </w:p>
    <w:p w14:paraId="04C73576" w14:textId="77777777" w:rsidR="00590177" w:rsidRPr="00590177" w:rsidRDefault="00590177" w:rsidP="00590177">
      <w:pPr>
        <w:pStyle w:val="Ttulo1"/>
        <w:jc w:val="both"/>
        <w:rPr>
          <w:rFonts w:ascii="Times New Roman" w:hAnsi="Times New Roman"/>
        </w:rPr>
      </w:pPr>
      <w:r w:rsidRPr="00590177">
        <w:rPr>
          <w:rFonts w:ascii="Times New Roman" w:hAnsi="Times New Roman"/>
          <w:lang w:bidi="es-ES"/>
        </w:rPr>
        <w:t>Asistentes</w:t>
      </w:r>
    </w:p>
    <w:p w14:paraId="695A9362" w14:textId="77777777" w:rsidR="00590177" w:rsidRPr="00590177" w:rsidRDefault="00590177" w:rsidP="00590177">
      <w:pPr>
        <w:jc w:val="both"/>
        <w:rPr>
          <w:rFonts w:ascii="Times New Roman" w:hAnsi="Times New Roman"/>
          <w:lang w:bidi="es-ES"/>
        </w:rPr>
      </w:pPr>
      <w:r w:rsidRPr="00590177">
        <w:rPr>
          <w:rFonts w:ascii="Times New Roman" w:hAnsi="Times New Roman"/>
          <w:lang w:bidi="es-ES"/>
        </w:rPr>
        <w:t xml:space="preserve">Asistentes incluidos: </w:t>
      </w:r>
    </w:p>
    <w:p w14:paraId="52D4F430" w14:textId="77777777" w:rsidR="00590177" w:rsidRPr="00590177" w:rsidRDefault="00590177" w:rsidP="00590177">
      <w:pPr>
        <w:pStyle w:val="Prrafodelista"/>
        <w:numPr>
          <w:ilvl w:val="0"/>
          <w:numId w:val="9"/>
        </w:numPr>
        <w:suppressAutoHyphens w:val="0"/>
        <w:spacing w:before="120" w:after="120" w:line="288" w:lineRule="auto"/>
        <w:contextualSpacing/>
        <w:jc w:val="both"/>
        <w:rPr>
          <w:rFonts w:ascii="Times New Roman" w:hAnsi="Times New Roman"/>
          <w:lang w:bidi="es-ES"/>
        </w:rPr>
      </w:pPr>
      <w:r w:rsidRPr="00590177">
        <w:rPr>
          <w:rFonts w:ascii="Times New Roman" w:hAnsi="Times New Roman"/>
          <w:lang w:bidi="es-ES"/>
        </w:rPr>
        <w:t>Jorge Vera</w:t>
      </w:r>
    </w:p>
    <w:p w14:paraId="4EA8AA41" w14:textId="77777777" w:rsidR="00590177" w:rsidRPr="00590177" w:rsidRDefault="00590177" w:rsidP="00590177">
      <w:pPr>
        <w:pStyle w:val="Prrafodelista"/>
        <w:numPr>
          <w:ilvl w:val="0"/>
          <w:numId w:val="9"/>
        </w:numPr>
        <w:suppressAutoHyphens w:val="0"/>
        <w:spacing w:before="120" w:after="120" w:line="288" w:lineRule="auto"/>
        <w:contextualSpacing/>
        <w:jc w:val="both"/>
        <w:rPr>
          <w:rFonts w:ascii="Times New Roman" w:hAnsi="Times New Roman"/>
          <w:lang w:bidi="es-ES"/>
        </w:rPr>
      </w:pPr>
      <w:r w:rsidRPr="00590177">
        <w:rPr>
          <w:rFonts w:ascii="Times New Roman" w:hAnsi="Times New Roman"/>
          <w:lang w:bidi="es-ES"/>
        </w:rPr>
        <w:t>Sebastián Carvajal</w:t>
      </w:r>
    </w:p>
    <w:p w14:paraId="37987121" w14:textId="77777777" w:rsidR="00590177" w:rsidRPr="00590177" w:rsidRDefault="00590177" w:rsidP="00590177">
      <w:pPr>
        <w:pStyle w:val="Prrafodelista"/>
        <w:numPr>
          <w:ilvl w:val="0"/>
          <w:numId w:val="9"/>
        </w:numPr>
        <w:suppressAutoHyphens w:val="0"/>
        <w:spacing w:before="120" w:after="120" w:line="288" w:lineRule="auto"/>
        <w:contextualSpacing/>
        <w:jc w:val="both"/>
        <w:rPr>
          <w:rFonts w:ascii="Times New Roman" w:hAnsi="Times New Roman"/>
        </w:rPr>
      </w:pPr>
      <w:r w:rsidRPr="00590177">
        <w:rPr>
          <w:rFonts w:ascii="Times New Roman" w:hAnsi="Times New Roman"/>
          <w:lang w:bidi="es-ES"/>
        </w:rPr>
        <w:t xml:space="preserve">Diego Rojas </w:t>
      </w:r>
    </w:p>
    <w:p w14:paraId="6E38DFF1" w14:textId="77777777" w:rsidR="00590177" w:rsidRPr="00590177" w:rsidRDefault="00590177" w:rsidP="00590177">
      <w:pPr>
        <w:pStyle w:val="Ttulo1"/>
        <w:jc w:val="both"/>
        <w:rPr>
          <w:rFonts w:ascii="Times New Roman" w:hAnsi="Times New Roman"/>
        </w:rPr>
      </w:pPr>
      <w:r w:rsidRPr="00590177">
        <w:rPr>
          <w:rFonts w:ascii="Times New Roman" w:hAnsi="Times New Roman"/>
          <w:lang w:bidi="es-ES"/>
        </w:rPr>
        <w:t>Miembros no asistentes</w:t>
      </w:r>
    </w:p>
    <w:p w14:paraId="16F42268" w14:textId="77777777" w:rsidR="00590177" w:rsidRPr="00590177" w:rsidRDefault="00590177" w:rsidP="00590177">
      <w:pPr>
        <w:jc w:val="both"/>
        <w:rPr>
          <w:rFonts w:ascii="Times New Roman" w:hAnsi="Times New Roman"/>
        </w:rPr>
      </w:pPr>
      <w:r w:rsidRPr="00590177">
        <w:rPr>
          <w:rFonts w:ascii="Times New Roman" w:hAnsi="Times New Roman"/>
          <w:lang w:bidi="es-ES"/>
        </w:rPr>
        <w:t>Miembros no asistentes: no hubo ausencia.</w:t>
      </w:r>
    </w:p>
    <w:p w14:paraId="2ED89B04" w14:textId="77777777" w:rsidR="00590177" w:rsidRPr="00590177" w:rsidRDefault="00590177" w:rsidP="00590177">
      <w:pPr>
        <w:pStyle w:val="Ttulo1"/>
        <w:jc w:val="both"/>
        <w:rPr>
          <w:rFonts w:ascii="Times New Roman" w:hAnsi="Times New Roman"/>
        </w:rPr>
      </w:pPr>
      <w:r w:rsidRPr="00590177">
        <w:rPr>
          <w:rFonts w:ascii="Times New Roman" w:hAnsi="Times New Roman"/>
          <w:lang w:bidi="es-ES"/>
        </w:rPr>
        <w:t>Asuntos tratados</w:t>
      </w:r>
    </w:p>
    <w:p w14:paraId="46BFBAE0" w14:textId="77777777" w:rsidR="00590177" w:rsidRPr="00590177" w:rsidRDefault="00590177" w:rsidP="00590177">
      <w:pPr>
        <w:jc w:val="both"/>
        <w:rPr>
          <w:rFonts w:ascii="Times New Roman" w:hAnsi="Times New Roman"/>
        </w:rPr>
      </w:pPr>
      <w:r w:rsidRPr="00590177">
        <w:rPr>
          <w:rFonts w:ascii="Times New Roman" w:hAnsi="Times New Roman"/>
          <w:lang w:bidi="es-ES"/>
        </w:rPr>
        <w:t>Desarrollo de la integridad referencial, dominios de atributos.</w:t>
      </w:r>
    </w:p>
    <w:p w14:paraId="4470F5B9" w14:textId="77777777" w:rsidR="00590177" w:rsidRPr="00590177" w:rsidRDefault="00590177" w:rsidP="00590177">
      <w:pPr>
        <w:pStyle w:val="Ttulo1"/>
        <w:jc w:val="both"/>
        <w:rPr>
          <w:rFonts w:ascii="Times New Roman" w:hAnsi="Times New Roman"/>
          <w:lang w:bidi="es-ES"/>
        </w:rPr>
      </w:pPr>
      <w:r w:rsidRPr="00590177">
        <w:rPr>
          <w:rFonts w:ascii="Times New Roman" w:hAnsi="Times New Roman"/>
          <w:lang w:bidi="es-ES"/>
        </w:rPr>
        <w:t>Asuntos por tratar</w:t>
      </w:r>
    </w:p>
    <w:p w14:paraId="3C8F8596" w14:textId="77777777" w:rsidR="00590177" w:rsidRPr="00590177" w:rsidRDefault="00590177" w:rsidP="00590177">
      <w:pPr>
        <w:jc w:val="both"/>
        <w:rPr>
          <w:rFonts w:ascii="Times New Roman" w:hAnsi="Times New Roman"/>
          <w:lang w:bidi="es-ES"/>
        </w:rPr>
      </w:pPr>
      <w:r w:rsidRPr="00590177">
        <w:rPr>
          <w:rFonts w:ascii="Times New Roman" w:hAnsi="Times New Roman"/>
          <w:lang w:bidi="es-ES"/>
        </w:rPr>
        <w:t>Actualización de informe en base a los modelos relacionales.</w:t>
      </w:r>
    </w:p>
    <w:p w14:paraId="07F7E2C7" w14:textId="7A4C8EBA" w:rsidR="00590177" w:rsidRDefault="00590177" w:rsidP="00590177">
      <w:pPr>
        <w:tabs>
          <w:tab w:val="left" w:pos="555"/>
          <w:tab w:val="center" w:pos="4631"/>
        </w:tabs>
        <w:jc w:val="both"/>
        <w:rPr>
          <w:rFonts w:ascii="Times New Roman" w:hAnsi="Times New Roman"/>
          <w:b/>
          <w:bCs/>
          <w:sz w:val="24"/>
          <w:szCs w:val="24"/>
          <w:lang w:val="es-CL"/>
        </w:rPr>
      </w:pPr>
    </w:p>
    <w:p w14:paraId="7BFB861B" w14:textId="77777777" w:rsidR="00590177" w:rsidRPr="00590177" w:rsidRDefault="00590177" w:rsidP="00B5016F">
      <w:pPr>
        <w:tabs>
          <w:tab w:val="left" w:pos="555"/>
          <w:tab w:val="center" w:pos="4631"/>
        </w:tabs>
        <w:jc w:val="both"/>
        <w:rPr>
          <w:rFonts w:ascii="Times New Roman" w:hAnsi="Times New Roman"/>
          <w:b/>
          <w:bCs/>
          <w:sz w:val="24"/>
          <w:szCs w:val="24"/>
          <w:lang w:val="es-CL"/>
        </w:rPr>
      </w:pPr>
      <w:r>
        <w:rPr>
          <w:rFonts w:ascii="Times New Roman" w:hAnsi="Times New Roman"/>
          <w:b/>
          <w:bCs/>
          <w:sz w:val="24"/>
          <w:szCs w:val="24"/>
          <w:lang w:val="es-CL"/>
        </w:rPr>
        <w:br w:type="page"/>
      </w:r>
    </w:p>
    <w:tbl>
      <w:tblPr>
        <w:tblW w:w="5000" w:type="pct"/>
        <w:tblCellMar>
          <w:left w:w="0" w:type="dxa"/>
          <w:right w:w="0" w:type="dxa"/>
        </w:tblCellMar>
        <w:tblLook w:val="04A0" w:firstRow="1" w:lastRow="0" w:firstColumn="1" w:lastColumn="0" w:noHBand="0" w:noVBand="1"/>
      </w:tblPr>
      <w:tblGrid>
        <w:gridCol w:w="1425"/>
        <w:gridCol w:w="7931"/>
      </w:tblGrid>
      <w:tr w:rsidR="00590177" w:rsidRPr="00590177" w14:paraId="62F90FA3" w14:textId="77777777" w:rsidTr="00DE3C3C">
        <w:trPr>
          <w:tblHeader/>
        </w:trPr>
        <w:tc>
          <w:tcPr>
            <w:tcW w:w="1440" w:type="dxa"/>
          </w:tcPr>
          <w:p w14:paraId="7B54ACAC" w14:textId="0C785A49" w:rsidR="00590177" w:rsidRPr="00590177" w:rsidRDefault="00F024B8" w:rsidP="00590177">
            <w:pPr>
              <w:jc w:val="both"/>
              <w:rPr>
                <w:rFonts w:ascii="Times New Roman" w:hAnsi="Times New Roman"/>
              </w:rPr>
            </w:pPr>
            <w:bookmarkStart w:id="1" w:name="_Hlk79460143"/>
            <w:r>
              <w:rPr>
                <w:rFonts w:ascii="Times New Roman" w:hAnsi="Times New Roman"/>
                <w:lang w:val="en-US"/>
              </w:rPr>
              <w:pict w14:anchorId="546A48D1">
                <v:shape id="_x0000_i1028" type="#_x0000_t75" alt="Icono Resaltar" style="width:64.5pt;height:33.75pt;visibility:visible;mso-wrap-style:square">
                  <v:imagedata r:id="rId28" o:title="Icono Resaltar"/>
                </v:shape>
              </w:pict>
            </w:r>
          </w:p>
        </w:tc>
        <w:tc>
          <w:tcPr>
            <w:tcW w:w="8630" w:type="dxa"/>
          </w:tcPr>
          <w:p w14:paraId="7A712DDA" w14:textId="77777777" w:rsidR="00590177" w:rsidRPr="00590177" w:rsidRDefault="00590177" w:rsidP="00590177">
            <w:pPr>
              <w:pStyle w:val="Ttulo"/>
              <w:jc w:val="both"/>
              <w:rPr>
                <w:rFonts w:ascii="Times New Roman" w:hAnsi="Times New Roman"/>
              </w:rPr>
            </w:pPr>
            <w:r w:rsidRPr="00590177">
              <w:rPr>
                <w:rFonts w:ascii="Times New Roman" w:hAnsi="Times New Roman"/>
                <w:lang w:bidi="es-ES"/>
              </w:rPr>
              <w:t>Actas de la reunión</w:t>
            </w:r>
          </w:p>
        </w:tc>
      </w:tr>
    </w:tbl>
    <w:p w14:paraId="07D9BB68" w14:textId="77777777" w:rsidR="00590177" w:rsidRPr="00590177" w:rsidRDefault="00590177" w:rsidP="00590177">
      <w:pPr>
        <w:pStyle w:val="Ttulo1"/>
        <w:jc w:val="both"/>
        <w:rPr>
          <w:rFonts w:ascii="Times New Roman" w:hAnsi="Times New Roman"/>
        </w:rPr>
      </w:pPr>
      <w:r w:rsidRPr="00590177">
        <w:rPr>
          <w:rFonts w:ascii="Times New Roman" w:hAnsi="Times New Roman"/>
          <w:lang w:bidi="es-ES"/>
        </w:rPr>
        <w:t>Llamada al orden</w:t>
      </w:r>
    </w:p>
    <w:p w14:paraId="46F73A6E" w14:textId="77777777" w:rsidR="00590177" w:rsidRPr="00590177" w:rsidRDefault="00590177" w:rsidP="00590177">
      <w:pPr>
        <w:jc w:val="both"/>
        <w:rPr>
          <w:rFonts w:ascii="Times New Roman" w:hAnsi="Times New Roman"/>
        </w:rPr>
      </w:pPr>
      <w:r w:rsidRPr="00590177">
        <w:rPr>
          <w:rFonts w:ascii="Times New Roman" w:hAnsi="Times New Roman"/>
          <w:lang w:bidi="es-ES"/>
        </w:rPr>
        <w:t xml:space="preserve">Se ha celebrado una reunión del equipo técnico asociado a la clínica veterinaria Eukonuba en </w:t>
      </w:r>
      <w:r w:rsidRPr="00590177">
        <w:rPr>
          <w:rStyle w:val="Textoennegrita"/>
          <w:rFonts w:ascii="Times New Roman" w:hAnsi="Times New Roman"/>
          <w:color w:val="000000"/>
          <w:lang w:bidi="es-ES"/>
        </w:rPr>
        <w:t xml:space="preserve">la plataforma </w:t>
      </w:r>
      <w:r w:rsidRPr="00590177">
        <w:rPr>
          <w:rStyle w:val="Textoennegrita"/>
          <w:rFonts w:ascii="Times New Roman" w:hAnsi="Times New Roman"/>
          <w:b w:val="0"/>
          <w:color w:val="000000"/>
          <w:lang w:bidi="es-ES"/>
        </w:rPr>
        <w:t>D</w:t>
      </w:r>
      <w:r w:rsidRPr="00590177">
        <w:rPr>
          <w:rStyle w:val="Textoennegrita"/>
          <w:rFonts w:ascii="Times New Roman" w:hAnsi="Times New Roman"/>
          <w:color w:val="000000"/>
          <w:lang w:bidi="es-ES"/>
        </w:rPr>
        <w:t xml:space="preserve">iscord </w:t>
      </w:r>
      <w:r w:rsidRPr="00590177">
        <w:rPr>
          <w:rFonts w:ascii="Times New Roman" w:hAnsi="Times New Roman"/>
          <w:lang w:bidi="es-ES"/>
        </w:rPr>
        <w:t>el día jueves 29 de Julio del año 2021.</w:t>
      </w:r>
    </w:p>
    <w:p w14:paraId="158969E7" w14:textId="77777777" w:rsidR="00590177" w:rsidRPr="00590177" w:rsidRDefault="00590177" w:rsidP="00590177">
      <w:pPr>
        <w:pStyle w:val="Ttulo1"/>
        <w:jc w:val="both"/>
        <w:rPr>
          <w:rFonts w:ascii="Times New Roman" w:hAnsi="Times New Roman"/>
        </w:rPr>
      </w:pPr>
      <w:r w:rsidRPr="00590177">
        <w:rPr>
          <w:rFonts w:ascii="Times New Roman" w:hAnsi="Times New Roman"/>
          <w:lang w:bidi="es-ES"/>
        </w:rPr>
        <w:t>Asistentes</w:t>
      </w:r>
    </w:p>
    <w:p w14:paraId="53B07186" w14:textId="77777777" w:rsidR="00590177" w:rsidRPr="00590177" w:rsidRDefault="00590177" w:rsidP="00590177">
      <w:pPr>
        <w:jc w:val="both"/>
        <w:rPr>
          <w:rFonts w:ascii="Times New Roman" w:hAnsi="Times New Roman"/>
          <w:lang w:bidi="es-ES"/>
        </w:rPr>
      </w:pPr>
      <w:r w:rsidRPr="00590177">
        <w:rPr>
          <w:rFonts w:ascii="Times New Roman" w:hAnsi="Times New Roman"/>
          <w:lang w:bidi="es-ES"/>
        </w:rPr>
        <w:t xml:space="preserve">Asistentes incluidos: </w:t>
      </w:r>
    </w:p>
    <w:p w14:paraId="32FFFAC5" w14:textId="77777777" w:rsidR="00590177" w:rsidRPr="00590177" w:rsidRDefault="00590177" w:rsidP="00590177">
      <w:pPr>
        <w:pStyle w:val="Prrafodelista"/>
        <w:numPr>
          <w:ilvl w:val="0"/>
          <w:numId w:val="9"/>
        </w:numPr>
        <w:suppressAutoHyphens w:val="0"/>
        <w:spacing w:before="120" w:after="120" w:line="288" w:lineRule="auto"/>
        <w:contextualSpacing/>
        <w:jc w:val="both"/>
        <w:rPr>
          <w:rFonts w:ascii="Times New Roman" w:hAnsi="Times New Roman"/>
          <w:lang w:bidi="es-ES"/>
        </w:rPr>
      </w:pPr>
      <w:r w:rsidRPr="00590177">
        <w:rPr>
          <w:rFonts w:ascii="Times New Roman" w:hAnsi="Times New Roman"/>
          <w:lang w:bidi="es-ES"/>
        </w:rPr>
        <w:t>Jorge Vera</w:t>
      </w:r>
    </w:p>
    <w:p w14:paraId="21443049" w14:textId="77777777" w:rsidR="00590177" w:rsidRPr="00590177" w:rsidRDefault="00590177" w:rsidP="00590177">
      <w:pPr>
        <w:pStyle w:val="Prrafodelista"/>
        <w:numPr>
          <w:ilvl w:val="0"/>
          <w:numId w:val="9"/>
        </w:numPr>
        <w:suppressAutoHyphens w:val="0"/>
        <w:spacing w:before="120" w:after="120" w:line="288" w:lineRule="auto"/>
        <w:contextualSpacing/>
        <w:jc w:val="both"/>
        <w:rPr>
          <w:rFonts w:ascii="Times New Roman" w:hAnsi="Times New Roman"/>
          <w:lang w:bidi="es-ES"/>
        </w:rPr>
      </w:pPr>
      <w:r w:rsidRPr="00590177">
        <w:rPr>
          <w:rFonts w:ascii="Times New Roman" w:hAnsi="Times New Roman"/>
          <w:lang w:bidi="es-ES"/>
        </w:rPr>
        <w:t>Sebastián Carvajal</w:t>
      </w:r>
    </w:p>
    <w:p w14:paraId="4FFD1664" w14:textId="77777777" w:rsidR="00590177" w:rsidRPr="00590177" w:rsidRDefault="00590177" w:rsidP="00590177">
      <w:pPr>
        <w:pStyle w:val="Prrafodelista"/>
        <w:numPr>
          <w:ilvl w:val="0"/>
          <w:numId w:val="9"/>
        </w:numPr>
        <w:suppressAutoHyphens w:val="0"/>
        <w:spacing w:before="120" w:after="120" w:line="288" w:lineRule="auto"/>
        <w:contextualSpacing/>
        <w:jc w:val="both"/>
        <w:rPr>
          <w:rFonts w:ascii="Times New Roman" w:hAnsi="Times New Roman"/>
        </w:rPr>
      </w:pPr>
      <w:r w:rsidRPr="00590177">
        <w:rPr>
          <w:rFonts w:ascii="Times New Roman" w:hAnsi="Times New Roman"/>
          <w:lang w:bidi="es-ES"/>
        </w:rPr>
        <w:t xml:space="preserve">Diego Rojas </w:t>
      </w:r>
    </w:p>
    <w:p w14:paraId="3B50EB2C" w14:textId="77777777" w:rsidR="00590177" w:rsidRPr="00590177" w:rsidRDefault="00590177" w:rsidP="00590177">
      <w:pPr>
        <w:pStyle w:val="Ttulo1"/>
        <w:jc w:val="both"/>
        <w:rPr>
          <w:rFonts w:ascii="Times New Roman" w:hAnsi="Times New Roman"/>
        </w:rPr>
      </w:pPr>
      <w:r w:rsidRPr="00590177">
        <w:rPr>
          <w:rFonts w:ascii="Times New Roman" w:hAnsi="Times New Roman"/>
          <w:lang w:bidi="es-ES"/>
        </w:rPr>
        <w:t>Miembros no asistentes</w:t>
      </w:r>
    </w:p>
    <w:p w14:paraId="2A5ABF97" w14:textId="77777777" w:rsidR="00590177" w:rsidRPr="00590177" w:rsidRDefault="00590177" w:rsidP="00590177">
      <w:pPr>
        <w:jc w:val="both"/>
        <w:rPr>
          <w:rFonts w:ascii="Times New Roman" w:hAnsi="Times New Roman"/>
        </w:rPr>
      </w:pPr>
      <w:r w:rsidRPr="00590177">
        <w:rPr>
          <w:rFonts w:ascii="Times New Roman" w:hAnsi="Times New Roman"/>
          <w:lang w:bidi="es-ES"/>
        </w:rPr>
        <w:t>Miembros no asistentes: no hubo ausencia.</w:t>
      </w:r>
    </w:p>
    <w:p w14:paraId="7674DE11" w14:textId="77777777" w:rsidR="00590177" w:rsidRPr="00590177" w:rsidRDefault="00590177" w:rsidP="00590177">
      <w:pPr>
        <w:pStyle w:val="Ttulo1"/>
        <w:jc w:val="both"/>
        <w:rPr>
          <w:rFonts w:ascii="Times New Roman" w:hAnsi="Times New Roman"/>
        </w:rPr>
      </w:pPr>
      <w:r w:rsidRPr="00590177">
        <w:rPr>
          <w:rFonts w:ascii="Times New Roman" w:hAnsi="Times New Roman"/>
          <w:lang w:bidi="es-ES"/>
        </w:rPr>
        <w:t>Asuntos tratados</w:t>
      </w:r>
    </w:p>
    <w:p w14:paraId="7C7826B0" w14:textId="77777777" w:rsidR="00590177" w:rsidRPr="00590177" w:rsidRDefault="00590177" w:rsidP="00590177">
      <w:pPr>
        <w:jc w:val="both"/>
        <w:rPr>
          <w:rFonts w:ascii="Times New Roman" w:hAnsi="Times New Roman"/>
          <w:lang w:bidi="es-ES"/>
        </w:rPr>
      </w:pPr>
      <w:r w:rsidRPr="00590177">
        <w:rPr>
          <w:rFonts w:ascii="Times New Roman" w:hAnsi="Times New Roman"/>
          <w:lang w:bidi="es-ES"/>
        </w:rPr>
        <w:t xml:space="preserve">Desarrollo de informe en base a los modelos relacionales y generación del modelo físico </w:t>
      </w:r>
    </w:p>
    <w:p w14:paraId="28711929" w14:textId="77777777" w:rsidR="00590177" w:rsidRPr="00590177" w:rsidRDefault="00590177" w:rsidP="00590177">
      <w:pPr>
        <w:pStyle w:val="Ttulo1"/>
        <w:jc w:val="both"/>
        <w:rPr>
          <w:rFonts w:ascii="Times New Roman" w:hAnsi="Times New Roman"/>
          <w:lang w:bidi="es-ES"/>
        </w:rPr>
      </w:pPr>
      <w:r w:rsidRPr="00590177">
        <w:rPr>
          <w:rFonts w:ascii="Times New Roman" w:hAnsi="Times New Roman"/>
          <w:lang w:bidi="es-ES"/>
        </w:rPr>
        <w:t>Asuntos por tratar</w:t>
      </w:r>
    </w:p>
    <w:bookmarkEnd w:id="1"/>
    <w:p w14:paraId="15DF110A" w14:textId="77777777" w:rsidR="00590177" w:rsidRPr="00590177" w:rsidRDefault="00590177" w:rsidP="00590177">
      <w:pPr>
        <w:jc w:val="both"/>
        <w:rPr>
          <w:rFonts w:ascii="Times New Roman" w:hAnsi="Times New Roman"/>
        </w:rPr>
      </w:pPr>
      <w:r w:rsidRPr="00590177">
        <w:rPr>
          <w:rFonts w:ascii="Times New Roman" w:hAnsi="Times New Roman"/>
          <w:lang w:bidi="es-ES"/>
        </w:rPr>
        <w:t>Actualización de la descripción de la empresa y la problemática.</w:t>
      </w:r>
    </w:p>
    <w:p w14:paraId="7E9D798A" w14:textId="794F8DB0" w:rsidR="00590177" w:rsidRPr="00590177" w:rsidRDefault="00590177" w:rsidP="00B5016F">
      <w:pPr>
        <w:tabs>
          <w:tab w:val="left" w:pos="555"/>
          <w:tab w:val="center" w:pos="4631"/>
        </w:tabs>
        <w:jc w:val="both"/>
        <w:rPr>
          <w:rFonts w:ascii="Times New Roman" w:hAnsi="Times New Roman"/>
          <w:b/>
          <w:bCs/>
          <w:sz w:val="24"/>
          <w:szCs w:val="24"/>
          <w:lang w:val="es-CL"/>
        </w:rPr>
      </w:pPr>
    </w:p>
    <w:p w14:paraId="5A210DF0" w14:textId="77777777" w:rsidR="00590177" w:rsidRDefault="00590177" w:rsidP="00B5016F">
      <w:pPr>
        <w:tabs>
          <w:tab w:val="left" w:pos="555"/>
          <w:tab w:val="center" w:pos="4631"/>
        </w:tabs>
        <w:jc w:val="both"/>
        <w:rPr>
          <w:rFonts w:ascii="Times New Roman" w:hAnsi="Times New Roman"/>
          <w:b/>
          <w:bCs/>
          <w:sz w:val="24"/>
          <w:szCs w:val="24"/>
          <w:lang w:val="es-CL"/>
        </w:rPr>
      </w:pPr>
      <w:r>
        <w:rPr>
          <w:rFonts w:ascii="Times New Roman" w:hAnsi="Times New Roman"/>
          <w:b/>
          <w:bCs/>
          <w:sz w:val="24"/>
          <w:szCs w:val="24"/>
          <w:lang w:val="es-CL"/>
        </w:rPr>
        <w:br w:type="page"/>
      </w:r>
    </w:p>
    <w:tbl>
      <w:tblPr>
        <w:tblW w:w="5000" w:type="pct"/>
        <w:tblCellMar>
          <w:left w:w="0" w:type="dxa"/>
          <w:right w:w="0" w:type="dxa"/>
        </w:tblCellMar>
        <w:tblLook w:val="04A0" w:firstRow="1" w:lastRow="0" w:firstColumn="1" w:lastColumn="0" w:noHBand="0" w:noVBand="1"/>
      </w:tblPr>
      <w:tblGrid>
        <w:gridCol w:w="1425"/>
        <w:gridCol w:w="7931"/>
      </w:tblGrid>
      <w:tr w:rsidR="00590177" w:rsidRPr="00590177" w14:paraId="5B6E883B" w14:textId="77777777" w:rsidTr="00DE3C3C">
        <w:trPr>
          <w:tblHeader/>
        </w:trPr>
        <w:tc>
          <w:tcPr>
            <w:tcW w:w="1440" w:type="dxa"/>
          </w:tcPr>
          <w:p w14:paraId="41208D8C" w14:textId="18CA6CA0" w:rsidR="00590177" w:rsidRPr="00590177" w:rsidRDefault="00F024B8" w:rsidP="00590177">
            <w:pPr>
              <w:jc w:val="both"/>
              <w:rPr>
                <w:rFonts w:ascii="Times New Roman" w:hAnsi="Times New Roman"/>
              </w:rPr>
            </w:pPr>
            <w:r>
              <w:rPr>
                <w:rFonts w:ascii="Times New Roman" w:hAnsi="Times New Roman"/>
                <w:lang w:val="en-US"/>
              </w:rPr>
              <w:pict w14:anchorId="6C9E87BE">
                <v:shape id="_x0000_i1029" type="#_x0000_t75" alt="Icono Resaltar" style="width:64.5pt;height:33.75pt;visibility:visible;mso-wrap-style:square">
                  <v:imagedata r:id="rId28" o:title="Icono Resaltar"/>
                </v:shape>
              </w:pict>
            </w:r>
          </w:p>
        </w:tc>
        <w:tc>
          <w:tcPr>
            <w:tcW w:w="8630" w:type="dxa"/>
          </w:tcPr>
          <w:p w14:paraId="18E31A24" w14:textId="77777777" w:rsidR="00590177" w:rsidRPr="00590177" w:rsidRDefault="00590177" w:rsidP="00590177">
            <w:pPr>
              <w:pStyle w:val="Ttulo"/>
              <w:jc w:val="both"/>
              <w:rPr>
                <w:rFonts w:ascii="Times New Roman" w:hAnsi="Times New Roman"/>
              </w:rPr>
            </w:pPr>
            <w:r w:rsidRPr="00590177">
              <w:rPr>
                <w:rFonts w:ascii="Times New Roman" w:hAnsi="Times New Roman"/>
                <w:lang w:bidi="es-ES"/>
              </w:rPr>
              <w:t>Actas de la reunión</w:t>
            </w:r>
          </w:p>
        </w:tc>
      </w:tr>
    </w:tbl>
    <w:p w14:paraId="3A6D1F44" w14:textId="77777777" w:rsidR="00590177" w:rsidRPr="00590177" w:rsidRDefault="00590177" w:rsidP="00590177">
      <w:pPr>
        <w:pStyle w:val="Ttulo1"/>
        <w:jc w:val="both"/>
        <w:rPr>
          <w:rFonts w:ascii="Times New Roman" w:hAnsi="Times New Roman"/>
        </w:rPr>
      </w:pPr>
      <w:r w:rsidRPr="00590177">
        <w:rPr>
          <w:rFonts w:ascii="Times New Roman" w:hAnsi="Times New Roman"/>
          <w:lang w:bidi="es-ES"/>
        </w:rPr>
        <w:t>Llamada al orden</w:t>
      </w:r>
    </w:p>
    <w:p w14:paraId="075559C2" w14:textId="77777777" w:rsidR="00590177" w:rsidRPr="00590177" w:rsidRDefault="00590177" w:rsidP="00590177">
      <w:pPr>
        <w:jc w:val="both"/>
        <w:rPr>
          <w:rFonts w:ascii="Times New Roman" w:hAnsi="Times New Roman"/>
        </w:rPr>
      </w:pPr>
      <w:r w:rsidRPr="00590177">
        <w:rPr>
          <w:rFonts w:ascii="Times New Roman" w:hAnsi="Times New Roman"/>
          <w:lang w:bidi="es-ES"/>
        </w:rPr>
        <w:t xml:space="preserve">Se ha celebrado una reunión del equipo técnico asociado a la clínica veterinaria Eukonuba en </w:t>
      </w:r>
      <w:r w:rsidRPr="00590177">
        <w:rPr>
          <w:rStyle w:val="Textoennegrita"/>
          <w:rFonts w:ascii="Times New Roman" w:hAnsi="Times New Roman"/>
          <w:color w:val="000000"/>
          <w:lang w:bidi="es-ES"/>
        </w:rPr>
        <w:t xml:space="preserve">la plataforma discord </w:t>
      </w:r>
      <w:r w:rsidRPr="00590177">
        <w:rPr>
          <w:rFonts w:ascii="Times New Roman" w:hAnsi="Times New Roman"/>
          <w:lang w:bidi="es-ES"/>
        </w:rPr>
        <w:t>el día martes 03 de Agosto del año 2021.</w:t>
      </w:r>
    </w:p>
    <w:p w14:paraId="70612A16" w14:textId="77777777" w:rsidR="00590177" w:rsidRPr="00590177" w:rsidRDefault="00590177" w:rsidP="00590177">
      <w:pPr>
        <w:pStyle w:val="Ttulo1"/>
        <w:jc w:val="both"/>
        <w:rPr>
          <w:rFonts w:ascii="Times New Roman" w:hAnsi="Times New Roman"/>
        </w:rPr>
      </w:pPr>
      <w:r w:rsidRPr="00590177">
        <w:rPr>
          <w:rFonts w:ascii="Times New Roman" w:hAnsi="Times New Roman"/>
          <w:lang w:bidi="es-ES"/>
        </w:rPr>
        <w:t>Asistentes</w:t>
      </w:r>
    </w:p>
    <w:p w14:paraId="5A987A30" w14:textId="77777777" w:rsidR="00590177" w:rsidRPr="00590177" w:rsidRDefault="00590177" w:rsidP="00590177">
      <w:pPr>
        <w:jc w:val="both"/>
        <w:rPr>
          <w:rFonts w:ascii="Times New Roman" w:hAnsi="Times New Roman"/>
          <w:lang w:bidi="es-ES"/>
        </w:rPr>
      </w:pPr>
      <w:r w:rsidRPr="00590177">
        <w:rPr>
          <w:rFonts w:ascii="Times New Roman" w:hAnsi="Times New Roman"/>
          <w:lang w:bidi="es-ES"/>
        </w:rPr>
        <w:t xml:space="preserve">Asistentes incluidos: </w:t>
      </w:r>
    </w:p>
    <w:p w14:paraId="2694685E" w14:textId="77777777" w:rsidR="00590177" w:rsidRPr="00590177" w:rsidRDefault="00590177" w:rsidP="00590177">
      <w:pPr>
        <w:pStyle w:val="Prrafodelista"/>
        <w:numPr>
          <w:ilvl w:val="0"/>
          <w:numId w:val="9"/>
        </w:numPr>
        <w:suppressAutoHyphens w:val="0"/>
        <w:spacing w:before="120" w:after="120" w:line="288" w:lineRule="auto"/>
        <w:contextualSpacing/>
        <w:jc w:val="both"/>
        <w:rPr>
          <w:rFonts w:ascii="Times New Roman" w:hAnsi="Times New Roman"/>
          <w:lang w:bidi="es-ES"/>
        </w:rPr>
      </w:pPr>
      <w:r w:rsidRPr="00590177">
        <w:rPr>
          <w:rFonts w:ascii="Times New Roman" w:hAnsi="Times New Roman"/>
          <w:lang w:bidi="es-ES"/>
        </w:rPr>
        <w:t>Jorge Vera</w:t>
      </w:r>
    </w:p>
    <w:p w14:paraId="2674AB54" w14:textId="77777777" w:rsidR="00590177" w:rsidRPr="00590177" w:rsidRDefault="00590177" w:rsidP="00590177">
      <w:pPr>
        <w:pStyle w:val="Prrafodelista"/>
        <w:numPr>
          <w:ilvl w:val="0"/>
          <w:numId w:val="9"/>
        </w:numPr>
        <w:suppressAutoHyphens w:val="0"/>
        <w:spacing w:before="120" w:after="120" w:line="288" w:lineRule="auto"/>
        <w:contextualSpacing/>
        <w:jc w:val="both"/>
        <w:rPr>
          <w:rFonts w:ascii="Times New Roman" w:hAnsi="Times New Roman"/>
          <w:lang w:bidi="es-ES"/>
        </w:rPr>
      </w:pPr>
      <w:r w:rsidRPr="00590177">
        <w:rPr>
          <w:rFonts w:ascii="Times New Roman" w:hAnsi="Times New Roman"/>
          <w:lang w:bidi="es-ES"/>
        </w:rPr>
        <w:t>Sebastián Carvajal</w:t>
      </w:r>
    </w:p>
    <w:p w14:paraId="64DD6C70" w14:textId="77777777" w:rsidR="00590177" w:rsidRPr="00590177" w:rsidRDefault="00590177" w:rsidP="00590177">
      <w:pPr>
        <w:pStyle w:val="Prrafodelista"/>
        <w:numPr>
          <w:ilvl w:val="0"/>
          <w:numId w:val="9"/>
        </w:numPr>
        <w:suppressAutoHyphens w:val="0"/>
        <w:spacing w:before="120" w:after="120" w:line="288" w:lineRule="auto"/>
        <w:contextualSpacing/>
        <w:jc w:val="both"/>
        <w:rPr>
          <w:rFonts w:ascii="Times New Roman" w:hAnsi="Times New Roman"/>
        </w:rPr>
      </w:pPr>
      <w:r w:rsidRPr="00590177">
        <w:rPr>
          <w:rFonts w:ascii="Times New Roman" w:hAnsi="Times New Roman"/>
          <w:lang w:bidi="es-ES"/>
        </w:rPr>
        <w:t xml:space="preserve">Diego Rojas </w:t>
      </w:r>
    </w:p>
    <w:p w14:paraId="1D95E400" w14:textId="77777777" w:rsidR="00590177" w:rsidRPr="00590177" w:rsidRDefault="00590177" w:rsidP="00590177">
      <w:pPr>
        <w:pStyle w:val="Ttulo1"/>
        <w:jc w:val="both"/>
        <w:rPr>
          <w:rFonts w:ascii="Times New Roman" w:hAnsi="Times New Roman"/>
        </w:rPr>
      </w:pPr>
      <w:r w:rsidRPr="00590177">
        <w:rPr>
          <w:rFonts w:ascii="Times New Roman" w:hAnsi="Times New Roman"/>
          <w:lang w:bidi="es-ES"/>
        </w:rPr>
        <w:t>Miembros no asistentes</w:t>
      </w:r>
    </w:p>
    <w:p w14:paraId="1A588947" w14:textId="77777777" w:rsidR="00590177" w:rsidRPr="00590177" w:rsidRDefault="00590177" w:rsidP="00590177">
      <w:pPr>
        <w:jc w:val="both"/>
        <w:rPr>
          <w:rFonts w:ascii="Times New Roman" w:hAnsi="Times New Roman"/>
        </w:rPr>
      </w:pPr>
      <w:r w:rsidRPr="00590177">
        <w:rPr>
          <w:rFonts w:ascii="Times New Roman" w:hAnsi="Times New Roman"/>
          <w:lang w:bidi="es-ES"/>
        </w:rPr>
        <w:t>Miembros no asistentes: no hubo ausencia.</w:t>
      </w:r>
    </w:p>
    <w:p w14:paraId="519721E3" w14:textId="77777777" w:rsidR="00590177" w:rsidRPr="00590177" w:rsidRDefault="00590177" w:rsidP="00590177">
      <w:pPr>
        <w:pStyle w:val="Ttulo1"/>
        <w:jc w:val="both"/>
        <w:rPr>
          <w:rFonts w:ascii="Times New Roman" w:hAnsi="Times New Roman"/>
        </w:rPr>
      </w:pPr>
      <w:r w:rsidRPr="00590177">
        <w:rPr>
          <w:rFonts w:ascii="Times New Roman" w:hAnsi="Times New Roman"/>
          <w:lang w:bidi="es-ES"/>
        </w:rPr>
        <w:t>Asuntos tratados</w:t>
      </w:r>
    </w:p>
    <w:p w14:paraId="2DFBEB0A" w14:textId="77777777" w:rsidR="00590177" w:rsidRPr="00590177" w:rsidRDefault="00590177" w:rsidP="00590177">
      <w:pPr>
        <w:jc w:val="both"/>
        <w:rPr>
          <w:rFonts w:ascii="Times New Roman" w:hAnsi="Times New Roman"/>
        </w:rPr>
      </w:pPr>
      <w:r w:rsidRPr="00590177">
        <w:rPr>
          <w:rFonts w:ascii="Times New Roman" w:hAnsi="Times New Roman"/>
          <w:lang w:bidi="es-ES"/>
        </w:rPr>
        <w:t xml:space="preserve">Mejor </w:t>
      </w:r>
      <w:bookmarkStart w:id="2" w:name="_Hlk79460527"/>
      <w:r w:rsidRPr="00590177">
        <w:rPr>
          <w:rFonts w:ascii="Times New Roman" w:hAnsi="Times New Roman"/>
          <w:lang w:bidi="es-ES"/>
        </w:rPr>
        <w:t>desarrollo de la descripción de la empresa y la problemática.</w:t>
      </w:r>
      <w:bookmarkEnd w:id="2"/>
    </w:p>
    <w:p w14:paraId="3474B5DA" w14:textId="77777777" w:rsidR="00590177" w:rsidRPr="00590177" w:rsidRDefault="00590177" w:rsidP="00590177">
      <w:pPr>
        <w:pStyle w:val="Ttulo1"/>
        <w:jc w:val="both"/>
        <w:rPr>
          <w:rFonts w:ascii="Times New Roman" w:hAnsi="Times New Roman"/>
          <w:lang w:bidi="es-ES"/>
        </w:rPr>
      </w:pPr>
      <w:r w:rsidRPr="00590177">
        <w:rPr>
          <w:rFonts w:ascii="Times New Roman" w:hAnsi="Times New Roman"/>
          <w:lang w:bidi="es-ES"/>
        </w:rPr>
        <w:t>Asuntos por tratar</w:t>
      </w:r>
    </w:p>
    <w:p w14:paraId="7C713027" w14:textId="77777777" w:rsidR="00590177" w:rsidRPr="00590177" w:rsidRDefault="00590177" w:rsidP="00590177">
      <w:pPr>
        <w:jc w:val="both"/>
        <w:rPr>
          <w:rFonts w:ascii="Times New Roman" w:hAnsi="Times New Roman"/>
          <w:lang w:bidi="es-ES"/>
        </w:rPr>
      </w:pPr>
      <w:r w:rsidRPr="00590177">
        <w:rPr>
          <w:rFonts w:ascii="Times New Roman" w:hAnsi="Times New Roman"/>
          <w:lang w:bidi="es-ES"/>
        </w:rPr>
        <w:t>Actualización de página web para que acepte registros y login.</w:t>
      </w:r>
    </w:p>
    <w:p w14:paraId="061D898B" w14:textId="21D7428E" w:rsidR="00590177" w:rsidRPr="00590177" w:rsidRDefault="00590177" w:rsidP="00590177">
      <w:pPr>
        <w:tabs>
          <w:tab w:val="left" w:pos="555"/>
          <w:tab w:val="center" w:pos="4631"/>
        </w:tabs>
        <w:jc w:val="both"/>
        <w:rPr>
          <w:rFonts w:ascii="Times New Roman" w:hAnsi="Times New Roman"/>
          <w:b/>
          <w:bCs/>
          <w:sz w:val="24"/>
          <w:szCs w:val="24"/>
          <w:lang w:val="es-CL"/>
        </w:rPr>
      </w:pPr>
    </w:p>
    <w:p w14:paraId="7628C48D" w14:textId="07BE25BB" w:rsidR="00590177" w:rsidRDefault="00590177" w:rsidP="00B5016F">
      <w:pPr>
        <w:tabs>
          <w:tab w:val="left" w:pos="555"/>
          <w:tab w:val="center" w:pos="4631"/>
        </w:tabs>
        <w:jc w:val="both"/>
        <w:rPr>
          <w:rFonts w:ascii="Times New Roman" w:hAnsi="Times New Roman"/>
          <w:b/>
          <w:bCs/>
          <w:sz w:val="24"/>
          <w:szCs w:val="24"/>
          <w:lang w:val="es-CL"/>
        </w:rPr>
      </w:pPr>
      <w:r>
        <w:rPr>
          <w:rFonts w:ascii="Times New Roman" w:hAnsi="Times New Roman"/>
          <w:b/>
          <w:bCs/>
          <w:sz w:val="24"/>
          <w:szCs w:val="24"/>
          <w:lang w:val="es-CL"/>
        </w:rPr>
        <w:br w:type="page"/>
      </w:r>
    </w:p>
    <w:p w14:paraId="1C7A8171" w14:textId="77777777" w:rsidR="00287511" w:rsidRDefault="00287511" w:rsidP="00287511">
      <w:pPr>
        <w:tabs>
          <w:tab w:val="left" w:pos="180"/>
          <w:tab w:val="center" w:pos="4678"/>
        </w:tabs>
        <w:jc w:val="left"/>
        <w:rPr>
          <w:rFonts w:ascii="Times New Roman" w:hAnsi="Times New Roman"/>
          <w:sz w:val="24"/>
          <w:szCs w:val="24"/>
          <w:lang w:val="es-CL"/>
        </w:rPr>
      </w:pPr>
      <w:r>
        <w:rPr>
          <w:rFonts w:ascii="Times New Roman" w:hAnsi="Times New Roman"/>
          <w:sz w:val="24"/>
          <w:szCs w:val="24"/>
          <w:lang w:val="es-CL"/>
        </w:rPr>
        <w:tab/>
      </w:r>
    </w:p>
    <w:tbl>
      <w:tblPr>
        <w:tblW w:w="5000" w:type="pct"/>
        <w:tblCellMar>
          <w:left w:w="0" w:type="dxa"/>
          <w:right w:w="0" w:type="dxa"/>
        </w:tblCellMar>
        <w:tblLook w:val="04A0" w:firstRow="1" w:lastRow="0" w:firstColumn="1" w:lastColumn="0" w:noHBand="0" w:noVBand="1"/>
      </w:tblPr>
      <w:tblGrid>
        <w:gridCol w:w="1425"/>
        <w:gridCol w:w="7931"/>
      </w:tblGrid>
      <w:tr w:rsidR="00287511" w:rsidRPr="00590177" w14:paraId="6FBAAFC3" w14:textId="77777777" w:rsidTr="00DE3C3C">
        <w:trPr>
          <w:tblHeader/>
        </w:trPr>
        <w:tc>
          <w:tcPr>
            <w:tcW w:w="1440" w:type="dxa"/>
          </w:tcPr>
          <w:p w14:paraId="6AD287E1" w14:textId="77777777" w:rsidR="00287511" w:rsidRPr="00590177" w:rsidRDefault="00F024B8" w:rsidP="00DE3C3C">
            <w:pPr>
              <w:jc w:val="both"/>
              <w:rPr>
                <w:rFonts w:ascii="Times New Roman" w:hAnsi="Times New Roman"/>
              </w:rPr>
            </w:pPr>
            <w:r>
              <w:rPr>
                <w:rFonts w:ascii="Times New Roman" w:hAnsi="Times New Roman"/>
                <w:lang w:val="en-US"/>
              </w:rPr>
              <w:pict w14:anchorId="22C4969B">
                <v:shape id="_x0000_i1030" type="#_x0000_t75" alt="Icono Resaltar" style="width:64.5pt;height:33.75pt;visibility:visible;mso-wrap-style:square">
                  <v:imagedata r:id="rId28" o:title="Icono Resaltar"/>
                </v:shape>
              </w:pict>
            </w:r>
          </w:p>
        </w:tc>
        <w:tc>
          <w:tcPr>
            <w:tcW w:w="8630" w:type="dxa"/>
          </w:tcPr>
          <w:p w14:paraId="29B3BF32" w14:textId="77777777" w:rsidR="00287511" w:rsidRPr="00590177" w:rsidRDefault="00287511" w:rsidP="00DE3C3C">
            <w:pPr>
              <w:pStyle w:val="Ttulo"/>
              <w:jc w:val="both"/>
              <w:rPr>
                <w:rFonts w:ascii="Times New Roman" w:hAnsi="Times New Roman"/>
              </w:rPr>
            </w:pPr>
            <w:r w:rsidRPr="00590177">
              <w:rPr>
                <w:rFonts w:ascii="Times New Roman" w:hAnsi="Times New Roman"/>
                <w:lang w:bidi="es-ES"/>
              </w:rPr>
              <w:t>Actas de la reunión</w:t>
            </w:r>
          </w:p>
        </w:tc>
      </w:tr>
    </w:tbl>
    <w:p w14:paraId="67F5BA6F" w14:textId="77777777" w:rsidR="00287511" w:rsidRPr="00590177" w:rsidRDefault="00287511" w:rsidP="00287511">
      <w:pPr>
        <w:pStyle w:val="Ttulo1"/>
        <w:jc w:val="both"/>
        <w:rPr>
          <w:rFonts w:ascii="Times New Roman" w:hAnsi="Times New Roman"/>
        </w:rPr>
      </w:pPr>
      <w:r w:rsidRPr="00590177">
        <w:rPr>
          <w:rFonts w:ascii="Times New Roman" w:hAnsi="Times New Roman"/>
          <w:lang w:bidi="es-ES"/>
        </w:rPr>
        <w:t>Llamada al orden</w:t>
      </w:r>
    </w:p>
    <w:p w14:paraId="58FE120F" w14:textId="6A4BD3DC" w:rsidR="00287511" w:rsidRPr="00590177" w:rsidRDefault="00287511" w:rsidP="00287511">
      <w:pPr>
        <w:jc w:val="both"/>
        <w:rPr>
          <w:rFonts w:ascii="Times New Roman" w:hAnsi="Times New Roman"/>
        </w:rPr>
      </w:pPr>
      <w:r w:rsidRPr="00590177">
        <w:rPr>
          <w:rFonts w:ascii="Times New Roman" w:hAnsi="Times New Roman"/>
          <w:lang w:bidi="es-ES"/>
        </w:rPr>
        <w:t xml:space="preserve">Se ha celebrado una reunión del equipo técnico asociado a la clínica veterinaria Eukonuba en </w:t>
      </w:r>
      <w:r w:rsidRPr="00590177">
        <w:rPr>
          <w:rStyle w:val="Textoennegrita"/>
          <w:rFonts w:ascii="Times New Roman" w:hAnsi="Times New Roman"/>
          <w:color w:val="000000"/>
          <w:lang w:bidi="es-ES"/>
        </w:rPr>
        <w:t xml:space="preserve">la plataforma discord </w:t>
      </w:r>
      <w:r w:rsidRPr="00590177">
        <w:rPr>
          <w:rFonts w:ascii="Times New Roman" w:hAnsi="Times New Roman"/>
          <w:lang w:bidi="es-ES"/>
        </w:rPr>
        <w:t>el día</w:t>
      </w:r>
      <w:r>
        <w:rPr>
          <w:rFonts w:ascii="Times New Roman" w:hAnsi="Times New Roman"/>
          <w:lang w:bidi="es-ES"/>
        </w:rPr>
        <w:t xml:space="preserve"> jueves</w:t>
      </w:r>
      <w:r w:rsidRPr="00590177">
        <w:rPr>
          <w:rFonts w:ascii="Times New Roman" w:hAnsi="Times New Roman"/>
          <w:lang w:bidi="es-ES"/>
        </w:rPr>
        <w:t xml:space="preserve"> 0</w:t>
      </w:r>
      <w:r>
        <w:rPr>
          <w:rFonts w:ascii="Times New Roman" w:hAnsi="Times New Roman"/>
          <w:lang w:bidi="es-ES"/>
        </w:rPr>
        <w:t>5</w:t>
      </w:r>
      <w:r w:rsidRPr="00590177">
        <w:rPr>
          <w:rFonts w:ascii="Times New Roman" w:hAnsi="Times New Roman"/>
          <w:lang w:bidi="es-ES"/>
        </w:rPr>
        <w:t xml:space="preserve"> de Agosto del año 2021.</w:t>
      </w:r>
    </w:p>
    <w:p w14:paraId="2607AC35" w14:textId="77777777" w:rsidR="00287511" w:rsidRPr="00590177" w:rsidRDefault="00287511" w:rsidP="00287511">
      <w:pPr>
        <w:pStyle w:val="Ttulo1"/>
        <w:jc w:val="both"/>
        <w:rPr>
          <w:rFonts w:ascii="Times New Roman" w:hAnsi="Times New Roman"/>
        </w:rPr>
      </w:pPr>
      <w:r w:rsidRPr="00590177">
        <w:rPr>
          <w:rFonts w:ascii="Times New Roman" w:hAnsi="Times New Roman"/>
          <w:lang w:bidi="es-ES"/>
        </w:rPr>
        <w:t>Asistentes</w:t>
      </w:r>
    </w:p>
    <w:p w14:paraId="0F66302B" w14:textId="77777777" w:rsidR="00287511" w:rsidRPr="00590177" w:rsidRDefault="00287511" w:rsidP="00287511">
      <w:pPr>
        <w:jc w:val="both"/>
        <w:rPr>
          <w:rFonts w:ascii="Times New Roman" w:hAnsi="Times New Roman"/>
          <w:lang w:bidi="es-ES"/>
        </w:rPr>
      </w:pPr>
      <w:r w:rsidRPr="00590177">
        <w:rPr>
          <w:rFonts w:ascii="Times New Roman" w:hAnsi="Times New Roman"/>
          <w:lang w:bidi="es-ES"/>
        </w:rPr>
        <w:t xml:space="preserve">Asistentes incluidos: </w:t>
      </w:r>
    </w:p>
    <w:p w14:paraId="5E529CF6" w14:textId="77777777" w:rsidR="00287511" w:rsidRPr="00590177" w:rsidRDefault="00287511" w:rsidP="00287511">
      <w:pPr>
        <w:pStyle w:val="Prrafodelista"/>
        <w:numPr>
          <w:ilvl w:val="0"/>
          <w:numId w:val="9"/>
        </w:numPr>
        <w:suppressAutoHyphens w:val="0"/>
        <w:spacing w:before="120" w:after="120" w:line="288" w:lineRule="auto"/>
        <w:contextualSpacing/>
        <w:jc w:val="both"/>
        <w:rPr>
          <w:rFonts w:ascii="Times New Roman" w:hAnsi="Times New Roman"/>
          <w:lang w:bidi="es-ES"/>
        </w:rPr>
      </w:pPr>
      <w:r w:rsidRPr="00590177">
        <w:rPr>
          <w:rFonts w:ascii="Times New Roman" w:hAnsi="Times New Roman"/>
          <w:lang w:bidi="es-ES"/>
        </w:rPr>
        <w:t>Jorge Vera</w:t>
      </w:r>
    </w:p>
    <w:p w14:paraId="225C842D" w14:textId="77777777" w:rsidR="00287511" w:rsidRPr="00590177" w:rsidRDefault="00287511" w:rsidP="00287511">
      <w:pPr>
        <w:pStyle w:val="Prrafodelista"/>
        <w:numPr>
          <w:ilvl w:val="0"/>
          <w:numId w:val="9"/>
        </w:numPr>
        <w:suppressAutoHyphens w:val="0"/>
        <w:spacing w:before="120" w:after="120" w:line="288" w:lineRule="auto"/>
        <w:contextualSpacing/>
        <w:jc w:val="both"/>
        <w:rPr>
          <w:rFonts w:ascii="Times New Roman" w:hAnsi="Times New Roman"/>
          <w:lang w:bidi="es-ES"/>
        </w:rPr>
      </w:pPr>
      <w:r w:rsidRPr="00590177">
        <w:rPr>
          <w:rFonts w:ascii="Times New Roman" w:hAnsi="Times New Roman"/>
          <w:lang w:bidi="es-ES"/>
        </w:rPr>
        <w:t>Sebastián Carvajal</w:t>
      </w:r>
    </w:p>
    <w:p w14:paraId="52478106" w14:textId="77777777" w:rsidR="00287511" w:rsidRPr="00590177" w:rsidRDefault="00287511" w:rsidP="00287511">
      <w:pPr>
        <w:pStyle w:val="Prrafodelista"/>
        <w:numPr>
          <w:ilvl w:val="0"/>
          <w:numId w:val="9"/>
        </w:numPr>
        <w:suppressAutoHyphens w:val="0"/>
        <w:spacing w:before="120" w:after="120" w:line="288" w:lineRule="auto"/>
        <w:contextualSpacing/>
        <w:jc w:val="both"/>
        <w:rPr>
          <w:rFonts w:ascii="Times New Roman" w:hAnsi="Times New Roman"/>
        </w:rPr>
      </w:pPr>
      <w:r w:rsidRPr="00590177">
        <w:rPr>
          <w:rFonts w:ascii="Times New Roman" w:hAnsi="Times New Roman"/>
          <w:lang w:bidi="es-ES"/>
        </w:rPr>
        <w:t xml:space="preserve">Diego Rojas </w:t>
      </w:r>
    </w:p>
    <w:p w14:paraId="1C2D9262" w14:textId="77777777" w:rsidR="00287511" w:rsidRPr="00590177" w:rsidRDefault="00287511" w:rsidP="00287511">
      <w:pPr>
        <w:pStyle w:val="Ttulo1"/>
        <w:jc w:val="both"/>
        <w:rPr>
          <w:rFonts w:ascii="Times New Roman" w:hAnsi="Times New Roman"/>
        </w:rPr>
      </w:pPr>
      <w:r w:rsidRPr="00590177">
        <w:rPr>
          <w:rFonts w:ascii="Times New Roman" w:hAnsi="Times New Roman"/>
          <w:lang w:bidi="es-ES"/>
        </w:rPr>
        <w:t>Miembros no asistentes</w:t>
      </w:r>
    </w:p>
    <w:p w14:paraId="1B556CDB" w14:textId="77777777" w:rsidR="00287511" w:rsidRPr="00590177" w:rsidRDefault="00287511" w:rsidP="00287511">
      <w:pPr>
        <w:jc w:val="both"/>
        <w:rPr>
          <w:rFonts w:ascii="Times New Roman" w:hAnsi="Times New Roman"/>
        </w:rPr>
      </w:pPr>
      <w:r w:rsidRPr="00590177">
        <w:rPr>
          <w:rFonts w:ascii="Times New Roman" w:hAnsi="Times New Roman"/>
          <w:lang w:bidi="es-ES"/>
        </w:rPr>
        <w:t>Miembros no asistentes: no hubo ausencia.</w:t>
      </w:r>
    </w:p>
    <w:p w14:paraId="373DCA54" w14:textId="77777777" w:rsidR="00287511" w:rsidRPr="00590177" w:rsidRDefault="00287511" w:rsidP="00287511">
      <w:pPr>
        <w:pStyle w:val="Ttulo1"/>
        <w:jc w:val="both"/>
        <w:rPr>
          <w:rFonts w:ascii="Times New Roman" w:hAnsi="Times New Roman"/>
        </w:rPr>
      </w:pPr>
      <w:r w:rsidRPr="00590177">
        <w:rPr>
          <w:rFonts w:ascii="Times New Roman" w:hAnsi="Times New Roman"/>
          <w:lang w:bidi="es-ES"/>
        </w:rPr>
        <w:t>Asuntos tratados</w:t>
      </w:r>
    </w:p>
    <w:p w14:paraId="2AF87F65" w14:textId="77777777" w:rsidR="00287511" w:rsidRPr="00590177" w:rsidRDefault="00287511" w:rsidP="00287511">
      <w:pPr>
        <w:jc w:val="both"/>
        <w:rPr>
          <w:rFonts w:ascii="Times New Roman" w:hAnsi="Times New Roman"/>
          <w:lang w:bidi="es-ES"/>
        </w:rPr>
      </w:pPr>
      <w:r w:rsidRPr="00590177">
        <w:rPr>
          <w:rFonts w:ascii="Times New Roman" w:hAnsi="Times New Roman"/>
          <w:lang w:bidi="es-ES"/>
        </w:rPr>
        <w:t>Actualización de página web para que acepte registros y login.</w:t>
      </w:r>
    </w:p>
    <w:p w14:paraId="69A70C61" w14:textId="77777777" w:rsidR="00287511" w:rsidRPr="00590177" w:rsidRDefault="00287511" w:rsidP="00287511">
      <w:pPr>
        <w:pStyle w:val="Ttulo1"/>
        <w:jc w:val="both"/>
        <w:rPr>
          <w:rFonts w:ascii="Times New Roman" w:hAnsi="Times New Roman"/>
          <w:lang w:bidi="es-ES"/>
        </w:rPr>
      </w:pPr>
      <w:r w:rsidRPr="00590177">
        <w:rPr>
          <w:rFonts w:ascii="Times New Roman" w:hAnsi="Times New Roman"/>
          <w:lang w:bidi="es-ES"/>
        </w:rPr>
        <w:t>Asuntos por tratar</w:t>
      </w:r>
    </w:p>
    <w:p w14:paraId="24BA3C65" w14:textId="1BEC0886" w:rsidR="00A37964" w:rsidRDefault="00287511" w:rsidP="00287511">
      <w:pPr>
        <w:jc w:val="both"/>
        <w:rPr>
          <w:rFonts w:ascii="Times New Roman" w:hAnsi="Times New Roman"/>
          <w:sz w:val="24"/>
          <w:szCs w:val="24"/>
          <w:lang w:val="es-CL"/>
        </w:rPr>
      </w:pPr>
      <w:r>
        <w:rPr>
          <w:rFonts w:ascii="Times New Roman" w:hAnsi="Times New Roman"/>
          <w:lang w:bidi="es-ES"/>
        </w:rPr>
        <w:t xml:space="preserve">Elaborar la presentación en Power Point. </w:t>
      </w:r>
      <w:r>
        <w:rPr>
          <w:rFonts w:ascii="Times New Roman" w:hAnsi="Times New Roman"/>
          <w:sz w:val="24"/>
          <w:szCs w:val="24"/>
          <w:lang w:val="es-CL"/>
        </w:rPr>
        <w:tab/>
      </w:r>
    </w:p>
    <w:p w14:paraId="71BB19EA" w14:textId="0BBB88E5" w:rsidR="0070049D" w:rsidRDefault="00A37964" w:rsidP="00287511">
      <w:pPr>
        <w:jc w:val="both"/>
        <w:rPr>
          <w:rFonts w:ascii="Times New Roman" w:hAnsi="Times New Roman"/>
          <w:b/>
          <w:bCs/>
          <w:sz w:val="24"/>
          <w:szCs w:val="24"/>
          <w:lang w:val="es-CL"/>
        </w:rPr>
      </w:pPr>
      <w:r>
        <w:rPr>
          <w:rFonts w:ascii="Times New Roman" w:hAnsi="Times New Roman"/>
          <w:sz w:val="24"/>
          <w:szCs w:val="24"/>
          <w:lang w:val="es-CL"/>
        </w:rPr>
        <w:br w:type="page"/>
      </w:r>
      <w:r w:rsidR="0070049D">
        <w:rPr>
          <w:rFonts w:ascii="Times New Roman" w:hAnsi="Times New Roman"/>
          <w:b/>
          <w:bCs/>
          <w:sz w:val="24"/>
          <w:szCs w:val="24"/>
          <w:lang w:val="es-CL"/>
        </w:rPr>
        <w:lastRenderedPageBreak/>
        <w:t>CARTA DE APOYO</w:t>
      </w:r>
    </w:p>
    <w:p w14:paraId="347F6E64" w14:textId="17BACAD2" w:rsidR="0070049D" w:rsidRDefault="0070049D" w:rsidP="00287511">
      <w:pPr>
        <w:jc w:val="both"/>
        <w:rPr>
          <w:rFonts w:ascii="Times New Roman" w:hAnsi="Times New Roman"/>
          <w:b/>
          <w:bCs/>
          <w:sz w:val="24"/>
          <w:szCs w:val="24"/>
          <w:lang w:val="es-CL"/>
        </w:rPr>
      </w:pPr>
    </w:p>
    <w:p w14:paraId="7403A19E" w14:textId="77777777" w:rsidR="0070049D" w:rsidRPr="0070049D" w:rsidRDefault="0070049D" w:rsidP="00287511">
      <w:pPr>
        <w:jc w:val="both"/>
        <w:rPr>
          <w:rFonts w:ascii="Times New Roman" w:hAnsi="Times New Roman"/>
          <w:b/>
          <w:bCs/>
          <w:sz w:val="24"/>
          <w:szCs w:val="24"/>
          <w:lang w:val="es-CL"/>
        </w:rPr>
      </w:pPr>
    </w:p>
    <w:p w14:paraId="30EE68A4" w14:textId="77777777" w:rsidR="0070049D" w:rsidRDefault="0070049D" w:rsidP="00287511">
      <w:pPr>
        <w:jc w:val="both"/>
        <w:rPr>
          <w:rFonts w:ascii="Times New Roman" w:hAnsi="Times New Roman"/>
          <w:sz w:val="24"/>
          <w:szCs w:val="24"/>
          <w:lang w:val="es-CL"/>
        </w:rPr>
      </w:pPr>
    </w:p>
    <w:p w14:paraId="7E540CAF" w14:textId="31DE1C3F" w:rsidR="00A37964" w:rsidRDefault="00A37964" w:rsidP="00287511">
      <w:pPr>
        <w:jc w:val="both"/>
        <w:rPr>
          <w:rFonts w:ascii="Times New Roman" w:hAnsi="Times New Roman"/>
        </w:rPr>
      </w:pPr>
      <w:r w:rsidRPr="00A37964">
        <w:rPr>
          <w:rFonts w:ascii="Times New Roman" w:hAnsi="Times New Roman"/>
        </w:rPr>
        <w:t xml:space="preserve">Al equipo de desarrollo de base de datos de la </w:t>
      </w:r>
    </w:p>
    <w:p w14:paraId="7B01CD50" w14:textId="77777777" w:rsidR="00A37964" w:rsidRDefault="00A37964" w:rsidP="00287511">
      <w:pPr>
        <w:jc w:val="both"/>
        <w:rPr>
          <w:rFonts w:ascii="Times New Roman" w:hAnsi="Times New Roman"/>
        </w:rPr>
      </w:pPr>
    </w:p>
    <w:p w14:paraId="04C0DD5A" w14:textId="77777777" w:rsidR="00A37964" w:rsidRDefault="00A37964" w:rsidP="00287511">
      <w:pPr>
        <w:jc w:val="both"/>
        <w:rPr>
          <w:rFonts w:ascii="Times New Roman" w:hAnsi="Times New Roman"/>
        </w:rPr>
      </w:pPr>
      <w:r w:rsidRPr="00A37964">
        <w:rPr>
          <w:rFonts w:ascii="Times New Roman" w:hAnsi="Times New Roman"/>
        </w:rPr>
        <w:t xml:space="preserve">Universidad Arturo Prat </w:t>
      </w:r>
    </w:p>
    <w:p w14:paraId="55F499AF" w14:textId="77777777" w:rsidR="00A37964" w:rsidRDefault="00A37964" w:rsidP="00287511">
      <w:pPr>
        <w:jc w:val="both"/>
        <w:rPr>
          <w:rFonts w:ascii="Times New Roman" w:hAnsi="Times New Roman"/>
        </w:rPr>
      </w:pPr>
    </w:p>
    <w:p w14:paraId="00AB5EF5" w14:textId="77777777" w:rsidR="00A37964" w:rsidRDefault="00A37964" w:rsidP="00287511">
      <w:pPr>
        <w:jc w:val="both"/>
        <w:rPr>
          <w:rFonts w:ascii="Times New Roman" w:hAnsi="Times New Roman"/>
        </w:rPr>
      </w:pPr>
      <w:r w:rsidRPr="00A37964">
        <w:rPr>
          <w:rFonts w:ascii="Times New Roman" w:hAnsi="Times New Roman"/>
        </w:rPr>
        <w:t xml:space="preserve">Calle Avda. La Tirana 3486 </w:t>
      </w:r>
    </w:p>
    <w:p w14:paraId="7D18237E" w14:textId="77777777" w:rsidR="00A37964" w:rsidRDefault="00A37964" w:rsidP="00287511">
      <w:pPr>
        <w:jc w:val="both"/>
        <w:rPr>
          <w:rFonts w:ascii="Times New Roman" w:hAnsi="Times New Roman"/>
        </w:rPr>
      </w:pPr>
    </w:p>
    <w:p w14:paraId="5908945B" w14:textId="77777777" w:rsidR="00A37964" w:rsidRDefault="00A37964" w:rsidP="00287511">
      <w:pPr>
        <w:jc w:val="both"/>
        <w:rPr>
          <w:rFonts w:ascii="Times New Roman" w:hAnsi="Times New Roman"/>
        </w:rPr>
      </w:pPr>
      <w:r w:rsidRPr="00A37964">
        <w:rPr>
          <w:rFonts w:ascii="Times New Roman" w:hAnsi="Times New Roman"/>
        </w:rPr>
        <w:t xml:space="preserve">Iquique 20 de Marzo de 2021 </w:t>
      </w:r>
    </w:p>
    <w:p w14:paraId="0C0E1F88" w14:textId="77777777" w:rsidR="00A37964" w:rsidRDefault="00A37964" w:rsidP="00287511">
      <w:pPr>
        <w:jc w:val="both"/>
        <w:rPr>
          <w:rFonts w:ascii="Times New Roman" w:hAnsi="Times New Roman"/>
        </w:rPr>
      </w:pPr>
    </w:p>
    <w:p w14:paraId="63BFAF4C" w14:textId="77777777" w:rsidR="00A37964" w:rsidRDefault="00A37964" w:rsidP="00287511">
      <w:pPr>
        <w:jc w:val="both"/>
        <w:rPr>
          <w:rFonts w:ascii="Times New Roman" w:hAnsi="Times New Roman"/>
        </w:rPr>
      </w:pPr>
      <w:r w:rsidRPr="00A37964">
        <w:rPr>
          <w:rFonts w:ascii="Times New Roman" w:hAnsi="Times New Roman"/>
        </w:rPr>
        <w:t xml:space="preserve">Señores, desarrolladores: </w:t>
      </w:r>
    </w:p>
    <w:p w14:paraId="76FA8BEA" w14:textId="77777777" w:rsidR="00A37964" w:rsidRDefault="00A37964" w:rsidP="00287511">
      <w:pPr>
        <w:jc w:val="both"/>
        <w:rPr>
          <w:rFonts w:ascii="Times New Roman" w:hAnsi="Times New Roman"/>
        </w:rPr>
      </w:pPr>
    </w:p>
    <w:p w14:paraId="35842382" w14:textId="77777777" w:rsidR="00A37964" w:rsidRDefault="00A37964" w:rsidP="00287511">
      <w:pPr>
        <w:jc w:val="both"/>
        <w:rPr>
          <w:rFonts w:ascii="Times New Roman" w:hAnsi="Times New Roman"/>
        </w:rPr>
      </w:pPr>
      <w:r w:rsidRPr="00A37964">
        <w:rPr>
          <w:rFonts w:ascii="Times New Roman" w:hAnsi="Times New Roman"/>
        </w:rPr>
        <w:t>Me dirijo a ustedes con el ánimo de ofrecerle todo mi apoyo en esta nueva investigación que estamos llevando a cabo en conjunto con nuestro equipo de la clínica. Debido a que necesitamos una actualización de nuestra base de datos ya que la que utilizamos en estos momentos se encuentra obsoleta.</w:t>
      </w:r>
    </w:p>
    <w:p w14:paraId="6EFD7CA2" w14:textId="77777777" w:rsidR="00A37964" w:rsidRDefault="00A37964" w:rsidP="00287511">
      <w:pPr>
        <w:jc w:val="both"/>
        <w:rPr>
          <w:rFonts w:ascii="Times New Roman" w:hAnsi="Times New Roman"/>
        </w:rPr>
      </w:pPr>
    </w:p>
    <w:p w14:paraId="4D0C7963" w14:textId="77777777" w:rsidR="00A37964" w:rsidRDefault="00A37964" w:rsidP="00287511">
      <w:pPr>
        <w:jc w:val="both"/>
        <w:rPr>
          <w:rFonts w:ascii="Times New Roman" w:hAnsi="Times New Roman"/>
        </w:rPr>
      </w:pPr>
      <w:r w:rsidRPr="00A37964">
        <w:rPr>
          <w:rFonts w:ascii="Times New Roman" w:hAnsi="Times New Roman"/>
        </w:rPr>
        <w:t xml:space="preserve"> Entonces pretendemos ofrecerle todo tipo de información en cuanto a la infraestructura de nuestra clínica. </w:t>
      </w:r>
    </w:p>
    <w:p w14:paraId="0D344EEA" w14:textId="77777777" w:rsidR="00A37964" w:rsidRDefault="00A37964" w:rsidP="00287511">
      <w:pPr>
        <w:jc w:val="both"/>
        <w:rPr>
          <w:rFonts w:ascii="Times New Roman" w:hAnsi="Times New Roman"/>
        </w:rPr>
      </w:pPr>
    </w:p>
    <w:p w14:paraId="4083955B" w14:textId="77777777" w:rsidR="00A37964" w:rsidRDefault="00A37964" w:rsidP="00287511">
      <w:pPr>
        <w:jc w:val="both"/>
        <w:rPr>
          <w:rFonts w:ascii="Times New Roman" w:hAnsi="Times New Roman"/>
        </w:rPr>
      </w:pPr>
      <w:r w:rsidRPr="00A37964">
        <w:rPr>
          <w:rFonts w:ascii="Times New Roman" w:hAnsi="Times New Roman"/>
        </w:rPr>
        <w:t xml:space="preserve">Sin otro cometido, se despide atentamente </w:t>
      </w:r>
    </w:p>
    <w:p w14:paraId="5AA6C54B" w14:textId="77777777" w:rsidR="00A37964" w:rsidRDefault="00A37964" w:rsidP="00287511">
      <w:pPr>
        <w:jc w:val="both"/>
        <w:rPr>
          <w:rFonts w:ascii="Times New Roman" w:hAnsi="Times New Roman"/>
        </w:rPr>
      </w:pPr>
    </w:p>
    <w:p w14:paraId="4F06555E" w14:textId="77777777" w:rsidR="00A37964" w:rsidRDefault="00A37964" w:rsidP="00287511">
      <w:pPr>
        <w:jc w:val="both"/>
        <w:rPr>
          <w:rFonts w:ascii="Times New Roman" w:hAnsi="Times New Roman"/>
        </w:rPr>
      </w:pPr>
      <w:r w:rsidRPr="00A37964">
        <w:rPr>
          <w:rFonts w:ascii="Times New Roman" w:hAnsi="Times New Roman"/>
        </w:rPr>
        <w:t xml:space="preserve">Cecilia Baleguer </w:t>
      </w:r>
    </w:p>
    <w:p w14:paraId="19CA2D95" w14:textId="77777777" w:rsidR="00A37964" w:rsidRDefault="00A37964" w:rsidP="00287511">
      <w:pPr>
        <w:jc w:val="both"/>
        <w:rPr>
          <w:rFonts w:ascii="Times New Roman" w:hAnsi="Times New Roman"/>
        </w:rPr>
      </w:pPr>
    </w:p>
    <w:p w14:paraId="473D7631" w14:textId="6C57147D" w:rsidR="00287511" w:rsidRPr="00287511" w:rsidRDefault="0070049D" w:rsidP="00287511">
      <w:pPr>
        <w:jc w:val="both"/>
        <w:rPr>
          <w:rFonts w:ascii="Times New Roman" w:hAnsi="Times New Roman"/>
          <w:sz w:val="24"/>
          <w:szCs w:val="24"/>
          <w:lang w:val="es-CL"/>
        </w:rPr>
      </w:pPr>
      <w:r w:rsidRPr="0070049D">
        <w:rPr>
          <w:rFonts w:ascii="Times New Roman" w:hAnsi="Times New Roman"/>
        </w:rPr>
        <w:t xml:space="preserve">Directora </w:t>
      </w:r>
      <w:r w:rsidR="00A37964" w:rsidRPr="00A37964">
        <w:rPr>
          <w:rFonts w:ascii="Times New Roman" w:hAnsi="Times New Roman"/>
        </w:rPr>
        <w:t>de la clínica</w:t>
      </w:r>
      <w:r w:rsidR="00A37964">
        <w:rPr>
          <w:rFonts w:ascii="Helvetica" w:hAnsi="Helvetica"/>
          <w:color w:val="DCDDDE"/>
        </w:rPr>
        <w:t>.</w:t>
      </w:r>
    </w:p>
    <w:sectPr w:rsidR="00287511" w:rsidRPr="00287511" w:rsidSect="002B6DCB">
      <w:footerReference w:type="even" r:id="rId29"/>
      <w:footerReference w:type="default" r:id="rId30"/>
      <w:footerReference w:type="first" r:id="rId31"/>
      <w:footnotePr>
        <w:pos w:val="beneathText"/>
      </w:footnotePr>
      <w:type w:val="continuous"/>
      <w:pgSz w:w="12240" w:h="15840"/>
      <w:pgMar w:top="1077" w:right="1608" w:bottom="1262" w:left="1276" w:header="720"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0ED95A" w14:textId="77777777" w:rsidR="0048173E" w:rsidRDefault="0048173E">
      <w:r>
        <w:separator/>
      </w:r>
    </w:p>
  </w:endnote>
  <w:endnote w:type="continuationSeparator" w:id="0">
    <w:p w14:paraId="4A8FFEDB" w14:textId="77777777" w:rsidR="0048173E" w:rsidRDefault="004817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HGｺﾞｼｯｸM">
    <w:altName w:val="HGGothicM"/>
    <w:panose1 w:val="00000000000000000000"/>
    <w:charset w:val="80"/>
    <w:family w:val="roman"/>
    <w:notTrueType/>
    <w:pitch w:val="default"/>
  </w:font>
  <w:font w:name="StarSymbol">
    <w:altName w:val="Arial Unicode MS"/>
    <w:charset w:val="80"/>
    <w:family w:val="auto"/>
    <w:pitch w:val="default"/>
  </w:font>
  <w:font w:name="Wingdings 2">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Nimbus Sans L">
    <w:altName w:val="Arial"/>
    <w:charset w:val="00"/>
    <w:family w:val="swiss"/>
    <w:pitch w:val="variable"/>
  </w:font>
  <w:font w:name="DejaVu Sans">
    <w:charset w:val="00"/>
    <w:family w:val="auto"/>
    <w:pitch w:val="variable"/>
  </w:font>
  <w:font w:name="Arial">
    <w:panose1 w:val="020B0604020202020204"/>
    <w:charset w:val="00"/>
    <w:family w:val="swiss"/>
    <w:pitch w:val="variable"/>
    <w:sig w:usb0="E0002EFF" w:usb1="C000785B" w:usb2="00000009" w:usb3="00000000" w:csb0="000001FF" w:csb1="00000000"/>
  </w:font>
  <w:font w:name="Galliard BT">
    <w:altName w:val="Times New Roman"/>
    <w:charset w:val="00"/>
    <w:family w:val="roman"/>
    <w:pitch w:val="variable"/>
    <w:sig w:usb0="00000087" w:usb1="00000000" w:usb2="00000000" w:usb3="00000000" w:csb0="0000001B" w:csb1="00000000"/>
  </w:font>
  <w:font w:name="Helvetica">
    <w:panose1 w:val="020B0604020202020204"/>
    <w:charset w:val="00"/>
    <w:family w:val="swiss"/>
    <w:pitch w:val="variable"/>
    <w:sig w:usb0="00000003" w:usb1="00000000" w:usb2="00000000" w:usb3="00000000" w:csb0="00000001"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E12AE2" w14:textId="77777777" w:rsidR="007B0B36" w:rsidRDefault="0048173E">
    <w:pPr>
      <w:pStyle w:val="Piedepgina"/>
      <w:ind w:right="360"/>
    </w:pPr>
    <w:r>
      <w:pict w14:anchorId="38E3D878">
        <v:shapetype id="_x0000_t202" coordsize="21600,21600" o:spt="202" path="m,l,21600r21600,l21600,xe">
          <v:stroke joinstyle="miter"/>
          <v:path gradientshapeok="t" o:connecttype="rect"/>
        </v:shapetype>
        <v:shape id="_x0000_s2049" type="#_x0000_t202" style="position:absolute;left:0;text-align:left;margin-left:519.9pt;margin-top:.05pt;width:7pt;height:12.75pt;z-index:1;mso-wrap-edited:f;mso-wrap-distance-left:0;mso-wrap-distance-right:0;mso-position-horizontal-relative:page" stroked="f">
          <v:fill opacity="0" color2="black"/>
          <v:textbox inset="0,0,0,0">
            <w:txbxContent>
              <w:p w14:paraId="17F43921" w14:textId="75F7998C" w:rsidR="007B0B36" w:rsidRDefault="007B0B36" w:rsidP="00527DFB">
                <w:pPr>
                  <w:pStyle w:val="Piedepgina"/>
                  <w:jc w:val="both"/>
                </w:pPr>
              </w:p>
            </w:txbxContent>
          </v:textbox>
          <w10:wrap type="square" side="largest" anchorx="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7CDEC" w14:textId="77777777" w:rsidR="007B0B36" w:rsidRDefault="007B0B36"/>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BE61A" w14:textId="77777777" w:rsidR="007B0B36" w:rsidRDefault="007B0B36"/>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99B02" w14:textId="77777777" w:rsidR="007B0B36" w:rsidRDefault="007B0B36"/>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8B425" w14:textId="77777777" w:rsidR="007B0B36" w:rsidRDefault="007B0B36"/>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79D29B" w14:textId="77777777" w:rsidR="007B0B36" w:rsidRDefault="007B0B36"/>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2E050" w14:textId="77777777" w:rsidR="007B0B36" w:rsidRDefault="007B0B36"/>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EEC5F" w14:textId="77777777" w:rsidR="007B0B36" w:rsidRDefault="007B0B3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4ADDDB" w14:textId="77777777" w:rsidR="0048173E" w:rsidRDefault="0048173E">
      <w:r>
        <w:separator/>
      </w:r>
    </w:p>
  </w:footnote>
  <w:footnote w:type="continuationSeparator" w:id="0">
    <w:p w14:paraId="1B1C3B2A" w14:textId="77777777" w:rsidR="0048173E" w:rsidRDefault="004817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name w:val="WW8Num36"/>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 w15:restartNumberingAfterBreak="0">
    <w:nsid w:val="00000002"/>
    <w:multiLevelType w:val="singleLevel"/>
    <w:tmpl w:val="00000002"/>
    <w:name w:val="WW8Num41"/>
    <w:lvl w:ilvl="0">
      <w:start w:val="1"/>
      <w:numFmt w:val="decimal"/>
      <w:lvlText w:val="%1."/>
      <w:lvlJc w:val="left"/>
      <w:pPr>
        <w:tabs>
          <w:tab w:val="num" w:pos="720"/>
        </w:tabs>
        <w:ind w:left="720" w:hanging="360"/>
      </w:pPr>
    </w:lvl>
  </w:abstractNum>
  <w:abstractNum w:abstractNumId="2" w15:restartNumberingAfterBreak="0">
    <w:nsid w:val="00000003"/>
    <w:multiLevelType w:val="multilevel"/>
    <w:tmpl w:val="0000000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28765E2D"/>
    <w:multiLevelType w:val="hybridMultilevel"/>
    <w:tmpl w:val="7744E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7B5A61"/>
    <w:multiLevelType w:val="hybridMultilevel"/>
    <w:tmpl w:val="4AF4E19A"/>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 w15:restartNumberingAfterBreak="0">
    <w:nsid w:val="2D9A238E"/>
    <w:multiLevelType w:val="hybridMultilevel"/>
    <w:tmpl w:val="150817F0"/>
    <w:lvl w:ilvl="0" w:tplc="5772108C">
      <w:start w:val="1"/>
      <w:numFmt w:val="decimal"/>
      <w:lvlText w:val="%1)"/>
      <w:lvlJc w:val="left"/>
      <w:pPr>
        <w:ind w:left="405" w:hanging="360"/>
      </w:pPr>
      <w:rPr>
        <w:rFonts w:hint="default"/>
      </w:rPr>
    </w:lvl>
    <w:lvl w:ilvl="1" w:tplc="340A0019" w:tentative="1">
      <w:start w:val="1"/>
      <w:numFmt w:val="lowerLetter"/>
      <w:lvlText w:val="%2."/>
      <w:lvlJc w:val="left"/>
      <w:pPr>
        <w:ind w:left="1125" w:hanging="360"/>
      </w:pPr>
    </w:lvl>
    <w:lvl w:ilvl="2" w:tplc="340A001B" w:tentative="1">
      <w:start w:val="1"/>
      <w:numFmt w:val="lowerRoman"/>
      <w:lvlText w:val="%3."/>
      <w:lvlJc w:val="right"/>
      <w:pPr>
        <w:ind w:left="1845" w:hanging="180"/>
      </w:pPr>
    </w:lvl>
    <w:lvl w:ilvl="3" w:tplc="340A000F" w:tentative="1">
      <w:start w:val="1"/>
      <w:numFmt w:val="decimal"/>
      <w:lvlText w:val="%4."/>
      <w:lvlJc w:val="left"/>
      <w:pPr>
        <w:ind w:left="2565" w:hanging="360"/>
      </w:pPr>
    </w:lvl>
    <w:lvl w:ilvl="4" w:tplc="340A0019" w:tentative="1">
      <w:start w:val="1"/>
      <w:numFmt w:val="lowerLetter"/>
      <w:lvlText w:val="%5."/>
      <w:lvlJc w:val="left"/>
      <w:pPr>
        <w:ind w:left="3285" w:hanging="360"/>
      </w:pPr>
    </w:lvl>
    <w:lvl w:ilvl="5" w:tplc="340A001B" w:tentative="1">
      <w:start w:val="1"/>
      <w:numFmt w:val="lowerRoman"/>
      <w:lvlText w:val="%6."/>
      <w:lvlJc w:val="right"/>
      <w:pPr>
        <w:ind w:left="4005" w:hanging="180"/>
      </w:pPr>
    </w:lvl>
    <w:lvl w:ilvl="6" w:tplc="340A000F" w:tentative="1">
      <w:start w:val="1"/>
      <w:numFmt w:val="decimal"/>
      <w:lvlText w:val="%7."/>
      <w:lvlJc w:val="left"/>
      <w:pPr>
        <w:ind w:left="4725" w:hanging="360"/>
      </w:pPr>
    </w:lvl>
    <w:lvl w:ilvl="7" w:tplc="340A0019" w:tentative="1">
      <w:start w:val="1"/>
      <w:numFmt w:val="lowerLetter"/>
      <w:lvlText w:val="%8."/>
      <w:lvlJc w:val="left"/>
      <w:pPr>
        <w:ind w:left="5445" w:hanging="360"/>
      </w:pPr>
    </w:lvl>
    <w:lvl w:ilvl="8" w:tplc="340A001B" w:tentative="1">
      <w:start w:val="1"/>
      <w:numFmt w:val="lowerRoman"/>
      <w:lvlText w:val="%9."/>
      <w:lvlJc w:val="right"/>
      <w:pPr>
        <w:ind w:left="6165" w:hanging="180"/>
      </w:pPr>
    </w:lvl>
  </w:abstractNum>
  <w:abstractNum w:abstractNumId="6" w15:restartNumberingAfterBreak="0">
    <w:nsid w:val="448B4EBF"/>
    <w:multiLevelType w:val="hybridMultilevel"/>
    <w:tmpl w:val="395C1158"/>
    <w:lvl w:ilvl="0" w:tplc="B5948456">
      <w:start w:val="1"/>
      <w:numFmt w:val="decimal"/>
      <w:lvlText w:val="%1."/>
      <w:lvlJc w:val="left"/>
      <w:pPr>
        <w:ind w:left="435" w:hanging="360"/>
      </w:pPr>
      <w:rPr>
        <w:rFonts w:hint="default"/>
      </w:rPr>
    </w:lvl>
    <w:lvl w:ilvl="1" w:tplc="340A0019" w:tentative="1">
      <w:start w:val="1"/>
      <w:numFmt w:val="lowerLetter"/>
      <w:lvlText w:val="%2."/>
      <w:lvlJc w:val="left"/>
      <w:pPr>
        <w:ind w:left="1155" w:hanging="360"/>
      </w:pPr>
    </w:lvl>
    <w:lvl w:ilvl="2" w:tplc="340A001B" w:tentative="1">
      <w:start w:val="1"/>
      <w:numFmt w:val="lowerRoman"/>
      <w:lvlText w:val="%3."/>
      <w:lvlJc w:val="right"/>
      <w:pPr>
        <w:ind w:left="1875" w:hanging="180"/>
      </w:pPr>
    </w:lvl>
    <w:lvl w:ilvl="3" w:tplc="340A000F" w:tentative="1">
      <w:start w:val="1"/>
      <w:numFmt w:val="decimal"/>
      <w:lvlText w:val="%4."/>
      <w:lvlJc w:val="left"/>
      <w:pPr>
        <w:ind w:left="2595" w:hanging="360"/>
      </w:pPr>
    </w:lvl>
    <w:lvl w:ilvl="4" w:tplc="340A0019" w:tentative="1">
      <w:start w:val="1"/>
      <w:numFmt w:val="lowerLetter"/>
      <w:lvlText w:val="%5."/>
      <w:lvlJc w:val="left"/>
      <w:pPr>
        <w:ind w:left="3315" w:hanging="360"/>
      </w:pPr>
    </w:lvl>
    <w:lvl w:ilvl="5" w:tplc="340A001B" w:tentative="1">
      <w:start w:val="1"/>
      <w:numFmt w:val="lowerRoman"/>
      <w:lvlText w:val="%6."/>
      <w:lvlJc w:val="right"/>
      <w:pPr>
        <w:ind w:left="4035" w:hanging="180"/>
      </w:pPr>
    </w:lvl>
    <w:lvl w:ilvl="6" w:tplc="340A000F" w:tentative="1">
      <w:start w:val="1"/>
      <w:numFmt w:val="decimal"/>
      <w:lvlText w:val="%7."/>
      <w:lvlJc w:val="left"/>
      <w:pPr>
        <w:ind w:left="4755" w:hanging="360"/>
      </w:pPr>
    </w:lvl>
    <w:lvl w:ilvl="7" w:tplc="340A0019" w:tentative="1">
      <w:start w:val="1"/>
      <w:numFmt w:val="lowerLetter"/>
      <w:lvlText w:val="%8."/>
      <w:lvlJc w:val="left"/>
      <w:pPr>
        <w:ind w:left="5475" w:hanging="360"/>
      </w:pPr>
    </w:lvl>
    <w:lvl w:ilvl="8" w:tplc="340A001B" w:tentative="1">
      <w:start w:val="1"/>
      <w:numFmt w:val="lowerRoman"/>
      <w:lvlText w:val="%9."/>
      <w:lvlJc w:val="right"/>
      <w:pPr>
        <w:ind w:left="6195" w:hanging="180"/>
      </w:pPr>
    </w:lvl>
  </w:abstractNum>
  <w:abstractNum w:abstractNumId="7" w15:restartNumberingAfterBreak="0">
    <w:nsid w:val="4E997782"/>
    <w:multiLevelType w:val="hybridMultilevel"/>
    <w:tmpl w:val="0DD28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A623BBC"/>
    <w:multiLevelType w:val="hybridMultilevel"/>
    <w:tmpl w:val="B314B3B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4"/>
  </w:num>
  <w:num w:numId="5">
    <w:abstractNumId w:val="6"/>
  </w:num>
  <w:num w:numId="6">
    <w:abstractNumId w:val="7"/>
  </w:num>
  <w:num w:numId="7">
    <w:abstractNumId w:val="5"/>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oNotTrackMoves/>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o:shapelayout v:ext="edit">
      <o:idmap v:ext="edit" data="2"/>
    </o:shapelayout>
  </w:hdrShapeDefaults>
  <w:footnotePr>
    <w:pos w:val="beneathText"/>
    <w:footnote w:id="-1"/>
    <w:footnote w:id="0"/>
  </w:footnotePr>
  <w:endnotePr>
    <w:endnote w:id="-1"/>
    <w:endnote w:id="0"/>
  </w:endnotePr>
  <w:compat>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45979"/>
    <w:rsid w:val="00002E57"/>
    <w:rsid w:val="000165D3"/>
    <w:rsid w:val="00020B64"/>
    <w:rsid w:val="00022D67"/>
    <w:rsid w:val="00025796"/>
    <w:rsid w:val="00032D0F"/>
    <w:rsid w:val="00040794"/>
    <w:rsid w:val="0005436E"/>
    <w:rsid w:val="00056233"/>
    <w:rsid w:val="00077608"/>
    <w:rsid w:val="00083B6C"/>
    <w:rsid w:val="00097CD4"/>
    <w:rsid w:val="000A04F4"/>
    <w:rsid w:val="000A0F60"/>
    <w:rsid w:val="000B5961"/>
    <w:rsid w:val="000C3CE9"/>
    <w:rsid w:val="000C5F7F"/>
    <w:rsid w:val="000D50F3"/>
    <w:rsid w:val="000D65C6"/>
    <w:rsid w:val="000D6608"/>
    <w:rsid w:val="00103D15"/>
    <w:rsid w:val="00105454"/>
    <w:rsid w:val="00107C69"/>
    <w:rsid w:val="0011168D"/>
    <w:rsid w:val="00113DB2"/>
    <w:rsid w:val="001144D9"/>
    <w:rsid w:val="001225E6"/>
    <w:rsid w:val="00126976"/>
    <w:rsid w:val="00131BDF"/>
    <w:rsid w:val="00141D25"/>
    <w:rsid w:val="00142552"/>
    <w:rsid w:val="00146E80"/>
    <w:rsid w:val="001529B9"/>
    <w:rsid w:val="00161EAD"/>
    <w:rsid w:val="001720F4"/>
    <w:rsid w:val="00177960"/>
    <w:rsid w:val="00180B5B"/>
    <w:rsid w:val="001830DD"/>
    <w:rsid w:val="00187ADF"/>
    <w:rsid w:val="001935D0"/>
    <w:rsid w:val="00195BC0"/>
    <w:rsid w:val="001B28E1"/>
    <w:rsid w:val="001C4A6E"/>
    <w:rsid w:val="001C7E61"/>
    <w:rsid w:val="001D4E5B"/>
    <w:rsid w:val="001E18FC"/>
    <w:rsid w:val="001E6966"/>
    <w:rsid w:val="001F6B33"/>
    <w:rsid w:val="00204B19"/>
    <w:rsid w:val="002054CA"/>
    <w:rsid w:val="002227E3"/>
    <w:rsid w:val="00223F70"/>
    <w:rsid w:val="0022592F"/>
    <w:rsid w:val="00236C10"/>
    <w:rsid w:val="002422DA"/>
    <w:rsid w:val="002551DA"/>
    <w:rsid w:val="0025668F"/>
    <w:rsid w:val="00267E48"/>
    <w:rsid w:val="00286023"/>
    <w:rsid w:val="00287511"/>
    <w:rsid w:val="0029011F"/>
    <w:rsid w:val="00294D58"/>
    <w:rsid w:val="00295AA6"/>
    <w:rsid w:val="002A18FB"/>
    <w:rsid w:val="002A40FF"/>
    <w:rsid w:val="002B6DCB"/>
    <w:rsid w:val="002C171B"/>
    <w:rsid w:val="002E0122"/>
    <w:rsid w:val="002E2A1D"/>
    <w:rsid w:val="002F075C"/>
    <w:rsid w:val="002F0816"/>
    <w:rsid w:val="002F6607"/>
    <w:rsid w:val="00301E29"/>
    <w:rsid w:val="00302864"/>
    <w:rsid w:val="003035B2"/>
    <w:rsid w:val="003112DE"/>
    <w:rsid w:val="00312B93"/>
    <w:rsid w:val="00314B15"/>
    <w:rsid w:val="00321253"/>
    <w:rsid w:val="00323CDE"/>
    <w:rsid w:val="00327646"/>
    <w:rsid w:val="003323EA"/>
    <w:rsid w:val="0033787C"/>
    <w:rsid w:val="003629C5"/>
    <w:rsid w:val="0036343F"/>
    <w:rsid w:val="00371574"/>
    <w:rsid w:val="00372BD1"/>
    <w:rsid w:val="0037434A"/>
    <w:rsid w:val="00376730"/>
    <w:rsid w:val="0037764B"/>
    <w:rsid w:val="003815A0"/>
    <w:rsid w:val="0039103F"/>
    <w:rsid w:val="003928C5"/>
    <w:rsid w:val="003B4C99"/>
    <w:rsid w:val="003B4EDD"/>
    <w:rsid w:val="003C0618"/>
    <w:rsid w:val="003C0DB8"/>
    <w:rsid w:val="003C2174"/>
    <w:rsid w:val="003C647E"/>
    <w:rsid w:val="003D0BDE"/>
    <w:rsid w:val="003D2BBF"/>
    <w:rsid w:val="003D4EFA"/>
    <w:rsid w:val="003D7B66"/>
    <w:rsid w:val="003E1F74"/>
    <w:rsid w:val="003E781A"/>
    <w:rsid w:val="003F7770"/>
    <w:rsid w:val="003F78FA"/>
    <w:rsid w:val="00400583"/>
    <w:rsid w:val="00400786"/>
    <w:rsid w:val="00414BC0"/>
    <w:rsid w:val="00415315"/>
    <w:rsid w:val="004230F2"/>
    <w:rsid w:val="00431025"/>
    <w:rsid w:val="004365BD"/>
    <w:rsid w:val="00444201"/>
    <w:rsid w:val="0044604B"/>
    <w:rsid w:val="004460B2"/>
    <w:rsid w:val="00454AC2"/>
    <w:rsid w:val="00462894"/>
    <w:rsid w:val="00467DC4"/>
    <w:rsid w:val="00474662"/>
    <w:rsid w:val="0048173E"/>
    <w:rsid w:val="004820A0"/>
    <w:rsid w:val="00484908"/>
    <w:rsid w:val="0049046D"/>
    <w:rsid w:val="004906FF"/>
    <w:rsid w:val="00492A68"/>
    <w:rsid w:val="00496A76"/>
    <w:rsid w:val="004C658A"/>
    <w:rsid w:val="004E31FD"/>
    <w:rsid w:val="004F268D"/>
    <w:rsid w:val="0050340E"/>
    <w:rsid w:val="00513C58"/>
    <w:rsid w:val="00527DFB"/>
    <w:rsid w:val="00531AD3"/>
    <w:rsid w:val="00535845"/>
    <w:rsid w:val="005432EF"/>
    <w:rsid w:val="00543F66"/>
    <w:rsid w:val="00545672"/>
    <w:rsid w:val="00550AAE"/>
    <w:rsid w:val="00550E9D"/>
    <w:rsid w:val="00555D7F"/>
    <w:rsid w:val="00571774"/>
    <w:rsid w:val="00571EB1"/>
    <w:rsid w:val="00581FC2"/>
    <w:rsid w:val="00582BF7"/>
    <w:rsid w:val="00590177"/>
    <w:rsid w:val="005A0984"/>
    <w:rsid w:val="005B7953"/>
    <w:rsid w:val="005C0559"/>
    <w:rsid w:val="005C2150"/>
    <w:rsid w:val="005C6C71"/>
    <w:rsid w:val="005D469D"/>
    <w:rsid w:val="005E6ECE"/>
    <w:rsid w:val="005F243E"/>
    <w:rsid w:val="00621A3C"/>
    <w:rsid w:val="00626087"/>
    <w:rsid w:val="006369E5"/>
    <w:rsid w:val="00640235"/>
    <w:rsid w:val="00640CE0"/>
    <w:rsid w:val="00665DBE"/>
    <w:rsid w:val="006A7FF7"/>
    <w:rsid w:val="006B4D73"/>
    <w:rsid w:val="006B6213"/>
    <w:rsid w:val="006B6795"/>
    <w:rsid w:val="006D7268"/>
    <w:rsid w:val="006E1CFD"/>
    <w:rsid w:val="006E5497"/>
    <w:rsid w:val="0070049D"/>
    <w:rsid w:val="007163F0"/>
    <w:rsid w:val="00725140"/>
    <w:rsid w:val="00725962"/>
    <w:rsid w:val="00733BA8"/>
    <w:rsid w:val="007454BA"/>
    <w:rsid w:val="007576E5"/>
    <w:rsid w:val="0076369B"/>
    <w:rsid w:val="00767B2F"/>
    <w:rsid w:val="00771AEB"/>
    <w:rsid w:val="00775357"/>
    <w:rsid w:val="0079525F"/>
    <w:rsid w:val="007B0B36"/>
    <w:rsid w:val="007B7C45"/>
    <w:rsid w:val="007D2576"/>
    <w:rsid w:val="007E4B6B"/>
    <w:rsid w:val="007E5C2D"/>
    <w:rsid w:val="00810C66"/>
    <w:rsid w:val="00814CF9"/>
    <w:rsid w:val="00822CCB"/>
    <w:rsid w:val="008300A2"/>
    <w:rsid w:val="00834474"/>
    <w:rsid w:val="00842581"/>
    <w:rsid w:val="00845E26"/>
    <w:rsid w:val="00851D79"/>
    <w:rsid w:val="008533C5"/>
    <w:rsid w:val="008628B3"/>
    <w:rsid w:val="00862CF5"/>
    <w:rsid w:val="00865562"/>
    <w:rsid w:val="0086723D"/>
    <w:rsid w:val="008760B9"/>
    <w:rsid w:val="0088727E"/>
    <w:rsid w:val="0088760C"/>
    <w:rsid w:val="00893EB1"/>
    <w:rsid w:val="00894B8C"/>
    <w:rsid w:val="008A5120"/>
    <w:rsid w:val="008C3EBB"/>
    <w:rsid w:val="008D2990"/>
    <w:rsid w:val="008D4838"/>
    <w:rsid w:val="008E6402"/>
    <w:rsid w:val="008E69E8"/>
    <w:rsid w:val="008F5F80"/>
    <w:rsid w:val="00904A8F"/>
    <w:rsid w:val="009069EF"/>
    <w:rsid w:val="00916417"/>
    <w:rsid w:val="00940150"/>
    <w:rsid w:val="009405BC"/>
    <w:rsid w:val="00945979"/>
    <w:rsid w:val="00966E67"/>
    <w:rsid w:val="00972426"/>
    <w:rsid w:val="00977BCC"/>
    <w:rsid w:val="00982DCF"/>
    <w:rsid w:val="009B2DD9"/>
    <w:rsid w:val="009B2FB2"/>
    <w:rsid w:val="009B47AB"/>
    <w:rsid w:val="009C17E1"/>
    <w:rsid w:val="009D16B8"/>
    <w:rsid w:val="009E25E9"/>
    <w:rsid w:val="009E4BCA"/>
    <w:rsid w:val="009E4D99"/>
    <w:rsid w:val="00A02CEC"/>
    <w:rsid w:val="00A058A0"/>
    <w:rsid w:val="00A102F5"/>
    <w:rsid w:val="00A140C1"/>
    <w:rsid w:val="00A20A0C"/>
    <w:rsid w:val="00A35663"/>
    <w:rsid w:val="00A37964"/>
    <w:rsid w:val="00A37A4C"/>
    <w:rsid w:val="00A405D2"/>
    <w:rsid w:val="00A40BEE"/>
    <w:rsid w:val="00A61DAB"/>
    <w:rsid w:val="00A64154"/>
    <w:rsid w:val="00A81DE4"/>
    <w:rsid w:val="00A85DE4"/>
    <w:rsid w:val="00AA6D96"/>
    <w:rsid w:val="00AA7C8F"/>
    <w:rsid w:val="00AB1F62"/>
    <w:rsid w:val="00AB5F26"/>
    <w:rsid w:val="00AB6DFB"/>
    <w:rsid w:val="00AC2CC7"/>
    <w:rsid w:val="00AC4612"/>
    <w:rsid w:val="00AD33A5"/>
    <w:rsid w:val="00AD6FC1"/>
    <w:rsid w:val="00AE3D91"/>
    <w:rsid w:val="00AE41DE"/>
    <w:rsid w:val="00AF780C"/>
    <w:rsid w:val="00B02E13"/>
    <w:rsid w:val="00B07EF9"/>
    <w:rsid w:val="00B220FA"/>
    <w:rsid w:val="00B22947"/>
    <w:rsid w:val="00B36321"/>
    <w:rsid w:val="00B37736"/>
    <w:rsid w:val="00B41A49"/>
    <w:rsid w:val="00B5016F"/>
    <w:rsid w:val="00B61C46"/>
    <w:rsid w:val="00B858EC"/>
    <w:rsid w:val="00B90C0E"/>
    <w:rsid w:val="00B92245"/>
    <w:rsid w:val="00B96495"/>
    <w:rsid w:val="00BA4319"/>
    <w:rsid w:val="00BB4B46"/>
    <w:rsid w:val="00BC1672"/>
    <w:rsid w:val="00BD5F47"/>
    <w:rsid w:val="00BE51A8"/>
    <w:rsid w:val="00BF0B76"/>
    <w:rsid w:val="00BF2836"/>
    <w:rsid w:val="00BF55F0"/>
    <w:rsid w:val="00BF6B9D"/>
    <w:rsid w:val="00C05244"/>
    <w:rsid w:val="00C10188"/>
    <w:rsid w:val="00C16D3A"/>
    <w:rsid w:val="00C21E06"/>
    <w:rsid w:val="00C3008D"/>
    <w:rsid w:val="00C3289C"/>
    <w:rsid w:val="00C34FD9"/>
    <w:rsid w:val="00C5112F"/>
    <w:rsid w:val="00C633EC"/>
    <w:rsid w:val="00C643B5"/>
    <w:rsid w:val="00C91D0E"/>
    <w:rsid w:val="00CA77C2"/>
    <w:rsid w:val="00CC19B5"/>
    <w:rsid w:val="00CD2405"/>
    <w:rsid w:val="00CE09B9"/>
    <w:rsid w:val="00D0058E"/>
    <w:rsid w:val="00D06F5C"/>
    <w:rsid w:val="00D12978"/>
    <w:rsid w:val="00D12C6A"/>
    <w:rsid w:val="00D226CF"/>
    <w:rsid w:val="00D24740"/>
    <w:rsid w:val="00D35F63"/>
    <w:rsid w:val="00D41837"/>
    <w:rsid w:val="00D43F5B"/>
    <w:rsid w:val="00D5542D"/>
    <w:rsid w:val="00D56A4C"/>
    <w:rsid w:val="00D65DED"/>
    <w:rsid w:val="00D85484"/>
    <w:rsid w:val="00DA7376"/>
    <w:rsid w:val="00DB36BD"/>
    <w:rsid w:val="00DB4542"/>
    <w:rsid w:val="00DC0C18"/>
    <w:rsid w:val="00DC1E35"/>
    <w:rsid w:val="00DC5F44"/>
    <w:rsid w:val="00DD5A47"/>
    <w:rsid w:val="00DD6E42"/>
    <w:rsid w:val="00E1043E"/>
    <w:rsid w:val="00E17BCE"/>
    <w:rsid w:val="00E21AEE"/>
    <w:rsid w:val="00E360F6"/>
    <w:rsid w:val="00E4138E"/>
    <w:rsid w:val="00E53B4F"/>
    <w:rsid w:val="00E658A0"/>
    <w:rsid w:val="00E66F36"/>
    <w:rsid w:val="00E7674B"/>
    <w:rsid w:val="00E7785E"/>
    <w:rsid w:val="00E80361"/>
    <w:rsid w:val="00E83729"/>
    <w:rsid w:val="00E921BE"/>
    <w:rsid w:val="00E97C6B"/>
    <w:rsid w:val="00EC2A59"/>
    <w:rsid w:val="00EC613A"/>
    <w:rsid w:val="00ED3A56"/>
    <w:rsid w:val="00EE45A6"/>
    <w:rsid w:val="00EF58CB"/>
    <w:rsid w:val="00F024B8"/>
    <w:rsid w:val="00F03197"/>
    <w:rsid w:val="00F149AE"/>
    <w:rsid w:val="00F20AFB"/>
    <w:rsid w:val="00F307B9"/>
    <w:rsid w:val="00F3396A"/>
    <w:rsid w:val="00F33C9A"/>
    <w:rsid w:val="00F36519"/>
    <w:rsid w:val="00F377D7"/>
    <w:rsid w:val="00F44669"/>
    <w:rsid w:val="00F47C10"/>
    <w:rsid w:val="00F47C34"/>
    <w:rsid w:val="00F60FDD"/>
    <w:rsid w:val="00F70795"/>
    <w:rsid w:val="00F7543D"/>
    <w:rsid w:val="00F77DDF"/>
    <w:rsid w:val="00F80835"/>
    <w:rsid w:val="00F9371F"/>
    <w:rsid w:val="00F94B32"/>
    <w:rsid w:val="00FA0B91"/>
    <w:rsid w:val="00FA2529"/>
    <w:rsid w:val="00FB2059"/>
    <w:rsid w:val="00FB7F68"/>
    <w:rsid w:val="00FC1D70"/>
    <w:rsid w:val="00FC6F7E"/>
    <w:rsid w:val="00FE008A"/>
    <w:rsid w:val="00FE0934"/>
    <w:rsid w:val="00FE1BF8"/>
    <w:rsid w:val="00FE4E7C"/>
    <w:rsid w:val="00FF505F"/>
  </w:rsids>
  <m:mathPr>
    <m:mathFont m:val="Cambria Math"/>
    <m:brkBin m:val="before"/>
    <m:brkBinSub m:val="--"/>
    <m:smallFrac m:val="0"/>
    <m:dispDef/>
    <m:lMargin m:val="0"/>
    <m:rMargin m:val="0"/>
    <m:defJc m:val="centerGroup"/>
    <m:wrapIndent m:val="1440"/>
    <m:intLim m:val="subSup"/>
    <m:naryLim m:val="undOvr"/>
  </m:mathPr>
  <w:themeFontLang w:val="es-C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30B3252"/>
  <w14:defaultImageDpi w14:val="300"/>
  <w15:chartTrackingRefBased/>
  <w15:docId w15:val="{E234338E-76B6-4F9B-AF79-D957A17FDA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CL" w:eastAsia="ja-JP" w:bidi="ar-SA"/>
      </w:rPr>
    </w:rPrDefault>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jc w:val="center"/>
    </w:pPr>
    <w:rPr>
      <w:rFonts w:ascii="Calibri" w:eastAsia="Calibri" w:hAnsi="Calibri"/>
      <w:noProof/>
      <w:sz w:val="22"/>
      <w:szCs w:val="22"/>
      <w:lang w:val="es-ES_tradnl" w:eastAsia="es-ES"/>
    </w:rPr>
  </w:style>
  <w:style w:type="paragraph" w:styleId="Ttulo1">
    <w:name w:val="heading 1"/>
    <w:basedOn w:val="Normal"/>
    <w:next w:val="Normal"/>
    <w:link w:val="Ttulo1Car"/>
    <w:uiPriority w:val="2"/>
    <w:qFormat/>
    <w:rsid w:val="00590177"/>
    <w:pPr>
      <w:keepNext/>
      <w:keepLines/>
      <w:suppressAutoHyphens w:val="0"/>
      <w:spacing w:before="440" w:after="200"/>
      <w:contextualSpacing/>
      <w:jc w:val="left"/>
      <w:outlineLvl w:val="0"/>
    </w:pPr>
    <w:rPr>
      <w:rFonts w:ascii="Trebuchet MS" w:eastAsia="HGｺﾞｼｯｸM" w:hAnsi="Trebuchet MS"/>
      <w:b/>
      <w:bCs/>
      <w:noProof w:val="0"/>
      <w:color w:val="0061D4"/>
      <w:sz w:val="28"/>
      <w:szCs w:val="28"/>
      <w:lang w:val="es-ES" w:eastAsia="ja-JP"/>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Pr>
      <w:rFonts w:ascii="Wingdings" w:hAnsi="Wingdings" w:cs="StarSymbol"/>
      <w:sz w:val="18"/>
      <w:szCs w:val="18"/>
    </w:rPr>
  </w:style>
  <w:style w:type="character" w:customStyle="1" w:styleId="WW8Num1z1">
    <w:name w:val="WW8Num1z1"/>
    <w:rPr>
      <w:rFonts w:ascii="Wingdings 2" w:hAnsi="Wingdings 2" w:cs="StarSymbol"/>
      <w:sz w:val="18"/>
      <w:szCs w:val="18"/>
    </w:rPr>
  </w:style>
  <w:style w:type="character" w:customStyle="1" w:styleId="WW8Num1z2">
    <w:name w:val="WW8Num1z2"/>
    <w:rPr>
      <w:rFonts w:ascii="StarSymbol" w:hAnsi="StarSymbol" w:cs="StarSymbol"/>
      <w:sz w:val="18"/>
      <w:szCs w:val="18"/>
    </w:rPr>
  </w:style>
  <w:style w:type="character" w:customStyle="1" w:styleId="WW8Num2z0">
    <w:name w:val="WW8Num2z0"/>
    <w:rPr>
      <w:rFonts w:ascii="Wingdings" w:hAnsi="Wingdings" w:cs="StarSymbol"/>
      <w:sz w:val="18"/>
      <w:szCs w:val="18"/>
    </w:rPr>
  </w:style>
  <w:style w:type="character" w:customStyle="1" w:styleId="WW8Num2z1">
    <w:name w:val="WW8Num2z1"/>
    <w:rPr>
      <w:rFonts w:ascii="Wingdings 2" w:hAnsi="Wingdings 2" w:cs="StarSymbol"/>
      <w:sz w:val="18"/>
      <w:szCs w:val="18"/>
    </w:rPr>
  </w:style>
  <w:style w:type="character" w:customStyle="1" w:styleId="WW8Num2z2">
    <w:name w:val="WW8Num2z2"/>
    <w:rPr>
      <w:rFonts w:ascii="StarSymbol" w:hAnsi="StarSymbol" w:cs="StarSymbol"/>
      <w:sz w:val="18"/>
      <w:szCs w:val="18"/>
    </w:rPr>
  </w:style>
  <w:style w:type="character" w:customStyle="1" w:styleId="WW8Num3z0">
    <w:name w:val="WW8Num3z0"/>
    <w:rPr>
      <w:rFonts w:ascii="Wingdings" w:hAnsi="Wingdings" w:cs="StarSymbol"/>
      <w:sz w:val="18"/>
      <w:szCs w:val="18"/>
    </w:rPr>
  </w:style>
  <w:style w:type="character" w:customStyle="1" w:styleId="WW8Num3z1">
    <w:name w:val="WW8Num3z1"/>
    <w:rPr>
      <w:rFonts w:ascii="Wingdings 2" w:hAnsi="Wingdings 2" w:cs="StarSymbol"/>
      <w:sz w:val="18"/>
      <w:szCs w:val="18"/>
    </w:rPr>
  </w:style>
  <w:style w:type="character" w:customStyle="1" w:styleId="WW8Num3z2">
    <w:name w:val="WW8Num3z2"/>
    <w:rPr>
      <w:rFonts w:ascii="StarSymbol" w:hAnsi="StarSymbol" w:cs="StarSymbol"/>
      <w:sz w:val="18"/>
      <w:szCs w:val="18"/>
    </w:rPr>
  </w:style>
  <w:style w:type="character" w:customStyle="1" w:styleId="WW8Num4z0">
    <w:name w:val="WW8Num4z0"/>
    <w:rPr>
      <w:rFonts w:ascii="Courier New" w:hAnsi="Courier New" w:cs="Courier New"/>
    </w:rPr>
  </w:style>
  <w:style w:type="character" w:customStyle="1" w:styleId="WW8Num4z2">
    <w:name w:val="WW8Num4z2"/>
    <w:rPr>
      <w:rFonts w:ascii="Wingdings" w:hAnsi="Wingdings"/>
    </w:rPr>
  </w:style>
  <w:style w:type="character" w:customStyle="1" w:styleId="WW8Num4z3">
    <w:name w:val="WW8Num4z3"/>
    <w:rPr>
      <w:rFonts w:ascii="Symbol" w:hAnsi="Symbol"/>
    </w:rPr>
  </w:style>
  <w:style w:type="character" w:customStyle="1" w:styleId="WW8Num5z0">
    <w:name w:val="WW8Num5z0"/>
    <w:rPr>
      <w:rFonts w:ascii="Courier New" w:hAnsi="Courier New" w:cs="Courier New"/>
    </w:rPr>
  </w:style>
  <w:style w:type="character" w:customStyle="1" w:styleId="WW8Num5z2">
    <w:name w:val="WW8Num5z2"/>
    <w:rPr>
      <w:rFonts w:ascii="Wingdings" w:hAnsi="Wingdings"/>
    </w:rPr>
  </w:style>
  <w:style w:type="character" w:customStyle="1" w:styleId="WW8Num5z3">
    <w:name w:val="WW8Num5z3"/>
    <w:rPr>
      <w:rFonts w:ascii="Symbol" w:hAnsi="Symbol"/>
    </w:rPr>
  </w:style>
  <w:style w:type="character" w:customStyle="1" w:styleId="WW8Num6z0">
    <w:name w:val="WW8Num6z0"/>
    <w:rPr>
      <w:rFonts w:ascii="Courier New" w:hAnsi="Courier New" w:cs="Courier New"/>
    </w:rPr>
  </w:style>
  <w:style w:type="character" w:customStyle="1" w:styleId="WW8Num6z2">
    <w:name w:val="WW8Num6z2"/>
    <w:rPr>
      <w:rFonts w:ascii="Wingdings" w:hAnsi="Wingdings"/>
    </w:rPr>
  </w:style>
  <w:style w:type="character" w:customStyle="1" w:styleId="WW8Num6z3">
    <w:name w:val="WW8Num6z3"/>
    <w:rPr>
      <w:rFonts w:ascii="Symbol" w:hAnsi="Symbol"/>
    </w:rPr>
  </w:style>
  <w:style w:type="character" w:customStyle="1" w:styleId="WW8Num7z0">
    <w:name w:val="WW8Num7z0"/>
    <w:rPr>
      <w:rFonts w:ascii="Symbol" w:hAnsi="Symbol"/>
    </w:rPr>
  </w:style>
  <w:style w:type="character" w:customStyle="1" w:styleId="WW8Num7z1">
    <w:name w:val="WW8Num7z1"/>
    <w:rPr>
      <w:rFonts w:ascii="Courier New" w:hAnsi="Courier New" w:cs="Courier New"/>
    </w:rPr>
  </w:style>
  <w:style w:type="character" w:customStyle="1" w:styleId="WW8Num7z2">
    <w:name w:val="WW8Num7z2"/>
    <w:rPr>
      <w:rFonts w:ascii="Wingdings" w:hAnsi="Wingdings"/>
    </w:rPr>
  </w:style>
  <w:style w:type="character" w:customStyle="1" w:styleId="WW8Num8z0">
    <w:name w:val="WW8Num8z0"/>
    <w:rPr>
      <w:rFonts w:ascii="Courier New" w:hAnsi="Courier New" w:cs="Courier New"/>
    </w:rPr>
  </w:style>
  <w:style w:type="character" w:customStyle="1" w:styleId="WW8Num9z0">
    <w:name w:val="WW8Num9z0"/>
    <w:rPr>
      <w:rFonts w:ascii="Symbol" w:hAnsi="Symbol"/>
    </w:rPr>
  </w:style>
  <w:style w:type="character" w:customStyle="1" w:styleId="WW8Num9z1">
    <w:name w:val="WW8Num9z1"/>
    <w:rPr>
      <w:rFonts w:ascii="Courier New" w:hAnsi="Courier New" w:cs="Courier New"/>
    </w:rPr>
  </w:style>
  <w:style w:type="character" w:customStyle="1" w:styleId="WW8Num9z2">
    <w:name w:val="WW8Num9z2"/>
    <w:rPr>
      <w:rFonts w:ascii="Wingdings" w:hAnsi="Wingdings"/>
    </w:rPr>
  </w:style>
  <w:style w:type="character" w:customStyle="1" w:styleId="WW8Num11z0">
    <w:name w:val="WW8Num11z0"/>
    <w:rPr>
      <w:rFonts w:ascii="Symbol" w:hAnsi="Symbol"/>
      <w:sz w:val="20"/>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4z0">
    <w:name w:val="WW8Num14z0"/>
    <w:rPr>
      <w:rFonts w:ascii="Symbol" w:hAnsi="Symbol"/>
    </w:rPr>
  </w:style>
  <w:style w:type="character" w:customStyle="1" w:styleId="WW8Num14z1">
    <w:name w:val="WW8Num14z1"/>
    <w:rPr>
      <w:rFonts w:ascii="Courier New" w:hAnsi="Courier New" w:cs="Courier New"/>
    </w:rPr>
  </w:style>
  <w:style w:type="character" w:customStyle="1" w:styleId="WW8Num14z2">
    <w:name w:val="WW8Num14z2"/>
    <w:rPr>
      <w:rFonts w:ascii="Wingdings" w:hAnsi="Wingdings"/>
    </w:rPr>
  </w:style>
  <w:style w:type="character" w:customStyle="1" w:styleId="WW8Num17z0">
    <w:name w:val="WW8Num17z0"/>
    <w:rPr>
      <w:b/>
    </w:rPr>
  </w:style>
  <w:style w:type="character" w:customStyle="1" w:styleId="WW8Num18z0">
    <w:name w:val="WW8Num18z0"/>
    <w:rPr>
      <w:rFonts w:ascii="Symbol" w:hAnsi="Symbol"/>
    </w:rPr>
  </w:style>
  <w:style w:type="character" w:customStyle="1" w:styleId="WW8Num18z1">
    <w:name w:val="WW8Num18z1"/>
    <w:rPr>
      <w:rFonts w:ascii="Courier New" w:hAnsi="Courier New" w:cs="Courier New"/>
    </w:rPr>
  </w:style>
  <w:style w:type="character" w:customStyle="1" w:styleId="WW8Num18z2">
    <w:name w:val="WW8Num18z2"/>
    <w:rPr>
      <w:rFonts w:ascii="Wingdings" w:hAnsi="Wingdings"/>
    </w:rPr>
  </w:style>
  <w:style w:type="character" w:customStyle="1" w:styleId="WW8Num20z0">
    <w:name w:val="WW8Num20z0"/>
    <w:rPr>
      <w:rFonts w:ascii="Symbol" w:hAnsi="Symbol"/>
    </w:rPr>
  </w:style>
  <w:style w:type="character" w:customStyle="1" w:styleId="WW8Num20z1">
    <w:name w:val="WW8Num20z1"/>
    <w:rPr>
      <w:rFonts w:ascii="Courier New" w:hAnsi="Courier New" w:cs="Courier New"/>
    </w:rPr>
  </w:style>
  <w:style w:type="character" w:customStyle="1" w:styleId="WW8Num20z2">
    <w:name w:val="WW8Num20z2"/>
    <w:rPr>
      <w:rFonts w:ascii="Wingdings" w:hAnsi="Wingdings"/>
    </w:rPr>
  </w:style>
  <w:style w:type="character" w:customStyle="1" w:styleId="WW8Num21z0">
    <w:name w:val="WW8Num21z0"/>
    <w:rPr>
      <w:rFonts w:ascii="Courier New" w:hAnsi="Courier New" w:cs="Courier New"/>
    </w:rPr>
  </w:style>
  <w:style w:type="character" w:customStyle="1" w:styleId="WW8Num21z2">
    <w:name w:val="WW8Num21z2"/>
    <w:rPr>
      <w:rFonts w:ascii="Wingdings" w:hAnsi="Wingdings"/>
    </w:rPr>
  </w:style>
  <w:style w:type="character" w:customStyle="1" w:styleId="WW8Num21z3">
    <w:name w:val="WW8Num21z3"/>
    <w:rPr>
      <w:rFonts w:ascii="Symbol" w:hAnsi="Symbol"/>
    </w:rPr>
  </w:style>
  <w:style w:type="character" w:customStyle="1" w:styleId="WW8Num22z0">
    <w:name w:val="WW8Num22z0"/>
    <w:rPr>
      <w:rFonts w:ascii="Courier New" w:hAnsi="Courier New" w:cs="Courier New"/>
    </w:rPr>
  </w:style>
  <w:style w:type="character" w:customStyle="1" w:styleId="WW8Num22z2">
    <w:name w:val="WW8Num22z2"/>
    <w:rPr>
      <w:rFonts w:ascii="Wingdings" w:hAnsi="Wingdings"/>
    </w:rPr>
  </w:style>
  <w:style w:type="character" w:customStyle="1" w:styleId="WW8Num22z3">
    <w:name w:val="WW8Num22z3"/>
    <w:rPr>
      <w:rFonts w:ascii="Symbol" w:hAnsi="Symbol"/>
    </w:rPr>
  </w:style>
  <w:style w:type="character" w:customStyle="1" w:styleId="WW8Num23z0">
    <w:name w:val="WW8Num23z0"/>
    <w:rPr>
      <w:rFonts w:ascii="Courier New" w:hAnsi="Courier New" w:cs="Courier New"/>
    </w:rPr>
  </w:style>
  <w:style w:type="character" w:customStyle="1" w:styleId="WW8Num23z2">
    <w:name w:val="WW8Num23z2"/>
    <w:rPr>
      <w:rFonts w:ascii="Wingdings" w:hAnsi="Wingdings"/>
    </w:rPr>
  </w:style>
  <w:style w:type="character" w:customStyle="1" w:styleId="WW8Num23z3">
    <w:name w:val="WW8Num23z3"/>
    <w:rPr>
      <w:rFonts w:ascii="Symbol" w:hAnsi="Symbol"/>
    </w:rPr>
  </w:style>
  <w:style w:type="character" w:customStyle="1" w:styleId="WW8Num28z0">
    <w:name w:val="WW8Num28z0"/>
    <w:rPr>
      <w:rFonts w:ascii="Symbol" w:hAnsi="Symbol"/>
    </w:rPr>
  </w:style>
  <w:style w:type="character" w:customStyle="1" w:styleId="WW8Num28z1">
    <w:name w:val="WW8Num28z1"/>
    <w:rPr>
      <w:rFonts w:ascii="Courier New" w:hAnsi="Courier New" w:cs="Courier New"/>
    </w:rPr>
  </w:style>
  <w:style w:type="character" w:customStyle="1" w:styleId="WW8Num28z2">
    <w:name w:val="WW8Num28z2"/>
    <w:rPr>
      <w:rFonts w:ascii="Wingdings" w:hAnsi="Wingdings"/>
    </w:rPr>
  </w:style>
  <w:style w:type="character" w:customStyle="1" w:styleId="WW8Num30z0">
    <w:name w:val="WW8Num30z0"/>
    <w:rPr>
      <w:rFonts w:ascii="Symbol" w:hAnsi="Symbol"/>
    </w:rPr>
  </w:style>
  <w:style w:type="character" w:customStyle="1" w:styleId="WW8Num30z1">
    <w:name w:val="WW8Num30z1"/>
    <w:rPr>
      <w:rFonts w:ascii="Courier New" w:hAnsi="Courier New" w:cs="Courier New"/>
    </w:rPr>
  </w:style>
  <w:style w:type="character" w:customStyle="1" w:styleId="WW8Num30z2">
    <w:name w:val="WW8Num30z2"/>
    <w:rPr>
      <w:rFonts w:ascii="Wingdings" w:hAnsi="Wingdings"/>
    </w:rPr>
  </w:style>
  <w:style w:type="character" w:customStyle="1" w:styleId="WW8Num31z0">
    <w:name w:val="WW8Num31z0"/>
    <w:rPr>
      <w:rFonts w:ascii="Courier New" w:hAnsi="Courier New" w:cs="Courier New"/>
    </w:rPr>
  </w:style>
  <w:style w:type="character" w:customStyle="1" w:styleId="WW8Num31z2">
    <w:name w:val="WW8Num31z2"/>
    <w:rPr>
      <w:rFonts w:ascii="Wingdings" w:hAnsi="Wingdings"/>
    </w:rPr>
  </w:style>
  <w:style w:type="character" w:customStyle="1" w:styleId="WW8Num31z3">
    <w:name w:val="WW8Num31z3"/>
    <w:rPr>
      <w:rFonts w:ascii="Symbol" w:hAnsi="Symbol"/>
    </w:rPr>
  </w:style>
  <w:style w:type="character" w:customStyle="1" w:styleId="WW8Num32z0">
    <w:name w:val="WW8Num32z0"/>
    <w:rPr>
      <w:rFonts w:ascii="Symbol" w:hAnsi="Symbol"/>
      <w:sz w:val="20"/>
    </w:rPr>
  </w:style>
  <w:style w:type="character" w:customStyle="1" w:styleId="WW8Num32z1">
    <w:name w:val="WW8Num32z1"/>
    <w:rPr>
      <w:rFonts w:ascii="Courier New" w:hAnsi="Courier New"/>
      <w:sz w:val="20"/>
    </w:rPr>
  </w:style>
  <w:style w:type="character" w:customStyle="1" w:styleId="WW8Num32z2">
    <w:name w:val="WW8Num32z2"/>
    <w:rPr>
      <w:rFonts w:ascii="Wingdings" w:hAnsi="Wingdings"/>
      <w:sz w:val="20"/>
    </w:rPr>
  </w:style>
  <w:style w:type="character" w:customStyle="1" w:styleId="WW8Num33z0">
    <w:name w:val="WW8Num33z0"/>
    <w:rPr>
      <w:rFonts w:ascii="Symbol" w:hAnsi="Symbol"/>
    </w:rPr>
  </w:style>
  <w:style w:type="character" w:customStyle="1" w:styleId="WW8Num33z1">
    <w:name w:val="WW8Num33z1"/>
    <w:rPr>
      <w:rFonts w:ascii="Courier New" w:hAnsi="Courier New" w:cs="Courier New"/>
    </w:rPr>
  </w:style>
  <w:style w:type="character" w:customStyle="1" w:styleId="WW8Num33z2">
    <w:name w:val="WW8Num33z2"/>
    <w:rPr>
      <w:rFonts w:ascii="Wingdings" w:hAnsi="Wingdings"/>
    </w:rPr>
  </w:style>
  <w:style w:type="character" w:customStyle="1" w:styleId="WW8Num34z0">
    <w:name w:val="WW8Num34z0"/>
    <w:rPr>
      <w:rFonts w:ascii="Symbol" w:hAnsi="Symbol"/>
    </w:rPr>
  </w:style>
  <w:style w:type="character" w:customStyle="1" w:styleId="WW8Num34z1">
    <w:name w:val="WW8Num34z1"/>
    <w:rPr>
      <w:rFonts w:ascii="Courier New" w:hAnsi="Courier New" w:cs="Courier New"/>
    </w:rPr>
  </w:style>
  <w:style w:type="character" w:customStyle="1" w:styleId="WW8Num34z2">
    <w:name w:val="WW8Num34z2"/>
    <w:rPr>
      <w:rFonts w:ascii="Wingdings" w:hAnsi="Wingdings"/>
    </w:rPr>
  </w:style>
  <w:style w:type="character" w:customStyle="1" w:styleId="WW8Num35z0">
    <w:name w:val="WW8Num35z0"/>
    <w:rPr>
      <w:rFonts w:ascii="Symbol" w:hAnsi="Symbol"/>
    </w:rPr>
  </w:style>
  <w:style w:type="character" w:customStyle="1" w:styleId="WW8Num35z1">
    <w:name w:val="WW8Num35z1"/>
    <w:rPr>
      <w:rFonts w:ascii="Courier New" w:hAnsi="Courier New" w:cs="Courier New"/>
    </w:rPr>
  </w:style>
  <w:style w:type="character" w:customStyle="1" w:styleId="WW8Num35z2">
    <w:name w:val="WW8Num35z2"/>
    <w:rPr>
      <w:rFonts w:ascii="Wingdings" w:hAnsi="Wingdings"/>
    </w:rPr>
  </w:style>
  <w:style w:type="character" w:customStyle="1" w:styleId="WW8Num37z0">
    <w:name w:val="WW8Num37z0"/>
    <w:rPr>
      <w:rFonts w:ascii="Courier New" w:hAnsi="Courier New" w:cs="Courier New"/>
    </w:rPr>
  </w:style>
  <w:style w:type="character" w:customStyle="1" w:styleId="WW8Num37z2">
    <w:name w:val="WW8Num37z2"/>
    <w:rPr>
      <w:rFonts w:ascii="Wingdings" w:hAnsi="Wingdings"/>
    </w:rPr>
  </w:style>
  <w:style w:type="character" w:customStyle="1" w:styleId="WW8Num37z3">
    <w:name w:val="WW8Num37z3"/>
    <w:rPr>
      <w:rFonts w:ascii="Symbol" w:hAnsi="Symbol"/>
    </w:rPr>
  </w:style>
  <w:style w:type="character" w:customStyle="1" w:styleId="Fuentedeprrafopredeter1">
    <w:name w:val="Fuente de párrafo predeter.1"/>
  </w:style>
  <w:style w:type="character" w:styleId="Hipervnculo">
    <w:name w:val="Hyperlink"/>
    <w:semiHidden/>
    <w:rPr>
      <w:strike w:val="0"/>
      <w:dstrike w:val="0"/>
      <w:color w:val="002BB8"/>
      <w:u w:val="none"/>
    </w:rPr>
  </w:style>
  <w:style w:type="character" w:styleId="Nmerodepgina">
    <w:name w:val="page number"/>
    <w:basedOn w:val="Fuentedeprrafopredeter1"/>
    <w:semiHidden/>
  </w:style>
  <w:style w:type="character" w:customStyle="1" w:styleId="CarCar1">
    <w:name w:val="Car Car1"/>
    <w:rPr>
      <w:rFonts w:ascii="Tahoma" w:eastAsia="Calibri" w:hAnsi="Tahoma" w:cs="Tahoma"/>
      <w:sz w:val="16"/>
      <w:szCs w:val="16"/>
      <w:lang w:val="es-AR"/>
    </w:rPr>
  </w:style>
  <w:style w:type="character" w:customStyle="1" w:styleId="SinespaciadoCar">
    <w:name w:val="Sin espaciado Car"/>
    <w:rPr>
      <w:rFonts w:ascii="Calibri" w:hAnsi="Calibri"/>
      <w:sz w:val="22"/>
      <w:szCs w:val="22"/>
      <w:lang w:val="es-ES" w:eastAsia="ar-SA" w:bidi="ar-SA"/>
    </w:rPr>
  </w:style>
  <w:style w:type="character" w:styleId="Textoennegrita">
    <w:name w:val="Strong"/>
    <w:uiPriority w:val="3"/>
    <w:qFormat/>
    <w:rPr>
      <w:b/>
      <w:bCs/>
    </w:rPr>
  </w:style>
  <w:style w:type="character" w:customStyle="1" w:styleId="CarCar">
    <w:name w:val="Car Car"/>
    <w:rPr>
      <w:rFonts w:ascii="Courier New" w:hAnsi="Courier New" w:cs="Courier New"/>
    </w:rPr>
  </w:style>
  <w:style w:type="character" w:customStyle="1" w:styleId="NumberingSymbols">
    <w:name w:val="Numbering Symbols"/>
  </w:style>
  <w:style w:type="character" w:customStyle="1" w:styleId="RTFNum21">
    <w:name w:val="RTF_Num 2 1"/>
  </w:style>
  <w:style w:type="character" w:customStyle="1" w:styleId="RTFNum22">
    <w:name w:val="RTF_Num 2 2"/>
  </w:style>
  <w:style w:type="character" w:customStyle="1" w:styleId="RTFNum23">
    <w:name w:val="RTF_Num 2 3"/>
  </w:style>
  <w:style w:type="character" w:customStyle="1" w:styleId="RTFNum24">
    <w:name w:val="RTF_Num 2 4"/>
  </w:style>
  <w:style w:type="character" w:customStyle="1" w:styleId="RTFNum25">
    <w:name w:val="RTF_Num 2 5"/>
  </w:style>
  <w:style w:type="character" w:customStyle="1" w:styleId="RTFNum26">
    <w:name w:val="RTF_Num 2 6"/>
  </w:style>
  <w:style w:type="character" w:customStyle="1" w:styleId="RTFNum27">
    <w:name w:val="RTF_Num 2 7"/>
  </w:style>
  <w:style w:type="character" w:customStyle="1" w:styleId="RTFNum28">
    <w:name w:val="RTF_Num 2 8"/>
  </w:style>
  <w:style w:type="character" w:customStyle="1" w:styleId="RTFNum29">
    <w:name w:val="RTF_Num 2 9"/>
  </w:style>
  <w:style w:type="paragraph" w:customStyle="1" w:styleId="Heading">
    <w:name w:val="Heading"/>
    <w:basedOn w:val="Normal"/>
    <w:next w:val="Textoindependiente"/>
    <w:pPr>
      <w:keepNext/>
      <w:spacing w:before="240" w:after="120"/>
    </w:pPr>
    <w:rPr>
      <w:rFonts w:ascii="Nimbus Sans L" w:eastAsia="DejaVu Sans" w:hAnsi="Nimbus Sans L" w:cs="DejaVu Sans"/>
      <w:sz w:val="28"/>
      <w:szCs w:val="28"/>
    </w:rPr>
  </w:style>
  <w:style w:type="paragraph" w:styleId="Textoindependiente">
    <w:name w:val="Body Text"/>
    <w:basedOn w:val="Normal"/>
    <w:semiHidden/>
    <w:pPr>
      <w:spacing w:after="120"/>
    </w:pPr>
  </w:style>
  <w:style w:type="paragraph" w:styleId="Lista">
    <w:name w:val="List"/>
    <w:basedOn w:val="Textoindependiente"/>
    <w:semiHidden/>
  </w:style>
  <w:style w:type="paragraph" w:customStyle="1" w:styleId="Descripcin1">
    <w:name w:val="Descripción1"/>
    <w:basedOn w:val="Normal"/>
    <w:pPr>
      <w:suppressLineNumbers/>
      <w:spacing w:before="120" w:after="120"/>
    </w:pPr>
    <w:rPr>
      <w:i/>
      <w:iCs/>
      <w:sz w:val="24"/>
      <w:szCs w:val="24"/>
    </w:rPr>
  </w:style>
  <w:style w:type="paragraph" w:customStyle="1" w:styleId="Index">
    <w:name w:val="Index"/>
    <w:basedOn w:val="Normal"/>
    <w:pPr>
      <w:suppressLineNumbers/>
    </w:pPr>
  </w:style>
  <w:style w:type="paragraph" w:styleId="TDC1">
    <w:name w:val="toc 1"/>
    <w:basedOn w:val="Normal"/>
    <w:next w:val="Normal"/>
    <w:semiHidden/>
    <w:pPr>
      <w:spacing w:before="120" w:after="120"/>
      <w:jc w:val="left"/>
    </w:pPr>
    <w:rPr>
      <w:rFonts w:ascii="Times New Roman" w:hAnsi="Times New Roman"/>
      <w:b/>
      <w:bCs/>
      <w:caps/>
      <w:sz w:val="20"/>
      <w:szCs w:val="20"/>
    </w:rPr>
  </w:style>
  <w:style w:type="paragraph" w:styleId="Piedepgina">
    <w:name w:val="footer"/>
    <w:basedOn w:val="Normal"/>
    <w:semiHidden/>
    <w:pPr>
      <w:tabs>
        <w:tab w:val="center" w:pos="4252"/>
        <w:tab w:val="right" w:pos="8504"/>
      </w:tabs>
    </w:pPr>
  </w:style>
  <w:style w:type="paragraph" w:styleId="ndice2">
    <w:name w:val="index 2"/>
    <w:basedOn w:val="Normal"/>
    <w:next w:val="Normal"/>
    <w:semiHidden/>
    <w:pPr>
      <w:ind w:left="440" w:hanging="220"/>
      <w:jc w:val="left"/>
    </w:pPr>
    <w:rPr>
      <w:rFonts w:ascii="Times New Roman" w:hAnsi="Times New Roman"/>
      <w:sz w:val="20"/>
      <w:szCs w:val="20"/>
    </w:rPr>
  </w:style>
  <w:style w:type="paragraph" w:styleId="ndice1">
    <w:name w:val="index 1"/>
    <w:basedOn w:val="Normal"/>
    <w:next w:val="Normal"/>
    <w:semiHidden/>
    <w:pPr>
      <w:ind w:left="220" w:hanging="220"/>
      <w:jc w:val="left"/>
    </w:pPr>
    <w:rPr>
      <w:rFonts w:ascii="Times New Roman" w:hAnsi="Times New Roman"/>
      <w:sz w:val="20"/>
      <w:szCs w:val="20"/>
    </w:rPr>
  </w:style>
  <w:style w:type="paragraph" w:styleId="ndice3">
    <w:name w:val="index 3"/>
    <w:basedOn w:val="Normal"/>
    <w:next w:val="Normal"/>
    <w:semiHidden/>
    <w:pPr>
      <w:ind w:left="660" w:hanging="220"/>
      <w:jc w:val="left"/>
    </w:pPr>
    <w:rPr>
      <w:rFonts w:ascii="Times New Roman" w:hAnsi="Times New Roman"/>
      <w:sz w:val="20"/>
      <w:szCs w:val="20"/>
    </w:rPr>
  </w:style>
  <w:style w:type="paragraph" w:customStyle="1" w:styleId="ndice41">
    <w:name w:val="Índice 41"/>
    <w:basedOn w:val="Normal"/>
    <w:next w:val="Normal"/>
    <w:pPr>
      <w:ind w:left="880" w:hanging="220"/>
      <w:jc w:val="left"/>
    </w:pPr>
    <w:rPr>
      <w:rFonts w:ascii="Times New Roman" w:hAnsi="Times New Roman"/>
      <w:sz w:val="20"/>
      <w:szCs w:val="20"/>
    </w:rPr>
  </w:style>
  <w:style w:type="paragraph" w:customStyle="1" w:styleId="ndice51">
    <w:name w:val="Índice 51"/>
    <w:basedOn w:val="Normal"/>
    <w:next w:val="Normal"/>
    <w:pPr>
      <w:ind w:left="1100" w:hanging="220"/>
      <w:jc w:val="left"/>
    </w:pPr>
    <w:rPr>
      <w:rFonts w:ascii="Times New Roman" w:hAnsi="Times New Roman"/>
      <w:sz w:val="20"/>
      <w:szCs w:val="20"/>
    </w:rPr>
  </w:style>
  <w:style w:type="paragraph" w:customStyle="1" w:styleId="ndice61">
    <w:name w:val="Índice 61"/>
    <w:basedOn w:val="Normal"/>
    <w:next w:val="Normal"/>
    <w:pPr>
      <w:ind w:left="1320" w:hanging="220"/>
      <w:jc w:val="left"/>
    </w:pPr>
    <w:rPr>
      <w:rFonts w:ascii="Times New Roman" w:hAnsi="Times New Roman"/>
      <w:sz w:val="20"/>
      <w:szCs w:val="20"/>
    </w:rPr>
  </w:style>
  <w:style w:type="paragraph" w:customStyle="1" w:styleId="ndice71">
    <w:name w:val="Índice 71"/>
    <w:basedOn w:val="Normal"/>
    <w:next w:val="Normal"/>
    <w:pPr>
      <w:ind w:left="1540" w:hanging="220"/>
      <w:jc w:val="left"/>
    </w:pPr>
    <w:rPr>
      <w:rFonts w:ascii="Times New Roman" w:hAnsi="Times New Roman"/>
      <w:sz w:val="20"/>
      <w:szCs w:val="20"/>
    </w:rPr>
  </w:style>
  <w:style w:type="paragraph" w:customStyle="1" w:styleId="ndice81">
    <w:name w:val="Índice 81"/>
    <w:basedOn w:val="Normal"/>
    <w:next w:val="Normal"/>
    <w:pPr>
      <w:ind w:left="1760" w:hanging="220"/>
      <w:jc w:val="left"/>
    </w:pPr>
    <w:rPr>
      <w:rFonts w:ascii="Times New Roman" w:hAnsi="Times New Roman"/>
      <w:sz w:val="20"/>
      <w:szCs w:val="20"/>
    </w:rPr>
  </w:style>
  <w:style w:type="paragraph" w:customStyle="1" w:styleId="ndice91">
    <w:name w:val="Índice 91"/>
    <w:basedOn w:val="Normal"/>
    <w:next w:val="Normal"/>
    <w:pPr>
      <w:ind w:left="1980" w:hanging="220"/>
      <w:jc w:val="left"/>
    </w:pPr>
    <w:rPr>
      <w:rFonts w:ascii="Times New Roman" w:hAnsi="Times New Roman"/>
      <w:sz w:val="20"/>
      <w:szCs w:val="20"/>
    </w:rPr>
  </w:style>
  <w:style w:type="paragraph" w:styleId="Ttulodendice">
    <w:name w:val="index heading"/>
    <w:basedOn w:val="Normal"/>
    <w:next w:val="ndice1"/>
    <w:semiHidden/>
    <w:pPr>
      <w:spacing w:before="120" w:after="120"/>
      <w:jc w:val="left"/>
    </w:pPr>
    <w:rPr>
      <w:rFonts w:ascii="Times New Roman" w:hAnsi="Times New Roman"/>
      <w:b/>
      <w:bCs/>
      <w:i/>
      <w:iCs/>
      <w:sz w:val="20"/>
      <w:szCs w:val="20"/>
    </w:rPr>
  </w:style>
  <w:style w:type="paragraph" w:styleId="NormalWeb">
    <w:name w:val="Normal (Web)"/>
    <w:basedOn w:val="Normal"/>
    <w:uiPriority w:val="99"/>
    <w:pPr>
      <w:spacing w:before="280" w:after="280"/>
      <w:jc w:val="left"/>
    </w:pPr>
    <w:rPr>
      <w:rFonts w:ascii="Times New Roman" w:eastAsia="Times New Roman" w:hAnsi="Times New Roman"/>
      <w:sz w:val="24"/>
      <w:szCs w:val="24"/>
    </w:rPr>
  </w:style>
  <w:style w:type="paragraph" w:customStyle="1" w:styleId="Listavistosa-nfasis11">
    <w:name w:val="Lista vistosa - Énfasis 11"/>
    <w:basedOn w:val="Normal"/>
    <w:qFormat/>
    <w:pPr>
      <w:ind w:left="708"/>
    </w:pPr>
  </w:style>
  <w:style w:type="paragraph" w:styleId="Textodeglobo">
    <w:name w:val="Balloon Text"/>
    <w:basedOn w:val="Normal"/>
    <w:rPr>
      <w:rFonts w:ascii="Tahoma" w:hAnsi="Tahoma" w:cs="Tahoma"/>
      <w:sz w:val="16"/>
      <w:szCs w:val="16"/>
    </w:rPr>
  </w:style>
  <w:style w:type="paragraph" w:customStyle="1" w:styleId="Cuadrculamedia21">
    <w:name w:val="Cuadrícula media 21"/>
    <w:qFormat/>
    <w:pPr>
      <w:suppressAutoHyphens/>
    </w:pPr>
    <w:rPr>
      <w:rFonts w:ascii="Calibri" w:eastAsia="Arial" w:hAnsi="Calibri"/>
      <w:noProof/>
      <w:sz w:val="22"/>
      <w:szCs w:val="22"/>
      <w:lang w:val="es-ES_tradnl" w:eastAsia="es-ES"/>
    </w:rPr>
  </w:style>
  <w:style w:type="paragraph" w:styleId="HTMLconformatoprevio">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val="es-ES"/>
    </w:rPr>
  </w:style>
  <w:style w:type="paragraph" w:styleId="TDC2">
    <w:name w:val="toc 2"/>
    <w:basedOn w:val="Normal"/>
    <w:next w:val="Normal"/>
    <w:semiHidden/>
    <w:pPr>
      <w:ind w:left="220"/>
      <w:jc w:val="left"/>
    </w:pPr>
    <w:rPr>
      <w:rFonts w:ascii="Times New Roman" w:hAnsi="Times New Roman"/>
      <w:smallCaps/>
      <w:sz w:val="20"/>
      <w:szCs w:val="20"/>
    </w:rPr>
  </w:style>
  <w:style w:type="paragraph" w:styleId="TDC3">
    <w:name w:val="toc 3"/>
    <w:basedOn w:val="Normal"/>
    <w:next w:val="Normal"/>
    <w:semiHidden/>
    <w:pPr>
      <w:ind w:left="440"/>
      <w:jc w:val="left"/>
    </w:pPr>
    <w:rPr>
      <w:rFonts w:ascii="Times New Roman" w:hAnsi="Times New Roman"/>
      <w:i/>
      <w:iCs/>
      <w:sz w:val="20"/>
      <w:szCs w:val="20"/>
    </w:rPr>
  </w:style>
  <w:style w:type="paragraph" w:styleId="TDC4">
    <w:name w:val="toc 4"/>
    <w:basedOn w:val="Normal"/>
    <w:next w:val="Normal"/>
    <w:semiHidden/>
    <w:pPr>
      <w:ind w:left="660"/>
      <w:jc w:val="left"/>
    </w:pPr>
    <w:rPr>
      <w:rFonts w:ascii="Times New Roman" w:hAnsi="Times New Roman"/>
      <w:sz w:val="18"/>
      <w:szCs w:val="18"/>
    </w:rPr>
  </w:style>
  <w:style w:type="paragraph" w:styleId="TDC5">
    <w:name w:val="toc 5"/>
    <w:basedOn w:val="Normal"/>
    <w:next w:val="Normal"/>
    <w:semiHidden/>
    <w:pPr>
      <w:ind w:left="880"/>
      <w:jc w:val="left"/>
    </w:pPr>
    <w:rPr>
      <w:rFonts w:ascii="Times New Roman" w:hAnsi="Times New Roman"/>
      <w:sz w:val="18"/>
      <w:szCs w:val="18"/>
    </w:rPr>
  </w:style>
  <w:style w:type="paragraph" w:styleId="TDC6">
    <w:name w:val="toc 6"/>
    <w:basedOn w:val="Normal"/>
    <w:next w:val="Normal"/>
    <w:semiHidden/>
    <w:pPr>
      <w:ind w:left="1100"/>
      <w:jc w:val="left"/>
    </w:pPr>
    <w:rPr>
      <w:rFonts w:ascii="Times New Roman" w:hAnsi="Times New Roman"/>
      <w:sz w:val="18"/>
      <w:szCs w:val="18"/>
    </w:rPr>
  </w:style>
  <w:style w:type="paragraph" w:styleId="TDC7">
    <w:name w:val="toc 7"/>
    <w:basedOn w:val="Normal"/>
    <w:next w:val="Normal"/>
    <w:semiHidden/>
    <w:pPr>
      <w:ind w:left="1320"/>
      <w:jc w:val="left"/>
    </w:pPr>
    <w:rPr>
      <w:rFonts w:ascii="Times New Roman" w:hAnsi="Times New Roman"/>
      <w:sz w:val="18"/>
      <w:szCs w:val="18"/>
    </w:rPr>
  </w:style>
  <w:style w:type="paragraph" w:styleId="TDC8">
    <w:name w:val="toc 8"/>
    <w:basedOn w:val="Normal"/>
    <w:next w:val="Normal"/>
    <w:semiHidden/>
    <w:pPr>
      <w:ind w:left="1540"/>
      <w:jc w:val="left"/>
    </w:pPr>
    <w:rPr>
      <w:rFonts w:ascii="Times New Roman" w:hAnsi="Times New Roman"/>
      <w:sz w:val="18"/>
      <w:szCs w:val="18"/>
    </w:rPr>
  </w:style>
  <w:style w:type="paragraph" w:styleId="TDC9">
    <w:name w:val="toc 9"/>
    <w:basedOn w:val="Normal"/>
    <w:next w:val="Normal"/>
    <w:semiHidden/>
    <w:pPr>
      <w:ind w:left="1760"/>
      <w:jc w:val="left"/>
    </w:pPr>
    <w:rPr>
      <w:rFonts w:ascii="Times New Roman" w:hAnsi="Times New Roman"/>
      <w:sz w:val="18"/>
      <w:szCs w:val="18"/>
    </w:rPr>
  </w:style>
  <w:style w:type="paragraph" w:customStyle="1" w:styleId="Contents10">
    <w:name w:val="Contents 10"/>
    <w:basedOn w:val="Index"/>
    <w:pPr>
      <w:tabs>
        <w:tab w:val="right" w:leader="dot" w:pos="9637"/>
      </w:tabs>
      <w:ind w:left="2547"/>
    </w:pPr>
  </w:style>
  <w:style w:type="paragraph" w:customStyle="1" w:styleId="TableContents">
    <w:name w:val="Table Contents"/>
    <w:basedOn w:val="Normal"/>
    <w:pPr>
      <w:suppressLineNumbers/>
    </w:pPr>
  </w:style>
  <w:style w:type="paragraph" w:customStyle="1" w:styleId="TableHeading">
    <w:name w:val="Table Heading"/>
    <w:basedOn w:val="TableContents"/>
    <w:rPr>
      <w:b/>
      <w:bCs/>
    </w:rPr>
  </w:style>
  <w:style w:type="paragraph" w:customStyle="1" w:styleId="Framecontents">
    <w:name w:val="Frame contents"/>
    <w:basedOn w:val="Textoindependiente"/>
  </w:style>
  <w:style w:type="paragraph" w:styleId="Encabezado">
    <w:name w:val="header"/>
    <w:basedOn w:val="Normal"/>
    <w:link w:val="EncabezadoCar"/>
    <w:uiPriority w:val="99"/>
    <w:unhideWhenUsed/>
    <w:rsid w:val="00C643B5"/>
    <w:pPr>
      <w:tabs>
        <w:tab w:val="center" w:pos="4419"/>
        <w:tab w:val="right" w:pos="8838"/>
      </w:tabs>
    </w:pPr>
  </w:style>
  <w:style w:type="character" w:customStyle="1" w:styleId="EncabezadoCar">
    <w:name w:val="Encabezado Car"/>
    <w:link w:val="Encabezado"/>
    <w:uiPriority w:val="99"/>
    <w:rsid w:val="00C643B5"/>
    <w:rPr>
      <w:rFonts w:ascii="Calibri" w:eastAsia="Calibri" w:hAnsi="Calibri"/>
      <w:noProof/>
      <w:sz w:val="22"/>
      <w:szCs w:val="22"/>
      <w:lang w:val="es-ES_tradnl" w:eastAsia="es-ES"/>
    </w:rPr>
  </w:style>
  <w:style w:type="table" w:styleId="Tablaconcuadrcula">
    <w:name w:val="Table Grid"/>
    <w:basedOn w:val="Tablanormal"/>
    <w:uiPriority w:val="59"/>
    <w:rsid w:val="002259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4">
    <w:name w:val="Plain Table 4"/>
    <w:basedOn w:val="Tablanormal"/>
    <w:uiPriority w:val="21"/>
    <w:qFormat/>
    <w:rsid w:val="00A02CE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anormal3">
    <w:name w:val="Plain Table 3"/>
    <w:basedOn w:val="Tablanormal"/>
    <w:uiPriority w:val="19"/>
    <w:qFormat/>
    <w:rsid w:val="00A02CE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Tabladelista6concolores-nfasis2">
    <w:name w:val="List Table 6 Colorful Accent 2"/>
    <w:basedOn w:val="Tablanormal"/>
    <w:uiPriority w:val="51"/>
    <w:rsid w:val="00894B8C"/>
    <w:rPr>
      <w:color w:val="C45911"/>
    </w:rPr>
    <w:tblPr>
      <w:tblStyleRowBandSize w:val="1"/>
      <w:tblStyleColBandSize w:val="1"/>
      <w:tblBorders>
        <w:top w:val="single" w:sz="4" w:space="0" w:color="ED7D31"/>
        <w:bottom w:val="single" w:sz="4" w:space="0" w:color="ED7D31"/>
      </w:tblBorders>
    </w:tblPr>
    <w:tblStylePr w:type="firstRow">
      <w:rPr>
        <w:b/>
        <w:bCs/>
      </w:rPr>
      <w:tblPr/>
      <w:tcPr>
        <w:tcBorders>
          <w:bottom w:val="single" w:sz="4" w:space="0" w:color="ED7D31"/>
        </w:tcBorders>
      </w:tcPr>
    </w:tblStylePr>
    <w:tblStylePr w:type="lastRow">
      <w:rPr>
        <w:b/>
        <w:bCs/>
      </w:rPr>
      <w:tblPr/>
      <w:tcPr>
        <w:tcBorders>
          <w:top w:val="double" w:sz="4" w:space="0" w:color="ED7D31"/>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Tabladelista2-nfasis2">
    <w:name w:val="List Table 2 Accent 2"/>
    <w:basedOn w:val="Tablanormal"/>
    <w:uiPriority w:val="47"/>
    <w:rsid w:val="00894B8C"/>
    <w:tblPr>
      <w:tblStyleRowBandSize w:val="1"/>
      <w:tblStyleColBandSize w:val="1"/>
      <w:tblBorders>
        <w:top w:val="single" w:sz="4" w:space="0" w:color="F4B083"/>
        <w:bottom w:val="single" w:sz="4" w:space="0" w:color="F4B083"/>
        <w:insideH w:val="single" w:sz="4" w:space="0" w:color="F4B083"/>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Tablaconcuadrcula2-nfasis2">
    <w:name w:val="Grid Table 2 Accent 2"/>
    <w:basedOn w:val="Tablanormal"/>
    <w:uiPriority w:val="47"/>
    <w:rsid w:val="00894B8C"/>
    <w:tblPr>
      <w:tblStyleRowBandSize w:val="1"/>
      <w:tblStyleColBandSize w:val="1"/>
      <w:tblBorders>
        <w:top w:val="single" w:sz="2" w:space="0" w:color="F4B083"/>
        <w:bottom w:val="single" w:sz="2" w:space="0" w:color="F4B083"/>
        <w:insideH w:val="single" w:sz="2" w:space="0" w:color="F4B083"/>
        <w:insideV w:val="single" w:sz="2" w:space="0" w:color="F4B083"/>
      </w:tblBorders>
    </w:tblPr>
    <w:tblStylePr w:type="firstRow">
      <w:rPr>
        <w:b/>
        <w:bCs/>
      </w:rPr>
      <w:tblPr/>
      <w:tcPr>
        <w:tcBorders>
          <w:top w:val="nil"/>
          <w:bottom w:val="single" w:sz="12" w:space="0" w:color="F4B083"/>
          <w:insideH w:val="nil"/>
          <w:insideV w:val="nil"/>
        </w:tcBorders>
        <w:shd w:val="clear" w:color="auto" w:fill="FFFFFF"/>
      </w:tcPr>
    </w:tblStylePr>
    <w:tblStylePr w:type="lastRow">
      <w:rPr>
        <w:b/>
        <w:bCs/>
      </w:rPr>
      <w:tblPr/>
      <w:tcPr>
        <w:tcBorders>
          <w:top w:val="double" w:sz="2" w:space="0" w:color="F4B083"/>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Tablanormal1">
    <w:name w:val="Plain Table 1"/>
    <w:basedOn w:val="Tablanormal"/>
    <w:uiPriority w:val="72"/>
    <w:rsid w:val="00894B8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aconcuadrcula3-nfasis2">
    <w:name w:val="Grid Table 3 Accent 2"/>
    <w:basedOn w:val="Tablanormal"/>
    <w:uiPriority w:val="48"/>
    <w:rsid w:val="00894B8C"/>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BE4D5"/>
      </w:tcPr>
    </w:tblStylePr>
    <w:tblStylePr w:type="band1Horz">
      <w:tblPr/>
      <w:tcPr>
        <w:shd w:val="clear" w:color="auto" w:fill="FBE4D5"/>
      </w:tcPr>
    </w:tblStylePr>
    <w:tblStylePr w:type="neCell">
      <w:tblPr/>
      <w:tcPr>
        <w:tcBorders>
          <w:bottom w:val="single" w:sz="4" w:space="0" w:color="F4B083"/>
        </w:tcBorders>
      </w:tcPr>
    </w:tblStylePr>
    <w:tblStylePr w:type="nwCell">
      <w:tblPr/>
      <w:tcPr>
        <w:tcBorders>
          <w:bottom w:val="single" w:sz="4" w:space="0" w:color="F4B083"/>
        </w:tcBorders>
      </w:tcPr>
    </w:tblStylePr>
    <w:tblStylePr w:type="seCell">
      <w:tblPr/>
      <w:tcPr>
        <w:tcBorders>
          <w:top w:val="single" w:sz="4" w:space="0" w:color="F4B083"/>
        </w:tcBorders>
      </w:tcPr>
    </w:tblStylePr>
    <w:tblStylePr w:type="swCell">
      <w:tblPr/>
      <w:tcPr>
        <w:tcBorders>
          <w:top w:val="single" w:sz="4" w:space="0" w:color="F4B083"/>
        </w:tcBorders>
      </w:tcPr>
    </w:tblStylePr>
  </w:style>
  <w:style w:type="paragraph" w:styleId="Prrafodelista">
    <w:name w:val="List Paragraph"/>
    <w:basedOn w:val="Normal"/>
    <w:uiPriority w:val="34"/>
    <w:qFormat/>
    <w:rsid w:val="002F075C"/>
    <w:pPr>
      <w:ind w:left="708"/>
    </w:pPr>
  </w:style>
  <w:style w:type="character" w:styleId="nfasis">
    <w:name w:val="Emphasis"/>
    <w:uiPriority w:val="20"/>
    <w:qFormat/>
    <w:rsid w:val="00E360F6"/>
    <w:rPr>
      <w:i/>
      <w:iCs/>
    </w:rPr>
  </w:style>
  <w:style w:type="character" w:customStyle="1" w:styleId="Ttulo1Car">
    <w:name w:val="Título 1 Car"/>
    <w:link w:val="Ttulo1"/>
    <w:uiPriority w:val="2"/>
    <w:rsid w:val="00590177"/>
    <w:rPr>
      <w:rFonts w:ascii="Trebuchet MS" w:eastAsia="HGｺﾞｼｯｸM" w:hAnsi="Trebuchet MS"/>
      <w:b/>
      <w:bCs/>
      <w:color w:val="0061D4"/>
      <w:sz w:val="28"/>
      <w:szCs w:val="28"/>
      <w:lang w:val="es-ES" w:eastAsia="ja-JP"/>
    </w:rPr>
  </w:style>
  <w:style w:type="paragraph" w:styleId="Ttulo">
    <w:name w:val="Title"/>
    <w:basedOn w:val="Normal"/>
    <w:link w:val="TtuloCar"/>
    <w:uiPriority w:val="1"/>
    <w:qFormat/>
    <w:rsid w:val="00590177"/>
    <w:pPr>
      <w:suppressAutoHyphens w:val="0"/>
      <w:spacing w:after="440"/>
      <w:contextualSpacing/>
      <w:jc w:val="left"/>
    </w:pPr>
    <w:rPr>
      <w:rFonts w:ascii="Trebuchet MS" w:eastAsia="HGｺﾞｼｯｸM" w:hAnsi="Trebuchet MS"/>
      <w:b/>
      <w:bCs/>
      <w:noProof w:val="0"/>
      <w:color w:val="6D7F91"/>
      <w:kern w:val="28"/>
      <w:sz w:val="52"/>
      <w:szCs w:val="52"/>
      <w:lang w:val="es-ES" w:eastAsia="ja-JP"/>
    </w:rPr>
  </w:style>
  <w:style w:type="character" w:customStyle="1" w:styleId="TtuloCar">
    <w:name w:val="Título Car"/>
    <w:link w:val="Ttulo"/>
    <w:uiPriority w:val="1"/>
    <w:rsid w:val="00590177"/>
    <w:rPr>
      <w:rFonts w:ascii="Trebuchet MS" w:eastAsia="HGｺﾞｼｯｸM" w:hAnsi="Trebuchet MS"/>
      <w:b/>
      <w:bCs/>
      <w:color w:val="6D7F91"/>
      <w:kern w:val="28"/>
      <w:sz w:val="52"/>
      <w:szCs w:val="52"/>
      <w:lang w:val="es-ES" w:eastAsia="ja-JP"/>
    </w:rPr>
  </w:style>
  <w:style w:type="character" w:customStyle="1" w:styleId="latin12compacttimestamp-38a8ou">
    <w:name w:val="latin12compacttimestamp-38a8ou"/>
    <w:basedOn w:val="Fuentedeprrafopredeter"/>
    <w:rsid w:val="00A40BEE"/>
  </w:style>
  <w:style w:type="character" w:customStyle="1" w:styleId="edited-3sfazf">
    <w:name w:val="edited-3sfazf"/>
    <w:basedOn w:val="Fuentedeprrafopredeter"/>
    <w:rsid w:val="00A40BEE"/>
  </w:style>
  <w:style w:type="character" w:customStyle="1" w:styleId="unreadpill-2hyytt">
    <w:name w:val="unreadpill-2hyytt"/>
    <w:basedOn w:val="Fuentedeprrafopredeter"/>
    <w:rsid w:val="00A40B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975266">
      <w:bodyDiv w:val="1"/>
      <w:marLeft w:val="0"/>
      <w:marRight w:val="0"/>
      <w:marTop w:val="0"/>
      <w:marBottom w:val="0"/>
      <w:divBdr>
        <w:top w:val="none" w:sz="0" w:space="0" w:color="auto"/>
        <w:left w:val="none" w:sz="0" w:space="0" w:color="auto"/>
        <w:bottom w:val="none" w:sz="0" w:space="0" w:color="auto"/>
        <w:right w:val="none" w:sz="0" w:space="0" w:color="auto"/>
      </w:divBdr>
    </w:div>
    <w:div w:id="601033981">
      <w:bodyDiv w:val="1"/>
      <w:marLeft w:val="0"/>
      <w:marRight w:val="0"/>
      <w:marTop w:val="0"/>
      <w:marBottom w:val="0"/>
      <w:divBdr>
        <w:top w:val="none" w:sz="0" w:space="0" w:color="auto"/>
        <w:left w:val="none" w:sz="0" w:space="0" w:color="auto"/>
        <w:bottom w:val="none" w:sz="0" w:space="0" w:color="auto"/>
        <w:right w:val="none" w:sz="0" w:space="0" w:color="auto"/>
      </w:divBdr>
    </w:div>
    <w:div w:id="686178937">
      <w:bodyDiv w:val="1"/>
      <w:marLeft w:val="0"/>
      <w:marRight w:val="0"/>
      <w:marTop w:val="0"/>
      <w:marBottom w:val="0"/>
      <w:divBdr>
        <w:top w:val="none" w:sz="0" w:space="0" w:color="auto"/>
        <w:left w:val="none" w:sz="0" w:space="0" w:color="auto"/>
        <w:bottom w:val="none" w:sz="0" w:space="0" w:color="auto"/>
        <w:right w:val="none" w:sz="0" w:space="0" w:color="auto"/>
      </w:divBdr>
      <w:divsChild>
        <w:div w:id="1358434546">
          <w:marLeft w:val="0"/>
          <w:marRight w:val="0"/>
          <w:marTop w:val="0"/>
          <w:marBottom w:val="0"/>
          <w:divBdr>
            <w:top w:val="none" w:sz="0" w:space="0" w:color="auto"/>
            <w:left w:val="none" w:sz="0" w:space="0" w:color="auto"/>
            <w:bottom w:val="none" w:sz="0" w:space="0" w:color="auto"/>
            <w:right w:val="none" w:sz="0" w:space="0" w:color="auto"/>
          </w:divBdr>
          <w:divsChild>
            <w:div w:id="1482229459">
              <w:marLeft w:val="0"/>
              <w:marRight w:val="0"/>
              <w:marTop w:val="0"/>
              <w:marBottom w:val="0"/>
              <w:divBdr>
                <w:top w:val="none" w:sz="0" w:space="0" w:color="auto"/>
                <w:left w:val="none" w:sz="0" w:space="0" w:color="auto"/>
                <w:bottom w:val="none" w:sz="0" w:space="0" w:color="auto"/>
                <w:right w:val="none" w:sz="0" w:space="0" w:color="auto"/>
              </w:divBdr>
              <w:divsChild>
                <w:div w:id="103750919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570582302">
          <w:marLeft w:val="0"/>
          <w:marRight w:val="0"/>
          <w:marTop w:val="0"/>
          <w:marBottom w:val="0"/>
          <w:divBdr>
            <w:top w:val="none" w:sz="0" w:space="0" w:color="auto"/>
            <w:left w:val="none" w:sz="0" w:space="0" w:color="auto"/>
            <w:bottom w:val="none" w:sz="0" w:space="0" w:color="auto"/>
            <w:right w:val="none" w:sz="0" w:space="0" w:color="auto"/>
          </w:divBdr>
          <w:divsChild>
            <w:div w:id="927234174">
              <w:marLeft w:val="0"/>
              <w:marRight w:val="0"/>
              <w:marTop w:val="0"/>
              <w:marBottom w:val="0"/>
              <w:divBdr>
                <w:top w:val="none" w:sz="0" w:space="0" w:color="auto"/>
                <w:left w:val="none" w:sz="0" w:space="0" w:color="auto"/>
                <w:bottom w:val="none" w:sz="0" w:space="0" w:color="auto"/>
                <w:right w:val="none" w:sz="0" w:space="0" w:color="auto"/>
              </w:divBdr>
              <w:divsChild>
                <w:div w:id="52417279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21115094">
          <w:marLeft w:val="0"/>
          <w:marRight w:val="0"/>
          <w:marTop w:val="0"/>
          <w:marBottom w:val="0"/>
          <w:divBdr>
            <w:top w:val="none" w:sz="0" w:space="0" w:color="auto"/>
            <w:left w:val="none" w:sz="0" w:space="0" w:color="auto"/>
            <w:bottom w:val="none" w:sz="0" w:space="0" w:color="auto"/>
            <w:right w:val="none" w:sz="0" w:space="0" w:color="auto"/>
          </w:divBdr>
          <w:divsChild>
            <w:div w:id="1477071634">
              <w:marLeft w:val="0"/>
              <w:marRight w:val="0"/>
              <w:marTop w:val="0"/>
              <w:marBottom w:val="0"/>
              <w:divBdr>
                <w:top w:val="none" w:sz="0" w:space="0" w:color="auto"/>
                <w:left w:val="none" w:sz="0" w:space="0" w:color="auto"/>
                <w:bottom w:val="none" w:sz="0" w:space="0" w:color="auto"/>
                <w:right w:val="none" w:sz="0" w:space="0" w:color="auto"/>
              </w:divBdr>
              <w:divsChild>
                <w:div w:id="152397859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269237308">
          <w:marLeft w:val="0"/>
          <w:marRight w:val="0"/>
          <w:marTop w:val="0"/>
          <w:marBottom w:val="0"/>
          <w:divBdr>
            <w:top w:val="none" w:sz="0" w:space="0" w:color="auto"/>
            <w:left w:val="none" w:sz="0" w:space="0" w:color="auto"/>
            <w:bottom w:val="none" w:sz="0" w:space="0" w:color="auto"/>
            <w:right w:val="none" w:sz="0" w:space="0" w:color="auto"/>
          </w:divBdr>
        </w:div>
        <w:div w:id="5600942">
          <w:marLeft w:val="0"/>
          <w:marRight w:val="0"/>
          <w:marTop w:val="0"/>
          <w:marBottom w:val="0"/>
          <w:divBdr>
            <w:top w:val="none" w:sz="0" w:space="0" w:color="auto"/>
            <w:left w:val="none" w:sz="0" w:space="0" w:color="auto"/>
            <w:bottom w:val="none" w:sz="0" w:space="0" w:color="auto"/>
            <w:right w:val="none" w:sz="0" w:space="0" w:color="auto"/>
          </w:divBdr>
          <w:divsChild>
            <w:div w:id="215436390">
              <w:marLeft w:val="0"/>
              <w:marRight w:val="0"/>
              <w:marTop w:val="0"/>
              <w:marBottom w:val="0"/>
              <w:divBdr>
                <w:top w:val="none" w:sz="0" w:space="0" w:color="auto"/>
                <w:left w:val="none" w:sz="0" w:space="0" w:color="auto"/>
                <w:bottom w:val="none" w:sz="0" w:space="0" w:color="auto"/>
                <w:right w:val="none" w:sz="0" w:space="0" w:color="auto"/>
              </w:divBdr>
              <w:divsChild>
                <w:div w:id="80446734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103903">
      <w:bodyDiv w:val="1"/>
      <w:marLeft w:val="0"/>
      <w:marRight w:val="0"/>
      <w:marTop w:val="0"/>
      <w:marBottom w:val="0"/>
      <w:divBdr>
        <w:top w:val="none" w:sz="0" w:space="0" w:color="auto"/>
        <w:left w:val="none" w:sz="0" w:space="0" w:color="auto"/>
        <w:bottom w:val="none" w:sz="0" w:space="0" w:color="auto"/>
        <w:right w:val="none" w:sz="0" w:space="0" w:color="auto"/>
      </w:divBdr>
    </w:div>
    <w:div w:id="20204288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hyperlink" Target="https://github.com/MetaIIis/Informe-BBDD" TargetMode="External"/><Relationship Id="rId28" Type="http://schemas.openxmlformats.org/officeDocument/2006/relationships/image" Target="media/image14.png"/><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footer" Target="footer8.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4.xml"/><Relationship Id="rId22" Type="http://schemas.openxmlformats.org/officeDocument/2006/relationships/image" Target="media/image10.png"/><Relationship Id="rId27" Type="http://schemas.openxmlformats.org/officeDocument/2006/relationships/hyperlink" Target="https://github.com/MetaIIis/Informe-BBDD" TargetMode="External"/><Relationship Id="rId30" Type="http://schemas.openxmlformats.org/officeDocument/2006/relationships/footer" Target="footer7.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E85596-2595-464E-93A3-B7C9615E8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2350</TotalTime>
  <Pages>1</Pages>
  <Words>3629</Words>
  <Characters>19965</Characters>
  <Application>Microsoft Office Word</Application>
  <DocSecurity>0</DocSecurity>
  <Lines>166</Lines>
  <Paragraphs>47</Paragraphs>
  <ScaleCrop>false</ScaleCrop>
  <HeadingPairs>
    <vt:vector size="2" baseType="variant">
      <vt:variant>
        <vt:lpstr>Título</vt:lpstr>
      </vt:variant>
      <vt:variant>
        <vt:i4>1</vt:i4>
      </vt:variant>
    </vt:vector>
  </HeadingPairs>
  <TitlesOfParts>
    <vt:vector size="1" baseType="lpstr">
      <vt:lpstr>El proceso de  toma de decisiones en toda empresa, independientemente de la envergadura no es tarea fácil, porque cualquier cambio es riesgoso, si bien debemos aceptarlos cuando se establecen, también debemos comprender que esos cambios pueden  ser muy b</vt:lpstr>
    </vt:vector>
  </TitlesOfParts>
  <Company>UNAP</Company>
  <LinksUpToDate>false</LinksUpToDate>
  <CharactersWithSpaces>23547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 proceso de  toma de decisiones en toda empresa, independientemente de la envergadura no es tarea fácil, porque cualquier cambio es riesgoso, si bien debemos aceptarlos cuando se establecen, también debemos comprender que esos cambios pueden  ser muy b</dc:title>
  <dc:subject/>
  <dc:creator>WinuE</dc:creator>
  <cp:keywords/>
  <cp:lastModifiedBy>Metallis V. Hawk</cp:lastModifiedBy>
  <cp:revision>201</cp:revision>
  <cp:lastPrinted>2008-12-17T09:59:00Z</cp:lastPrinted>
  <dcterms:created xsi:type="dcterms:W3CDTF">2008-12-08T06:50:00Z</dcterms:created>
  <dcterms:modified xsi:type="dcterms:W3CDTF">2021-08-10T09:38:00Z</dcterms:modified>
</cp:coreProperties>
</file>